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26807" w14:textId="06057556" w:rsidR="00EA508A" w:rsidRDefault="00000000" w:rsidP="00E70CE1">
      <w:pPr>
        <w:spacing w:before="81" w:line="240" w:lineRule="exact"/>
        <w:rPr>
          <w:sz w:val="22"/>
          <w:szCs w:val="22"/>
        </w:rPr>
      </w:pPr>
      <w:bookmarkStart w:id="0" w:name="_Hlk183894542"/>
      <w:bookmarkEnd w:id="0"/>
      <w:r>
        <w:pict w14:anchorId="7DE20E16">
          <v:group id="_x0000_s4256" style="position:absolute;margin-left:22.45pt;margin-top:22.45pt;width:567.1pt;height:747.1pt;z-index:-251683840;mso-position-horizontal-relative:page;mso-position-vertical-relative:page" coordorigin="449,449" coordsize="11342,14942">
            <v:shape id="_x0000_s4270" style="position:absolute;left:510;top:480;width:0;height:89" coordorigin="510,480" coordsize="0,89" path="m510,569r,-89e" filled="f" strokeweight="3.1pt">
              <v:path arrowok="t"/>
            </v:shape>
            <v:shape id="_x0000_s4269" style="position:absolute;left:480;top:510;width:89;height:0" coordorigin="480,510" coordsize="89,0" path="m480,510r89,e" filled="f" strokeweight="3.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268" type="#_x0000_t75" style="position:absolute;left:569;top:480;width:11102;height:89">
              <v:imagedata r:id="rId8" o:title=""/>
            </v:shape>
            <v:shape id="_x0000_s4267" style="position:absolute;left:11753;top:480;width:0;height:89" coordorigin="11753,480" coordsize="0,89" path="m11753,569r,-89e" filled="f" strokeweight=".82pt">
              <v:path arrowok="t"/>
            </v:shape>
            <v:shape id="_x0000_s4266" style="position:absolute;left:11671;top:510;width:89;height:0" coordorigin="11671,510" coordsize="89,0" path="m11671,510r89,e" filled="f" strokeweight="3.1pt">
              <v:path arrowok="t"/>
            </v:shape>
            <v:shape id="_x0000_s4265" style="position:absolute;left:510;top:569;width:0;height:14702" coordorigin="510,569" coordsize="0,14702" path="m510,15271l510,569e" filled="f" strokeweight="3.1pt">
              <v:path arrowok="t"/>
            </v:shape>
            <v:shape id="_x0000_s4264" style="position:absolute;left:562;top:554;width:0;height:14754" coordorigin="562,554" coordsize="0,14754" path="m562,15308l562,554e" filled="f" strokeweight=".82pt">
              <v:path arrowok="t"/>
            </v:shape>
            <v:shape id="_x0000_s4263" style="position:absolute;left:11753;top:569;width:0;height:14702" coordorigin="11753,569" coordsize="0,14702" path="m11753,15271r,-14702e" filled="f" strokeweight=".82pt">
              <v:path arrowok="t"/>
            </v:shape>
            <v:shape id="_x0000_s4262" style="position:absolute;left:11701;top:532;width:0;height:14800" coordorigin="11701,532" coordsize="0,14800" path="m11701,15331r,-14799e" filled="f" strokeweight="3.1pt">
              <v:path arrowok="t"/>
            </v:shape>
            <v:shape id="_x0000_s4261" style="position:absolute;left:510;top:15271;width:0;height:89" coordorigin="510,15271" coordsize="0,89" path="m510,15360r,-89e" filled="f" strokeweight="3.1pt">
              <v:path arrowok="t"/>
            </v:shape>
            <v:shape id="_x0000_s4260" style="position:absolute;left:480;top:15353;width:89;height:0" coordorigin="480,15353" coordsize="89,0" path="m480,15353r89,e" filled="f" strokeweight=".82pt">
              <v:path arrowok="t"/>
            </v:shape>
            <v:shape id="_x0000_s4259" type="#_x0000_t75" style="position:absolute;left:569;top:15271;width:11102;height:89">
              <v:imagedata r:id="rId8" o:title=""/>
            </v:shape>
            <v:shape id="_x0000_s4258" style="position:absolute;left:11753;top:15271;width:0;height:89" coordorigin="11753,15271" coordsize="0,89" path="m11753,15360r,-89e" filled="f" strokeweight=".82pt">
              <v:path arrowok="t"/>
            </v:shape>
            <v:shape id="_x0000_s4257" style="position:absolute;left:11671;top:15353;width:89;height:0" coordorigin="11671,15353" coordsize="89,0" path="m11671,15353r89,e" filled="f" strokeweight=".82pt">
              <v:path arrowok="t"/>
            </v:shape>
            <w10:wrap anchorx="page" anchory="page"/>
          </v:group>
        </w:pict>
      </w:r>
      <w:r w:rsidR="00A93158">
        <w:rPr>
          <w:position w:val="-1"/>
          <w:sz w:val="16"/>
          <w:szCs w:val="16"/>
        </w:rPr>
        <w:t xml:space="preserve">                                                                                                                           </w:t>
      </w:r>
    </w:p>
    <w:p w14:paraId="122DB0B5" w14:textId="77777777" w:rsidR="00EA508A" w:rsidRDefault="00EA508A">
      <w:pPr>
        <w:spacing w:line="200" w:lineRule="exact"/>
      </w:pPr>
    </w:p>
    <w:p w14:paraId="7DE0D343" w14:textId="77777777" w:rsidR="00EA508A" w:rsidRDefault="00EA508A">
      <w:pPr>
        <w:spacing w:before="2" w:line="260" w:lineRule="exact"/>
        <w:rPr>
          <w:sz w:val="26"/>
          <w:szCs w:val="26"/>
        </w:rPr>
      </w:pPr>
    </w:p>
    <w:p w14:paraId="3515A46E" w14:textId="0C508D86" w:rsidR="00EA508A" w:rsidRDefault="00A93158">
      <w:pPr>
        <w:spacing w:before="13" w:line="356" w:lineRule="auto"/>
        <w:ind w:left="3011" w:right="3017"/>
        <w:jc w:val="center"/>
        <w:rPr>
          <w:sz w:val="36"/>
          <w:szCs w:val="36"/>
        </w:rPr>
      </w:pPr>
      <w:r>
        <w:rPr>
          <w:color w:val="BF0000"/>
          <w:w w:val="99"/>
          <w:sz w:val="36"/>
          <w:szCs w:val="36"/>
        </w:rPr>
        <w:t>M</w:t>
      </w:r>
      <w:r w:rsidR="00E57E0E">
        <w:rPr>
          <w:color w:val="BF0000"/>
          <w:w w:val="99"/>
          <w:sz w:val="36"/>
          <w:szCs w:val="36"/>
        </w:rPr>
        <w:t>in</w:t>
      </w:r>
      <w:r>
        <w:rPr>
          <w:color w:val="BF0000"/>
          <w:w w:val="99"/>
          <w:sz w:val="36"/>
          <w:szCs w:val="36"/>
        </w:rPr>
        <w:t>or</w:t>
      </w:r>
      <w:r>
        <w:rPr>
          <w:color w:val="BF0000"/>
          <w:sz w:val="36"/>
          <w:szCs w:val="36"/>
        </w:rPr>
        <w:t xml:space="preserve"> </w:t>
      </w:r>
      <w:r>
        <w:rPr>
          <w:color w:val="BF0000"/>
          <w:w w:val="99"/>
          <w:sz w:val="36"/>
          <w:szCs w:val="36"/>
        </w:rPr>
        <w:t>Project</w:t>
      </w:r>
      <w:r>
        <w:rPr>
          <w:color w:val="BF0000"/>
          <w:sz w:val="36"/>
          <w:szCs w:val="36"/>
        </w:rPr>
        <w:t xml:space="preserve"> </w:t>
      </w:r>
      <w:r>
        <w:rPr>
          <w:color w:val="BF0000"/>
          <w:w w:val="99"/>
          <w:sz w:val="36"/>
          <w:szCs w:val="36"/>
        </w:rPr>
        <w:t>Report on</w:t>
      </w:r>
    </w:p>
    <w:p w14:paraId="66769800" w14:textId="7FEC2D72" w:rsidR="00E57E0E" w:rsidRPr="00E57E0E" w:rsidRDefault="00E57E0E" w:rsidP="00E57E0E">
      <w:pPr>
        <w:spacing w:before="163"/>
        <w:ind w:left="95"/>
        <w:jc w:val="center"/>
        <w:rPr>
          <w:rFonts w:ascii="Ebrima" w:eastAsia="Arial" w:hAnsi="Ebrima" w:cs="Ebrima"/>
          <w:b/>
          <w:bCs/>
          <w:color w:val="000000"/>
          <w:spacing w:val="-2"/>
          <w:sz w:val="32"/>
          <w:szCs w:val="21"/>
          <w:u w:val="single"/>
        </w:rPr>
      </w:pPr>
      <w:bookmarkStart w:id="1" w:name="_Hlk183769773"/>
      <w:r w:rsidRPr="00E57E0E">
        <w:rPr>
          <w:rFonts w:ascii="Ebrima" w:eastAsia="Arial" w:hAnsi="Ebrima" w:cs="Arial"/>
          <w:b/>
          <w:bCs/>
          <w:color w:val="000000"/>
          <w:spacing w:val="-2"/>
          <w:sz w:val="32"/>
          <w:szCs w:val="21"/>
          <w:u w:val="single"/>
        </w:rPr>
        <w:t>PRABHAT AUTOMOBILES-</w:t>
      </w:r>
      <w:proofErr w:type="gramStart"/>
      <w:r w:rsidRPr="00E57E0E">
        <w:rPr>
          <w:rFonts w:ascii="Ebrima" w:eastAsia="Arial" w:hAnsi="Ebrima" w:cs="Arial"/>
          <w:b/>
          <w:bCs/>
          <w:color w:val="000000"/>
          <w:spacing w:val="-2"/>
          <w:sz w:val="32"/>
          <w:szCs w:val="21"/>
          <w:u w:val="single"/>
        </w:rPr>
        <w:t xml:space="preserve">INVENTORY </w:t>
      </w:r>
      <w:r>
        <w:rPr>
          <w:rFonts w:ascii="Ebrima" w:eastAsia="Arial" w:hAnsi="Ebrima" w:cs="Arial"/>
          <w:b/>
          <w:bCs/>
          <w:color w:val="000000"/>
          <w:spacing w:val="-2"/>
          <w:sz w:val="32"/>
          <w:szCs w:val="21"/>
          <w:u w:val="single"/>
        </w:rPr>
        <w:t>,</w:t>
      </w:r>
      <w:r w:rsidRPr="00E57E0E">
        <w:rPr>
          <w:rFonts w:ascii="Ebrima" w:eastAsia="Arial" w:hAnsi="Ebrima" w:cs="Arial"/>
          <w:b/>
          <w:bCs/>
          <w:color w:val="000000"/>
          <w:spacing w:val="-2"/>
          <w:sz w:val="32"/>
          <w:szCs w:val="21"/>
          <w:u w:val="single"/>
        </w:rPr>
        <w:t>EMPLOYEE</w:t>
      </w:r>
      <w:proofErr w:type="gramEnd"/>
      <w:r w:rsidRPr="00E57E0E">
        <w:rPr>
          <w:rFonts w:ascii="Ebrima" w:eastAsia="Arial" w:hAnsi="Ebrima" w:cs="Arial"/>
          <w:b/>
          <w:bCs/>
          <w:color w:val="000000"/>
          <w:spacing w:val="-2"/>
          <w:sz w:val="32"/>
          <w:szCs w:val="21"/>
          <w:u w:val="single"/>
        </w:rPr>
        <w:t xml:space="preserve"> MANAGEMENT SYSTEM</w:t>
      </w:r>
    </w:p>
    <w:bookmarkEnd w:id="1"/>
    <w:p w14:paraId="53832F25" w14:textId="77777777" w:rsidR="00EA508A" w:rsidRDefault="00EA508A">
      <w:pPr>
        <w:spacing w:line="200" w:lineRule="exact"/>
      </w:pPr>
    </w:p>
    <w:p w14:paraId="6AB477D4" w14:textId="77777777" w:rsidR="00EA508A" w:rsidRDefault="00EA508A">
      <w:pPr>
        <w:spacing w:before="2" w:line="260" w:lineRule="exact"/>
        <w:rPr>
          <w:sz w:val="26"/>
          <w:szCs w:val="26"/>
        </w:rPr>
      </w:pPr>
    </w:p>
    <w:p w14:paraId="2865F49B" w14:textId="77777777" w:rsidR="00EA508A" w:rsidRDefault="00122854">
      <w:pPr>
        <w:ind w:left="4103"/>
      </w:pPr>
      <w:r>
        <w:pict w14:anchorId="64436AE2">
          <v:shape id="_x0000_i1025" type="#_x0000_t75" style="width:65.45pt;height:82.35pt">
            <v:imagedata r:id="rId9" o:title=""/>
          </v:shape>
        </w:pict>
      </w:r>
    </w:p>
    <w:p w14:paraId="6A65AA0F" w14:textId="77777777" w:rsidR="00EA508A" w:rsidRDefault="00EA508A">
      <w:pPr>
        <w:spacing w:before="9" w:line="280" w:lineRule="exact"/>
        <w:rPr>
          <w:sz w:val="28"/>
          <w:szCs w:val="28"/>
        </w:rPr>
      </w:pPr>
    </w:p>
    <w:p w14:paraId="5939F3CA" w14:textId="071A6132" w:rsidR="00EA508A" w:rsidRDefault="00A93158">
      <w:pPr>
        <w:spacing w:line="346" w:lineRule="auto"/>
        <w:ind w:left="3312" w:right="3315"/>
        <w:jc w:val="center"/>
        <w:rPr>
          <w:sz w:val="32"/>
          <w:szCs w:val="32"/>
        </w:rPr>
      </w:pPr>
      <w:r>
        <w:rPr>
          <w:w w:val="99"/>
          <w:sz w:val="32"/>
          <w:szCs w:val="32"/>
        </w:rPr>
        <w:t>Bachelor</w:t>
      </w:r>
      <w:r>
        <w:rPr>
          <w:sz w:val="32"/>
          <w:szCs w:val="32"/>
        </w:rPr>
        <w:t xml:space="preserve"> </w:t>
      </w:r>
      <w:r>
        <w:rPr>
          <w:w w:val="99"/>
          <w:sz w:val="32"/>
          <w:szCs w:val="32"/>
        </w:rPr>
        <w:t>of</w:t>
      </w:r>
      <w:r>
        <w:rPr>
          <w:sz w:val="32"/>
          <w:szCs w:val="32"/>
        </w:rPr>
        <w:t xml:space="preserve"> </w:t>
      </w:r>
      <w:r>
        <w:rPr>
          <w:w w:val="99"/>
          <w:sz w:val="32"/>
          <w:szCs w:val="32"/>
        </w:rPr>
        <w:t>Vocation In</w:t>
      </w:r>
    </w:p>
    <w:p w14:paraId="1F4A6D44" w14:textId="77777777" w:rsidR="00EA508A" w:rsidRDefault="00A93158">
      <w:pPr>
        <w:spacing w:before="2"/>
        <w:ind w:left="3225" w:right="3152"/>
        <w:jc w:val="center"/>
        <w:rPr>
          <w:sz w:val="32"/>
          <w:szCs w:val="32"/>
        </w:rPr>
      </w:pPr>
      <w:r>
        <w:rPr>
          <w:w w:val="99"/>
          <w:sz w:val="32"/>
          <w:szCs w:val="32"/>
        </w:rPr>
        <w:t>Software</w:t>
      </w:r>
      <w:r>
        <w:rPr>
          <w:sz w:val="32"/>
          <w:szCs w:val="32"/>
        </w:rPr>
        <w:t xml:space="preserve"> </w:t>
      </w:r>
      <w:r>
        <w:rPr>
          <w:w w:val="99"/>
          <w:sz w:val="32"/>
          <w:szCs w:val="32"/>
        </w:rPr>
        <w:t>Development</w:t>
      </w:r>
    </w:p>
    <w:p w14:paraId="054E9E3A" w14:textId="77777777" w:rsidR="00EA508A" w:rsidRDefault="00EA508A">
      <w:pPr>
        <w:spacing w:line="200" w:lineRule="exact"/>
      </w:pPr>
    </w:p>
    <w:p w14:paraId="3418C65A" w14:textId="77777777" w:rsidR="00EA508A" w:rsidRDefault="00EA508A">
      <w:pPr>
        <w:spacing w:line="200" w:lineRule="exact"/>
      </w:pPr>
    </w:p>
    <w:p w14:paraId="0E5D362A" w14:textId="77777777" w:rsidR="00E57E0E" w:rsidRDefault="00E57E0E" w:rsidP="00E57E0E">
      <w:pPr>
        <w:ind w:left="4350" w:right="4349"/>
        <w:jc w:val="center"/>
        <w:rPr>
          <w:sz w:val="28"/>
          <w:szCs w:val="28"/>
        </w:rPr>
      </w:pPr>
      <w:r>
        <w:rPr>
          <w:sz w:val="28"/>
          <w:szCs w:val="28"/>
        </w:rPr>
        <w:t>Guide:</w:t>
      </w:r>
    </w:p>
    <w:p w14:paraId="28F39671" w14:textId="77777777" w:rsidR="00E57E0E" w:rsidRDefault="00E57E0E" w:rsidP="00E57E0E">
      <w:pPr>
        <w:spacing w:before="2" w:line="180" w:lineRule="exact"/>
        <w:rPr>
          <w:sz w:val="19"/>
          <w:szCs w:val="19"/>
        </w:rPr>
      </w:pPr>
    </w:p>
    <w:p w14:paraId="23DF34D6" w14:textId="08A80722" w:rsidR="00E57E0E" w:rsidRDefault="00E70CE1" w:rsidP="00E57E0E">
      <w:pPr>
        <w:ind w:left="3183" w:right="3187"/>
        <w:jc w:val="center"/>
        <w:rPr>
          <w:sz w:val="28"/>
          <w:szCs w:val="28"/>
        </w:rPr>
      </w:pPr>
      <w:r>
        <w:rPr>
          <w:sz w:val="28"/>
          <w:szCs w:val="28"/>
        </w:rPr>
        <w:t>D</w:t>
      </w:r>
      <w:r w:rsidR="00E57E0E">
        <w:rPr>
          <w:sz w:val="28"/>
          <w:szCs w:val="28"/>
        </w:rPr>
        <w:t xml:space="preserve">r. </w:t>
      </w:r>
      <w:r>
        <w:rPr>
          <w:sz w:val="28"/>
          <w:szCs w:val="28"/>
        </w:rPr>
        <w:t xml:space="preserve">Kamlesh </w:t>
      </w:r>
      <w:proofErr w:type="spellStart"/>
      <w:r>
        <w:rPr>
          <w:sz w:val="28"/>
          <w:szCs w:val="28"/>
        </w:rPr>
        <w:t>kumar</w:t>
      </w:r>
      <w:proofErr w:type="spellEnd"/>
      <w:r>
        <w:rPr>
          <w:sz w:val="28"/>
          <w:szCs w:val="28"/>
        </w:rPr>
        <w:t xml:space="preserve"> Pandey</w:t>
      </w:r>
    </w:p>
    <w:p w14:paraId="45E1C6EB" w14:textId="77777777" w:rsidR="00EA508A" w:rsidRDefault="00EA508A">
      <w:pPr>
        <w:spacing w:before="12" w:line="200" w:lineRule="exact"/>
      </w:pPr>
    </w:p>
    <w:p w14:paraId="39B4C4B0" w14:textId="77777777" w:rsidR="00E57E0E" w:rsidRDefault="00E57E0E">
      <w:pPr>
        <w:spacing w:before="12" w:line="200" w:lineRule="exact"/>
      </w:pPr>
    </w:p>
    <w:p w14:paraId="46F02617" w14:textId="77777777" w:rsidR="00E57E0E" w:rsidRDefault="00E57E0E">
      <w:pPr>
        <w:spacing w:before="12" w:line="200" w:lineRule="exact"/>
      </w:pPr>
    </w:p>
    <w:p w14:paraId="023C9DFE" w14:textId="77777777" w:rsidR="00E57E0E" w:rsidRDefault="00E57E0E">
      <w:pPr>
        <w:spacing w:before="12" w:line="200" w:lineRule="exact"/>
      </w:pPr>
    </w:p>
    <w:p w14:paraId="019904FC" w14:textId="77777777" w:rsidR="00EA508A" w:rsidRDefault="00A93158">
      <w:pPr>
        <w:ind w:left="3925" w:right="3928"/>
        <w:jc w:val="center"/>
        <w:rPr>
          <w:sz w:val="28"/>
          <w:szCs w:val="28"/>
        </w:rPr>
      </w:pPr>
      <w:r>
        <w:rPr>
          <w:sz w:val="28"/>
          <w:szCs w:val="28"/>
        </w:rPr>
        <w:t>Submitted By:</w:t>
      </w:r>
    </w:p>
    <w:p w14:paraId="6660E254" w14:textId="77777777" w:rsidR="00EA508A" w:rsidRDefault="00EA508A">
      <w:pPr>
        <w:spacing w:before="9" w:line="180" w:lineRule="exact"/>
        <w:rPr>
          <w:sz w:val="18"/>
          <w:szCs w:val="18"/>
        </w:rPr>
      </w:pPr>
    </w:p>
    <w:p w14:paraId="2DD7A5DB" w14:textId="00957154" w:rsidR="00EA508A" w:rsidRDefault="00A93158">
      <w:pPr>
        <w:ind w:left="3183" w:right="3187"/>
        <w:jc w:val="center"/>
        <w:rPr>
          <w:sz w:val="28"/>
          <w:szCs w:val="28"/>
        </w:rPr>
      </w:pPr>
      <w:r>
        <w:rPr>
          <w:sz w:val="28"/>
          <w:szCs w:val="28"/>
        </w:rPr>
        <w:t xml:space="preserve">Name – </w:t>
      </w:r>
      <w:r w:rsidR="005A5491">
        <w:rPr>
          <w:sz w:val="28"/>
          <w:szCs w:val="28"/>
        </w:rPr>
        <w:t>Aryan Gupta</w:t>
      </w:r>
    </w:p>
    <w:p w14:paraId="450292BB" w14:textId="77777777" w:rsidR="00EA508A" w:rsidRDefault="00EA508A">
      <w:pPr>
        <w:spacing w:before="7" w:line="180" w:lineRule="exact"/>
        <w:rPr>
          <w:sz w:val="18"/>
          <w:szCs w:val="18"/>
        </w:rPr>
      </w:pPr>
    </w:p>
    <w:p w14:paraId="0EC3F76A" w14:textId="0D3B25A0" w:rsidR="00EA508A" w:rsidRDefault="00A93158">
      <w:pPr>
        <w:ind w:left="3033" w:right="3035"/>
        <w:jc w:val="center"/>
        <w:rPr>
          <w:sz w:val="28"/>
          <w:szCs w:val="28"/>
        </w:rPr>
      </w:pPr>
      <w:r>
        <w:rPr>
          <w:sz w:val="28"/>
          <w:szCs w:val="28"/>
        </w:rPr>
        <w:t>Enrollment No - 2</w:t>
      </w:r>
      <w:r w:rsidR="005A5491">
        <w:rPr>
          <w:sz w:val="28"/>
          <w:szCs w:val="28"/>
        </w:rPr>
        <w:t>201123024</w:t>
      </w:r>
    </w:p>
    <w:p w14:paraId="317B4040" w14:textId="77777777" w:rsidR="00EA508A" w:rsidRDefault="00EA508A">
      <w:pPr>
        <w:spacing w:line="200" w:lineRule="exact"/>
      </w:pPr>
    </w:p>
    <w:p w14:paraId="605CA912" w14:textId="77777777" w:rsidR="00EA508A" w:rsidRDefault="00EA508A">
      <w:pPr>
        <w:spacing w:line="200" w:lineRule="exact"/>
      </w:pPr>
    </w:p>
    <w:p w14:paraId="5DCEFEDD" w14:textId="77777777" w:rsidR="00EA508A" w:rsidRDefault="00EA508A">
      <w:pPr>
        <w:spacing w:before="13" w:line="280" w:lineRule="exact"/>
        <w:rPr>
          <w:sz w:val="28"/>
          <w:szCs w:val="28"/>
        </w:rPr>
      </w:pPr>
    </w:p>
    <w:p w14:paraId="35050090" w14:textId="77777777" w:rsidR="00E70CE1" w:rsidRDefault="00E70CE1">
      <w:pPr>
        <w:ind w:left="3865" w:right="3867"/>
        <w:jc w:val="center"/>
        <w:rPr>
          <w:sz w:val="28"/>
          <w:szCs w:val="28"/>
        </w:rPr>
      </w:pPr>
    </w:p>
    <w:p w14:paraId="65489AAA" w14:textId="77777777" w:rsidR="00E70CE1" w:rsidRDefault="00E70CE1">
      <w:pPr>
        <w:ind w:left="3865" w:right="3867"/>
        <w:jc w:val="center"/>
        <w:rPr>
          <w:sz w:val="28"/>
          <w:szCs w:val="28"/>
        </w:rPr>
      </w:pPr>
    </w:p>
    <w:p w14:paraId="320E6279" w14:textId="77777777" w:rsidR="00E70CE1" w:rsidRDefault="00E70CE1">
      <w:pPr>
        <w:ind w:left="3865" w:right="3867"/>
        <w:jc w:val="center"/>
        <w:rPr>
          <w:sz w:val="28"/>
          <w:szCs w:val="28"/>
        </w:rPr>
      </w:pPr>
    </w:p>
    <w:p w14:paraId="181A075F" w14:textId="77777777" w:rsidR="00E70CE1" w:rsidRDefault="00E70CE1">
      <w:pPr>
        <w:ind w:left="3865" w:right="3867"/>
        <w:jc w:val="center"/>
        <w:rPr>
          <w:sz w:val="28"/>
          <w:szCs w:val="28"/>
        </w:rPr>
      </w:pPr>
    </w:p>
    <w:p w14:paraId="50DF0445" w14:textId="77777777" w:rsidR="00E70CE1" w:rsidRDefault="00E70CE1">
      <w:pPr>
        <w:ind w:left="3865" w:right="3867"/>
        <w:jc w:val="center"/>
        <w:rPr>
          <w:sz w:val="28"/>
          <w:szCs w:val="28"/>
        </w:rPr>
      </w:pPr>
    </w:p>
    <w:p w14:paraId="691450A1" w14:textId="39998062" w:rsidR="00EA508A" w:rsidRDefault="00A93158">
      <w:pPr>
        <w:ind w:left="3865" w:right="3867"/>
        <w:jc w:val="center"/>
        <w:rPr>
          <w:sz w:val="28"/>
          <w:szCs w:val="28"/>
        </w:rPr>
      </w:pPr>
      <w:r>
        <w:rPr>
          <w:sz w:val="28"/>
          <w:szCs w:val="28"/>
        </w:rPr>
        <w:t>Submitted To:</w:t>
      </w:r>
    </w:p>
    <w:p w14:paraId="4B66235A" w14:textId="77777777" w:rsidR="00EA508A" w:rsidRDefault="00EA508A">
      <w:pPr>
        <w:spacing w:before="10" w:line="180" w:lineRule="exact"/>
        <w:rPr>
          <w:sz w:val="18"/>
          <w:szCs w:val="18"/>
        </w:rPr>
      </w:pPr>
    </w:p>
    <w:p w14:paraId="28671EFF" w14:textId="77777777" w:rsidR="00EA508A" w:rsidRDefault="00A93158">
      <w:pPr>
        <w:ind w:left="2374" w:right="2382"/>
        <w:jc w:val="center"/>
        <w:rPr>
          <w:sz w:val="30"/>
          <w:szCs w:val="30"/>
        </w:rPr>
      </w:pPr>
      <w:r>
        <w:rPr>
          <w:color w:val="001F60"/>
          <w:w w:val="99"/>
          <w:sz w:val="30"/>
          <w:szCs w:val="30"/>
        </w:rPr>
        <w:t>Department</w:t>
      </w:r>
      <w:r>
        <w:rPr>
          <w:color w:val="001F60"/>
          <w:sz w:val="30"/>
          <w:szCs w:val="30"/>
        </w:rPr>
        <w:t xml:space="preserve"> </w:t>
      </w:r>
      <w:r>
        <w:rPr>
          <w:color w:val="001F60"/>
          <w:w w:val="99"/>
          <w:sz w:val="30"/>
          <w:szCs w:val="30"/>
        </w:rPr>
        <w:t>of</w:t>
      </w:r>
      <w:r>
        <w:rPr>
          <w:color w:val="001F60"/>
          <w:sz w:val="30"/>
          <w:szCs w:val="30"/>
        </w:rPr>
        <w:t xml:space="preserve"> </w:t>
      </w:r>
      <w:r>
        <w:rPr>
          <w:color w:val="001F60"/>
          <w:w w:val="99"/>
          <w:sz w:val="30"/>
          <w:szCs w:val="30"/>
        </w:rPr>
        <w:t>Vocational</w:t>
      </w:r>
      <w:r>
        <w:rPr>
          <w:color w:val="001F60"/>
          <w:sz w:val="30"/>
          <w:szCs w:val="30"/>
        </w:rPr>
        <w:t xml:space="preserve"> </w:t>
      </w:r>
      <w:r>
        <w:rPr>
          <w:color w:val="001F60"/>
          <w:w w:val="99"/>
          <w:sz w:val="30"/>
          <w:szCs w:val="30"/>
        </w:rPr>
        <w:t>Education</w:t>
      </w:r>
    </w:p>
    <w:p w14:paraId="171CD450" w14:textId="77777777" w:rsidR="00EA508A" w:rsidRDefault="00EA508A">
      <w:pPr>
        <w:spacing w:before="3" w:line="180" w:lineRule="exact"/>
        <w:rPr>
          <w:sz w:val="18"/>
          <w:szCs w:val="18"/>
        </w:rPr>
      </w:pPr>
    </w:p>
    <w:p w14:paraId="4809B2F7" w14:textId="77777777" w:rsidR="00EA508A" w:rsidRDefault="00A93158">
      <w:pPr>
        <w:ind w:left="1014" w:right="1026"/>
        <w:jc w:val="center"/>
        <w:rPr>
          <w:sz w:val="28"/>
          <w:szCs w:val="28"/>
        </w:rPr>
      </w:pPr>
      <w:r>
        <w:rPr>
          <w:color w:val="001F60"/>
          <w:sz w:val="28"/>
          <w:szCs w:val="28"/>
        </w:rPr>
        <w:t>Faculty of Technical, Vocational Education and Skill Training</w:t>
      </w:r>
    </w:p>
    <w:p w14:paraId="37238685" w14:textId="77777777" w:rsidR="00EA508A" w:rsidRDefault="00EA508A">
      <w:pPr>
        <w:spacing w:before="10" w:line="180" w:lineRule="exact"/>
        <w:rPr>
          <w:sz w:val="18"/>
          <w:szCs w:val="18"/>
        </w:rPr>
      </w:pPr>
    </w:p>
    <w:p w14:paraId="68EC7F85" w14:textId="24342C21" w:rsidR="00EA508A" w:rsidRDefault="00A93158">
      <w:pPr>
        <w:spacing w:line="320" w:lineRule="exact"/>
        <w:ind w:left="2731" w:right="2739"/>
        <w:jc w:val="center"/>
        <w:rPr>
          <w:sz w:val="30"/>
          <w:szCs w:val="30"/>
        </w:rPr>
      </w:pPr>
      <w:r>
        <w:rPr>
          <w:color w:val="001F60"/>
          <w:w w:val="99"/>
          <w:position w:val="-1"/>
          <w:sz w:val="30"/>
          <w:szCs w:val="30"/>
        </w:rPr>
        <w:t>Date</w:t>
      </w:r>
      <w:r>
        <w:rPr>
          <w:color w:val="001F60"/>
          <w:position w:val="-1"/>
          <w:sz w:val="30"/>
          <w:szCs w:val="30"/>
        </w:rPr>
        <w:t xml:space="preserve"> </w:t>
      </w:r>
      <w:r>
        <w:rPr>
          <w:color w:val="001F60"/>
          <w:w w:val="99"/>
          <w:position w:val="-1"/>
          <w:sz w:val="30"/>
          <w:szCs w:val="30"/>
        </w:rPr>
        <w:t>of</w:t>
      </w:r>
      <w:r>
        <w:rPr>
          <w:color w:val="001F60"/>
          <w:position w:val="-1"/>
          <w:sz w:val="30"/>
          <w:szCs w:val="30"/>
        </w:rPr>
        <w:t xml:space="preserve"> </w:t>
      </w:r>
      <w:r>
        <w:rPr>
          <w:color w:val="001F60"/>
          <w:w w:val="99"/>
          <w:position w:val="-1"/>
          <w:sz w:val="30"/>
          <w:szCs w:val="30"/>
        </w:rPr>
        <w:t>Submission:</w:t>
      </w:r>
      <w:r>
        <w:rPr>
          <w:color w:val="001F60"/>
          <w:position w:val="-1"/>
          <w:sz w:val="30"/>
          <w:szCs w:val="30"/>
        </w:rPr>
        <w:t xml:space="preserve"> </w:t>
      </w:r>
      <w:r w:rsidR="00E70CE1">
        <w:rPr>
          <w:color w:val="001F60"/>
          <w:w w:val="99"/>
          <w:position w:val="-1"/>
          <w:sz w:val="30"/>
          <w:szCs w:val="30"/>
        </w:rPr>
        <w:t>03</w:t>
      </w:r>
      <w:r>
        <w:rPr>
          <w:color w:val="001F60"/>
          <w:w w:val="99"/>
          <w:position w:val="-1"/>
          <w:sz w:val="30"/>
          <w:szCs w:val="30"/>
        </w:rPr>
        <w:t>/</w:t>
      </w:r>
      <w:r w:rsidR="00E70CE1">
        <w:rPr>
          <w:color w:val="001F60"/>
          <w:w w:val="99"/>
          <w:position w:val="-1"/>
          <w:sz w:val="30"/>
          <w:szCs w:val="30"/>
        </w:rPr>
        <w:t>11</w:t>
      </w:r>
      <w:r>
        <w:rPr>
          <w:color w:val="001F60"/>
          <w:w w:val="99"/>
          <w:position w:val="-1"/>
          <w:sz w:val="30"/>
          <w:szCs w:val="30"/>
        </w:rPr>
        <w:t>/202</w:t>
      </w:r>
      <w:r w:rsidR="005A5491">
        <w:rPr>
          <w:color w:val="001F60"/>
          <w:w w:val="99"/>
          <w:position w:val="-1"/>
          <w:sz w:val="30"/>
          <w:szCs w:val="30"/>
        </w:rPr>
        <w:t>4</w:t>
      </w:r>
    </w:p>
    <w:p w14:paraId="53E4FE09" w14:textId="77777777" w:rsidR="00EA508A" w:rsidRDefault="00EA508A">
      <w:pPr>
        <w:spacing w:line="200" w:lineRule="exact"/>
      </w:pPr>
    </w:p>
    <w:p w14:paraId="12F28E9E" w14:textId="77777777" w:rsidR="00EA508A" w:rsidRDefault="00EA508A">
      <w:pPr>
        <w:spacing w:line="200" w:lineRule="exact"/>
      </w:pPr>
    </w:p>
    <w:p w14:paraId="4274067B" w14:textId="4D8C07E2" w:rsidR="00EA508A" w:rsidRDefault="00EA508A" w:rsidP="005A5491">
      <w:pPr>
        <w:spacing w:before="32"/>
        <w:rPr>
          <w:sz w:val="22"/>
          <w:szCs w:val="22"/>
        </w:rPr>
        <w:sectPr w:rsidR="00EA508A">
          <w:headerReference w:type="default" r:id="rId10"/>
          <w:type w:val="continuous"/>
          <w:pgSz w:w="12240" w:h="15840"/>
          <w:pgMar w:top="640" w:right="1340" w:bottom="280" w:left="1340" w:header="720" w:footer="720" w:gutter="0"/>
          <w:cols w:space="720"/>
        </w:sectPr>
      </w:pPr>
    </w:p>
    <w:p w14:paraId="78296356" w14:textId="36E2C394" w:rsidR="00EA508A" w:rsidRDefault="00000000" w:rsidP="00E70CE1">
      <w:pPr>
        <w:spacing w:before="81" w:line="240" w:lineRule="exact"/>
        <w:rPr>
          <w:sz w:val="22"/>
          <w:szCs w:val="22"/>
        </w:rPr>
      </w:pPr>
      <w:r>
        <w:lastRenderedPageBreak/>
        <w:pict w14:anchorId="09685AEA">
          <v:group id="_x0000_s4240" style="position:absolute;margin-left:22.45pt;margin-top:22.45pt;width:567.1pt;height:747.1pt;z-index:-251682816;mso-position-horizontal-relative:page;mso-position-vertical-relative:page" coordorigin="449,449" coordsize="11342,14942">
            <v:shape id="_x0000_s4254" style="position:absolute;left:510;top:480;width:0;height:89" coordorigin="510,480" coordsize="0,89" path="m510,569r,-89e" filled="f" strokeweight="3.1pt">
              <v:path arrowok="t"/>
            </v:shape>
            <v:shape id="_x0000_s4253" style="position:absolute;left:480;top:510;width:89;height:0" coordorigin="480,510" coordsize="89,0" path="m480,510r89,e" filled="f" strokeweight="3.1pt">
              <v:path arrowok="t"/>
            </v:shape>
            <v:shape id="_x0000_s4252" type="#_x0000_t75" style="position:absolute;left:569;top:480;width:11102;height:89">
              <v:imagedata r:id="rId8" o:title=""/>
            </v:shape>
            <v:shape id="_x0000_s4251" style="position:absolute;left:11753;top:480;width:0;height:89" coordorigin="11753,480" coordsize="0,89" path="m11753,569r,-89e" filled="f" strokeweight=".82pt">
              <v:path arrowok="t"/>
            </v:shape>
            <v:shape id="_x0000_s4250" style="position:absolute;left:11671;top:510;width:89;height:0" coordorigin="11671,510" coordsize="89,0" path="m11671,510r89,e" filled="f" strokeweight="3.1pt">
              <v:path arrowok="t"/>
            </v:shape>
            <v:shape id="_x0000_s4249" style="position:absolute;left:510;top:569;width:0;height:14702" coordorigin="510,569" coordsize="0,14702" path="m510,15271l510,569e" filled="f" strokeweight="3.1pt">
              <v:path arrowok="t"/>
            </v:shape>
            <v:shape id="_x0000_s4248" style="position:absolute;left:562;top:554;width:0;height:14754" coordorigin="562,554" coordsize="0,14754" path="m562,15308l562,554e" filled="f" strokeweight=".82pt">
              <v:path arrowok="t"/>
            </v:shape>
            <v:shape id="_x0000_s4247" style="position:absolute;left:11753;top:569;width:0;height:14702" coordorigin="11753,569" coordsize="0,14702" path="m11753,15271r,-14702e" filled="f" strokeweight=".82pt">
              <v:path arrowok="t"/>
            </v:shape>
            <v:shape id="_x0000_s4246" style="position:absolute;left:11701;top:532;width:0;height:14800" coordorigin="11701,532" coordsize="0,14800" path="m11701,15331r,-14799e" filled="f" strokeweight="3.1pt">
              <v:path arrowok="t"/>
            </v:shape>
            <v:shape id="_x0000_s4245" style="position:absolute;left:510;top:15271;width:0;height:89" coordorigin="510,15271" coordsize="0,89" path="m510,15360r,-89e" filled="f" strokeweight="3.1pt">
              <v:path arrowok="t"/>
            </v:shape>
            <v:shape id="_x0000_s4244" style="position:absolute;left:480;top:15353;width:89;height:0" coordorigin="480,15353" coordsize="89,0" path="m480,15353r89,e" filled="f" strokeweight=".82pt">
              <v:path arrowok="t"/>
            </v:shape>
            <v:shape id="_x0000_s4243" type="#_x0000_t75" style="position:absolute;left:569;top:15271;width:11102;height:89">
              <v:imagedata r:id="rId8" o:title=""/>
            </v:shape>
            <v:shape id="_x0000_s4242" style="position:absolute;left:11753;top:15271;width:0;height:89" coordorigin="11753,15271" coordsize="0,89" path="m11753,15360r,-89e" filled="f" strokeweight=".82pt">
              <v:path arrowok="t"/>
            </v:shape>
            <v:shape id="_x0000_s4241" style="position:absolute;left:11671;top:15353;width:89;height:0" coordorigin="11671,15353" coordsize="89,0" path="m11671,15353r89,e" filled="f" strokeweight=".82pt">
              <v:path arrowok="t"/>
            </v:shape>
            <w10:wrap anchorx="page" anchory="page"/>
          </v:group>
        </w:pict>
      </w:r>
      <w:r w:rsidR="00A93158">
        <w:rPr>
          <w:position w:val="-1"/>
          <w:sz w:val="16"/>
          <w:szCs w:val="16"/>
        </w:rPr>
        <w:t xml:space="preserve">                                                                                                                                                                          </w:t>
      </w:r>
    </w:p>
    <w:p w14:paraId="66D4E575" w14:textId="77777777" w:rsidR="00EA508A" w:rsidRDefault="00EA508A">
      <w:pPr>
        <w:spacing w:line="200" w:lineRule="exact"/>
      </w:pPr>
    </w:p>
    <w:p w14:paraId="1073A63A" w14:textId="09FC398D" w:rsidR="00EA508A" w:rsidRDefault="00E57E0E">
      <w:pPr>
        <w:spacing w:before="6" w:line="260" w:lineRule="exact"/>
        <w:rPr>
          <w:sz w:val="26"/>
          <w:szCs w:val="26"/>
        </w:rPr>
      </w:pPr>
      <w:r>
        <w:rPr>
          <w:noProof/>
        </w:rPr>
        <w:drawing>
          <wp:anchor distT="0" distB="0" distL="114300" distR="114300" simplePos="0" relativeHeight="251647488" behindDoc="0" locked="0" layoutInCell="1" allowOverlap="1" wp14:anchorId="3BE63259" wp14:editId="6555F4BF">
            <wp:simplePos x="0" y="0"/>
            <wp:positionH relativeFrom="column">
              <wp:posOffset>-73660</wp:posOffset>
            </wp:positionH>
            <wp:positionV relativeFrom="paragraph">
              <wp:posOffset>169545</wp:posOffset>
            </wp:positionV>
            <wp:extent cx="6314440" cy="1104900"/>
            <wp:effectExtent l="0" t="0" r="0" b="0"/>
            <wp:wrapNone/>
            <wp:docPr id="846206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4440" cy="1104900"/>
                    </a:xfrm>
                    <a:prstGeom prst="rect">
                      <a:avLst/>
                    </a:prstGeom>
                    <a:noFill/>
                  </pic:spPr>
                </pic:pic>
              </a:graphicData>
            </a:graphic>
          </wp:anchor>
        </w:drawing>
      </w:r>
    </w:p>
    <w:p w14:paraId="3FBCC80D" w14:textId="1FBBE143" w:rsidR="00EA508A" w:rsidRDefault="00EA508A">
      <w:pPr>
        <w:ind w:left="278"/>
      </w:pPr>
    </w:p>
    <w:p w14:paraId="4853716A" w14:textId="77777777" w:rsidR="00EA508A" w:rsidRDefault="00EA508A">
      <w:pPr>
        <w:spacing w:line="200" w:lineRule="exact"/>
      </w:pPr>
    </w:p>
    <w:p w14:paraId="4432CF6B" w14:textId="77777777" w:rsidR="00EA508A" w:rsidRDefault="00EA508A">
      <w:pPr>
        <w:spacing w:before="2" w:line="200" w:lineRule="exact"/>
      </w:pPr>
    </w:p>
    <w:p w14:paraId="503D4883" w14:textId="77777777" w:rsidR="00237D40" w:rsidRDefault="00237D40">
      <w:pPr>
        <w:spacing w:before="13" w:line="357" w:lineRule="auto"/>
        <w:ind w:left="3011" w:right="3017"/>
        <w:jc w:val="center"/>
        <w:rPr>
          <w:color w:val="BF0000"/>
          <w:w w:val="99"/>
          <w:sz w:val="36"/>
          <w:szCs w:val="36"/>
        </w:rPr>
      </w:pPr>
    </w:p>
    <w:p w14:paraId="3F829859" w14:textId="77777777" w:rsidR="00237D40" w:rsidRDefault="00237D40">
      <w:pPr>
        <w:spacing w:before="13" w:line="357" w:lineRule="auto"/>
        <w:ind w:left="3011" w:right="3017"/>
        <w:jc w:val="center"/>
        <w:rPr>
          <w:color w:val="BF0000"/>
          <w:w w:val="99"/>
          <w:sz w:val="36"/>
          <w:szCs w:val="36"/>
        </w:rPr>
      </w:pPr>
    </w:p>
    <w:p w14:paraId="6C4C0287" w14:textId="16B1C30B" w:rsidR="00EA508A" w:rsidRDefault="00A93158">
      <w:pPr>
        <w:spacing w:before="13" w:line="357" w:lineRule="auto"/>
        <w:ind w:left="3011" w:right="3017"/>
        <w:jc w:val="center"/>
        <w:rPr>
          <w:sz w:val="36"/>
          <w:szCs w:val="36"/>
        </w:rPr>
      </w:pPr>
      <w:r>
        <w:rPr>
          <w:color w:val="BF0000"/>
          <w:w w:val="99"/>
          <w:sz w:val="36"/>
          <w:szCs w:val="36"/>
        </w:rPr>
        <w:t>M</w:t>
      </w:r>
      <w:r w:rsidR="00E70CE1">
        <w:rPr>
          <w:color w:val="BF0000"/>
          <w:w w:val="99"/>
          <w:sz w:val="36"/>
          <w:szCs w:val="36"/>
        </w:rPr>
        <w:t>in</w:t>
      </w:r>
      <w:r>
        <w:rPr>
          <w:color w:val="BF0000"/>
          <w:w w:val="99"/>
          <w:sz w:val="36"/>
          <w:szCs w:val="36"/>
        </w:rPr>
        <w:t>or</w:t>
      </w:r>
      <w:r>
        <w:rPr>
          <w:color w:val="BF0000"/>
          <w:sz w:val="36"/>
          <w:szCs w:val="36"/>
        </w:rPr>
        <w:t xml:space="preserve"> </w:t>
      </w:r>
      <w:r>
        <w:rPr>
          <w:color w:val="BF0000"/>
          <w:w w:val="99"/>
          <w:sz w:val="36"/>
          <w:szCs w:val="36"/>
        </w:rPr>
        <w:t>Project</w:t>
      </w:r>
      <w:r>
        <w:rPr>
          <w:color w:val="BF0000"/>
          <w:sz w:val="36"/>
          <w:szCs w:val="36"/>
        </w:rPr>
        <w:t xml:space="preserve"> </w:t>
      </w:r>
      <w:r>
        <w:rPr>
          <w:color w:val="BF0000"/>
          <w:w w:val="99"/>
          <w:sz w:val="36"/>
          <w:szCs w:val="36"/>
        </w:rPr>
        <w:t>Report on</w:t>
      </w:r>
    </w:p>
    <w:p w14:paraId="3B09D9E6" w14:textId="59A8781C" w:rsidR="00EA508A" w:rsidRDefault="00E57E0E" w:rsidP="00E57E0E">
      <w:pPr>
        <w:spacing w:before="5"/>
        <w:ind w:left="284" w:right="62"/>
        <w:jc w:val="center"/>
        <w:rPr>
          <w:sz w:val="36"/>
          <w:szCs w:val="36"/>
        </w:rPr>
      </w:pPr>
      <w:r>
        <w:rPr>
          <w:color w:val="BF0000"/>
          <w:w w:val="99"/>
          <w:sz w:val="36"/>
          <w:szCs w:val="36"/>
        </w:rPr>
        <w:t>PRABHAT AUTOMOBILES-INVENTORY EMPLOYEE MANAGEMENT SYSTEM</w:t>
      </w:r>
    </w:p>
    <w:p w14:paraId="03F912EB" w14:textId="2058B27D" w:rsidR="00EA508A" w:rsidRDefault="00A93158">
      <w:pPr>
        <w:spacing w:before="1"/>
        <w:ind w:left="3330" w:right="3337"/>
        <w:jc w:val="center"/>
        <w:rPr>
          <w:sz w:val="28"/>
          <w:szCs w:val="28"/>
        </w:rPr>
      </w:pPr>
      <w:r>
        <w:rPr>
          <w:sz w:val="28"/>
          <w:szCs w:val="28"/>
        </w:rPr>
        <w:t>Subject Code: SDL-</w:t>
      </w:r>
      <w:r w:rsidR="00E70CE1">
        <w:rPr>
          <w:sz w:val="28"/>
          <w:szCs w:val="28"/>
        </w:rPr>
        <w:t>5</w:t>
      </w:r>
      <w:r w:rsidR="005A5491">
        <w:rPr>
          <w:sz w:val="28"/>
          <w:szCs w:val="28"/>
        </w:rPr>
        <w:t>07</w:t>
      </w:r>
    </w:p>
    <w:p w14:paraId="055763FE" w14:textId="692F0178" w:rsidR="00EA508A" w:rsidRDefault="00A93158">
      <w:pPr>
        <w:spacing w:line="320" w:lineRule="exact"/>
        <w:ind w:left="3613" w:right="3617"/>
        <w:jc w:val="center"/>
        <w:rPr>
          <w:sz w:val="28"/>
          <w:szCs w:val="28"/>
        </w:rPr>
      </w:pPr>
      <w:r>
        <w:rPr>
          <w:sz w:val="28"/>
          <w:szCs w:val="28"/>
        </w:rPr>
        <w:t>Session: 202</w:t>
      </w:r>
      <w:r w:rsidR="00E70CE1">
        <w:rPr>
          <w:sz w:val="28"/>
          <w:szCs w:val="28"/>
        </w:rPr>
        <w:t>4</w:t>
      </w:r>
      <w:r>
        <w:rPr>
          <w:sz w:val="28"/>
          <w:szCs w:val="28"/>
        </w:rPr>
        <w:t>-202</w:t>
      </w:r>
      <w:r w:rsidR="00E70CE1">
        <w:rPr>
          <w:sz w:val="28"/>
          <w:szCs w:val="28"/>
        </w:rPr>
        <w:t>5</w:t>
      </w:r>
    </w:p>
    <w:p w14:paraId="04A3B79B" w14:textId="77777777" w:rsidR="00EA508A" w:rsidRDefault="00EA508A">
      <w:pPr>
        <w:spacing w:line="200" w:lineRule="exact"/>
      </w:pPr>
    </w:p>
    <w:p w14:paraId="17C76EDB" w14:textId="77777777" w:rsidR="00EA508A" w:rsidRDefault="00EA508A">
      <w:pPr>
        <w:spacing w:line="200" w:lineRule="exact"/>
      </w:pPr>
    </w:p>
    <w:p w14:paraId="58F48E37" w14:textId="77777777" w:rsidR="00EA508A" w:rsidRDefault="00EA508A">
      <w:pPr>
        <w:spacing w:before="17" w:line="220" w:lineRule="exact"/>
        <w:rPr>
          <w:sz w:val="22"/>
          <w:szCs w:val="22"/>
        </w:rPr>
      </w:pPr>
    </w:p>
    <w:p w14:paraId="3900B8D6" w14:textId="77777777" w:rsidR="00EA508A" w:rsidRDefault="00A93158">
      <w:pPr>
        <w:ind w:left="100"/>
        <w:rPr>
          <w:sz w:val="24"/>
          <w:szCs w:val="24"/>
        </w:rPr>
      </w:pPr>
      <w:r>
        <w:rPr>
          <w:w w:val="99"/>
          <w:sz w:val="24"/>
          <w:szCs w:val="24"/>
        </w:rPr>
        <w:t>Submitted</w:t>
      </w:r>
      <w:r>
        <w:rPr>
          <w:sz w:val="24"/>
          <w:szCs w:val="24"/>
        </w:rPr>
        <w:t xml:space="preserve"> </w:t>
      </w:r>
      <w:r>
        <w:rPr>
          <w:w w:val="99"/>
          <w:sz w:val="24"/>
          <w:szCs w:val="24"/>
        </w:rPr>
        <w:t>By:</w:t>
      </w:r>
    </w:p>
    <w:p w14:paraId="6BBFAFF3" w14:textId="77777777" w:rsidR="00EA508A" w:rsidRDefault="00EA508A">
      <w:pPr>
        <w:spacing w:before="2" w:line="180" w:lineRule="exact"/>
        <w:rPr>
          <w:sz w:val="18"/>
          <w:szCs w:val="18"/>
        </w:rPr>
      </w:pPr>
    </w:p>
    <w:p w14:paraId="33CDDEAF" w14:textId="10CEEE54" w:rsidR="00EA508A" w:rsidRDefault="00A93158">
      <w:pPr>
        <w:ind w:left="59" w:right="183"/>
        <w:jc w:val="center"/>
        <w:rPr>
          <w:sz w:val="24"/>
          <w:szCs w:val="24"/>
        </w:rPr>
      </w:pPr>
      <w:r>
        <w:rPr>
          <w:w w:val="99"/>
          <w:sz w:val="24"/>
          <w:szCs w:val="24"/>
        </w:rPr>
        <w:t>Name:</w:t>
      </w:r>
      <w:r>
        <w:rPr>
          <w:sz w:val="24"/>
          <w:szCs w:val="24"/>
        </w:rPr>
        <w:t xml:space="preserve"> </w:t>
      </w:r>
      <w:r w:rsidR="005A5491">
        <w:rPr>
          <w:w w:val="99"/>
          <w:sz w:val="24"/>
          <w:szCs w:val="24"/>
        </w:rPr>
        <w:t>Aryan Gupta</w:t>
      </w:r>
      <w:r>
        <w:rPr>
          <w:sz w:val="24"/>
          <w:szCs w:val="24"/>
        </w:rPr>
        <w:t xml:space="preserve">       </w:t>
      </w:r>
      <w:r w:rsidR="00237D40">
        <w:rPr>
          <w:sz w:val="24"/>
          <w:szCs w:val="24"/>
        </w:rPr>
        <w:t xml:space="preserve">            </w:t>
      </w:r>
      <w:r>
        <w:rPr>
          <w:sz w:val="24"/>
          <w:szCs w:val="24"/>
        </w:rPr>
        <w:t xml:space="preserve">                                                                                         </w:t>
      </w:r>
      <w:r>
        <w:rPr>
          <w:w w:val="99"/>
          <w:sz w:val="24"/>
          <w:szCs w:val="24"/>
        </w:rPr>
        <w:t>Signature</w:t>
      </w:r>
    </w:p>
    <w:p w14:paraId="7BE4BE81" w14:textId="77777777" w:rsidR="00EA508A" w:rsidRDefault="00EA508A">
      <w:pPr>
        <w:spacing w:before="2" w:line="180" w:lineRule="exact"/>
        <w:rPr>
          <w:sz w:val="18"/>
          <w:szCs w:val="18"/>
        </w:rPr>
      </w:pPr>
    </w:p>
    <w:p w14:paraId="116D6064" w14:textId="5D4ECA90" w:rsidR="00EA508A" w:rsidRDefault="00A93158">
      <w:pPr>
        <w:ind w:left="100"/>
        <w:rPr>
          <w:sz w:val="24"/>
          <w:szCs w:val="24"/>
        </w:rPr>
      </w:pPr>
      <w:r>
        <w:rPr>
          <w:w w:val="99"/>
          <w:sz w:val="24"/>
          <w:szCs w:val="24"/>
        </w:rPr>
        <w:t>Enrolment:</w:t>
      </w:r>
      <w:r>
        <w:rPr>
          <w:sz w:val="24"/>
          <w:szCs w:val="24"/>
        </w:rPr>
        <w:t xml:space="preserve"> </w:t>
      </w:r>
      <w:r w:rsidR="005A5491">
        <w:rPr>
          <w:w w:val="99"/>
          <w:sz w:val="24"/>
          <w:szCs w:val="24"/>
        </w:rPr>
        <w:t>2201123024</w:t>
      </w:r>
    </w:p>
    <w:p w14:paraId="2C1783D1" w14:textId="77777777" w:rsidR="00EA508A" w:rsidRDefault="00EA508A">
      <w:pPr>
        <w:spacing w:before="2" w:line="180" w:lineRule="exact"/>
        <w:rPr>
          <w:sz w:val="18"/>
          <w:szCs w:val="18"/>
        </w:rPr>
      </w:pPr>
    </w:p>
    <w:p w14:paraId="1D28B834" w14:textId="77777777" w:rsidR="00EA508A" w:rsidRDefault="00A93158">
      <w:pPr>
        <w:ind w:left="100"/>
        <w:rPr>
          <w:sz w:val="24"/>
          <w:szCs w:val="24"/>
        </w:rPr>
      </w:pPr>
      <w:r>
        <w:rPr>
          <w:w w:val="99"/>
          <w:sz w:val="24"/>
          <w:szCs w:val="24"/>
        </w:rPr>
        <w:t>B.</w:t>
      </w:r>
      <w:r>
        <w:rPr>
          <w:sz w:val="24"/>
          <w:szCs w:val="24"/>
        </w:rPr>
        <w:t xml:space="preserve"> </w:t>
      </w:r>
      <w:r>
        <w:rPr>
          <w:w w:val="99"/>
          <w:sz w:val="24"/>
          <w:szCs w:val="24"/>
        </w:rPr>
        <w:t>VOC</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p>
    <w:p w14:paraId="3E2F5D1C" w14:textId="77777777" w:rsidR="00EA508A" w:rsidRDefault="00EA508A">
      <w:pPr>
        <w:spacing w:line="200" w:lineRule="exact"/>
      </w:pPr>
    </w:p>
    <w:p w14:paraId="3A13DA2E" w14:textId="77777777" w:rsidR="00EA508A" w:rsidRDefault="00EA508A">
      <w:pPr>
        <w:spacing w:line="200" w:lineRule="exact"/>
      </w:pPr>
    </w:p>
    <w:p w14:paraId="26A5FCD7" w14:textId="77777777" w:rsidR="00EA508A" w:rsidRDefault="00EA508A">
      <w:pPr>
        <w:spacing w:line="200" w:lineRule="exact"/>
      </w:pPr>
    </w:p>
    <w:p w14:paraId="48E18DAF" w14:textId="77777777" w:rsidR="00EA508A" w:rsidRDefault="00EA508A">
      <w:pPr>
        <w:spacing w:line="200" w:lineRule="exact"/>
      </w:pPr>
    </w:p>
    <w:p w14:paraId="10055AA7" w14:textId="77777777" w:rsidR="00EA508A" w:rsidRDefault="00EA508A">
      <w:pPr>
        <w:spacing w:before="17" w:line="280" w:lineRule="exact"/>
        <w:rPr>
          <w:sz w:val="28"/>
          <w:szCs w:val="28"/>
        </w:rPr>
      </w:pPr>
    </w:p>
    <w:p w14:paraId="3873779C" w14:textId="77777777" w:rsidR="00EA508A" w:rsidRDefault="00A93158">
      <w:pPr>
        <w:ind w:left="100"/>
        <w:rPr>
          <w:sz w:val="24"/>
          <w:szCs w:val="24"/>
        </w:rPr>
      </w:pPr>
      <w:r>
        <w:rPr>
          <w:w w:val="99"/>
          <w:sz w:val="24"/>
          <w:szCs w:val="24"/>
        </w:rPr>
        <w:t>Under</w:t>
      </w:r>
      <w:r>
        <w:rPr>
          <w:sz w:val="24"/>
          <w:szCs w:val="24"/>
        </w:rPr>
        <w:t xml:space="preserve"> </w:t>
      </w:r>
      <w:r>
        <w:rPr>
          <w:w w:val="99"/>
          <w:sz w:val="24"/>
          <w:szCs w:val="24"/>
        </w:rPr>
        <w:t>the</w:t>
      </w:r>
      <w:r>
        <w:rPr>
          <w:sz w:val="24"/>
          <w:szCs w:val="24"/>
        </w:rPr>
        <w:t xml:space="preserve"> </w:t>
      </w:r>
      <w:r>
        <w:rPr>
          <w:w w:val="99"/>
          <w:sz w:val="24"/>
          <w:szCs w:val="24"/>
        </w:rPr>
        <w:t>guidance</w:t>
      </w:r>
      <w:r>
        <w:rPr>
          <w:sz w:val="24"/>
          <w:szCs w:val="24"/>
        </w:rPr>
        <w:t xml:space="preserve"> </w:t>
      </w:r>
      <w:r>
        <w:rPr>
          <w:w w:val="99"/>
          <w:sz w:val="24"/>
          <w:szCs w:val="24"/>
        </w:rPr>
        <w:t>of:</w:t>
      </w:r>
    </w:p>
    <w:p w14:paraId="40C06554" w14:textId="77777777" w:rsidR="00EA508A" w:rsidRDefault="00EA508A">
      <w:pPr>
        <w:spacing w:before="7" w:line="180" w:lineRule="exact"/>
        <w:rPr>
          <w:sz w:val="18"/>
          <w:szCs w:val="18"/>
        </w:rPr>
      </w:pPr>
    </w:p>
    <w:p w14:paraId="2FFC1033" w14:textId="77777777" w:rsidR="00EA508A" w:rsidRDefault="00A93158">
      <w:pPr>
        <w:ind w:left="100"/>
        <w:rPr>
          <w:sz w:val="24"/>
          <w:szCs w:val="24"/>
        </w:rPr>
      </w:pPr>
      <w:r>
        <w:rPr>
          <w:w w:val="99"/>
          <w:sz w:val="24"/>
          <w:szCs w:val="24"/>
        </w:rPr>
        <w:t>Mr.</w:t>
      </w:r>
      <w:r>
        <w:rPr>
          <w:sz w:val="24"/>
          <w:szCs w:val="24"/>
        </w:rPr>
        <w:t xml:space="preserve"> </w:t>
      </w:r>
      <w:r>
        <w:rPr>
          <w:w w:val="99"/>
          <w:sz w:val="24"/>
          <w:szCs w:val="24"/>
        </w:rPr>
        <w:t>Harish</w:t>
      </w:r>
      <w:r>
        <w:rPr>
          <w:sz w:val="24"/>
          <w:szCs w:val="24"/>
        </w:rPr>
        <w:t xml:space="preserve"> </w:t>
      </w:r>
      <w:r>
        <w:rPr>
          <w:w w:val="99"/>
          <w:sz w:val="24"/>
          <w:szCs w:val="24"/>
        </w:rPr>
        <w:t>Vishwakarma</w:t>
      </w:r>
      <w:r>
        <w:rPr>
          <w:sz w:val="24"/>
          <w:szCs w:val="24"/>
        </w:rPr>
        <w:t xml:space="preserve"> </w:t>
      </w:r>
      <w:r>
        <w:rPr>
          <w:w w:val="99"/>
          <w:sz w:val="24"/>
          <w:szCs w:val="24"/>
        </w:rPr>
        <w:t>Sir</w:t>
      </w:r>
    </w:p>
    <w:p w14:paraId="74062F58" w14:textId="77777777" w:rsidR="00EA508A" w:rsidRDefault="00EA508A">
      <w:pPr>
        <w:spacing w:before="8" w:line="160" w:lineRule="exact"/>
        <w:rPr>
          <w:sz w:val="17"/>
          <w:szCs w:val="17"/>
        </w:rPr>
      </w:pPr>
    </w:p>
    <w:p w14:paraId="2C53335D" w14:textId="6CCDE778" w:rsidR="00EA508A" w:rsidRDefault="00A93158">
      <w:pPr>
        <w:ind w:left="100"/>
        <w:rPr>
          <w:sz w:val="24"/>
          <w:szCs w:val="24"/>
        </w:rPr>
      </w:pPr>
      <w:r>
        <w:rPr>
          <w:w w:val="99"/>
          <w:sz w:val="24"/>
          <w:szCs w:val="24"/>
        </w:rPr>
        <w:t>Assistant</w:t>
      </w:r>
      <w:r>
        <w:rPr>
          <w:sz w:val="24"/>
          <w:szCs w:val="24"/>
        </w:rPr>
        <w:t xml:space="preserve"> </w:t>
      </w:r>
      <w:r>
        <w:rPr>
          <w:w w:val="99"/>
          <w:sz w:val="24"/>
          <w:szCs w:val="24"/>
        </w:rPr>
        <w:t>Professor</w:t>
      </w:r>
      <w:r>
        <w:rPr>
          <w:sz w:val="24"/>
          <w:szCs w:val="24"/>
        </w:rPr>
        <w:t xml:space="preserve">                                                      </w:t>
      </w:r>
      <w:r w:rsidR="00237D40">
        <w:rPr>
          <w:sz w:val="24"/>
          <w:szCs w:val="24"/>
        </w:rPr>
        <w:t xml:space="preserve">     </w:t>
      </w:r>
      <w:r>
        <w:rPr>
          <w:sz w:val="24"/>
          <w:szCs w:val="24"/>
        </w:rPr>
        <w:t xml:space="preserve">                                                   </w:t>
      </w:r>
      <w:r>
        <w:rPr>
          <w:w w:val="99"/>
          <w:sz w:val="24"/>
          <w:szCs w:val="24"/>
        </w:rPr>
        <w:t>Signature</w:t>
      </w:r>
    </w:p>
    <w:p w14:paraId="0EE63BF3" w14:textId="77777777" w:rsidR="00EA508A" w:rsidRDefault="00EA508A">
      <w:pPr>
        <w:spacing w:line="180" w:lineRule="exact"/>
        <w:rPr>
          <w:sz w:val="18"/>
          <w:szCs w:val="18"/>
        </w:rPr>
      </w:pPr>
    </w:p>
    <w:p w14:paraId="31967F7E" w14:textId="77777777" w:rsidR="00EA508A" w:rsidRDefault="00A93158">
      <w:pPr>
        <w:ind w:left="100"/>
        <w:rPr>
          <w:sz w:val="24"/>
          <w:szCs w:val="24"/>
        </w:rPr>
      </w:pP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p>
    <w:p w14:paraId="75A5D0AC" w14:textId="77777777" w:rsidR="00EA508A" w:rsidRDefault="00EA508A">
      <w:pPr>
        <w:spacing w:before="4" w:line="100" w:lineRule="exact"/>
        <w:rPr>
          <w:sz w:val="10"/>
          <w:szCs w:val="10"/>
        </w:rPr>
      </w:pPr>
    </w:p>
    <w:p w14:paraId="754356C2" w14:textId="77777777" w:rsidR="00EA508A" w:rsidRDefault="00EA508A">
      <w:pPr>
        <w:spacing w:line="200" w:lineRule="exact"/>
      </w:pPr>
    </w:p>
    <w:p w14:paraId="33644F7B" w14:textId="77777777" w:rsidR="00EA508A" w:rsidRDefault="00EA508A">
      <w:pPr>
        <w:spacing w:line="200" w:lineRule="exact"/>
      </w:pPr>
    </w:p>
    <w:p w14:paraId="2A49F707" w14:textId="77777777" w:rsidR="00EA508A" w:rsidRDefault="00EA508A">
      <w:pPr>
        <w:spacing w:line="200" w:lineRule="exact"/>
      </w:pPr>
    </w:p>
    <w:p w14:paraId="72969D1C" w14:textId="77777777" w:rsidR="00EA508A" w:rsidRDefault="00EA508A">
      <w:pPr>
        <w:spacing w:line="200" w:lineRule="exact"/>
      </w:pPr>
    </w:p>
    <w:p w14:paraId="171625A6" w14:textId="77777777" w:rsidR="00EA508A" w:rsidRDefault="00EA508A">
      <w:pPr>
        <w:spacing w:line="200" w:lineRule="exact"/>
      </w:pPr>
    </w:p>
    <w:p w14:paraId="47AF0920" w14:textId="77777777" w:rsidR="00EA508A" w:rsidRDefault="00A93158">
      <w:pPr>
        <w:ind w:left="100"/>
        <w:rPr>
          <w:sz w:val="24"/>
          <w:szCs w:val="24"/>
        </w:rPr>
      </w:pPr>
      <w:r>
        <w:rPr>
          <w:w w:val="99"/>
          <w:sz w:val="24"/>
          <w:szCs w:val="24"/>
        </w:rPr>
        <w:t>Prof.</w:t>
      </w:r>
      <w:r>
        <w:rPr>
          <w:sz w:val="24"/>
          <w:szCs w:val="24"/>
        </w:rPr>
        <w:t xml:space="preserve"> </w:t>
      </w:r>
      <w:r>
        <w:rPr>
          <w:w w:val="99"/>
          <w:sz w:val="24"/>
          <w:szCs w:val="24"/>
        </w:rPr>
        <w:t>Raghavendra</w:t>
      </w:r>
      <w:r>
        <w:rPr>
          <w:sz w:val="24"/>
          <w:szCs w:val="24"/>
        </w:rPr>
        <w:t xml:space="preserve"> </w:t>
      </w:r>
      <w:r>
        <w:rPr>
          <w:w w:val="99"/>
          <w:sz w:val="24"/>
          <w:szCs w:val="24"/>
        </w:rPr>
        <w:t>Mishra</w:t>
      </w:r>
      <w:r>
        <w:rPr>
          <w:sz w:val="24"/>
          <w:szCs w:val="24"/>
        </w:rPr>
        <w:t xml:space="preserve"> </w:t>
      </w:r>
      <w:r>
        <w:rPr>
          <w:w w:val="99"/>
          <w:sz w:val="24"/>
          <w:szCs w:val="24"/>
        </w:rPr>
        <w:t>Sir</w:t>
      </w:r>
    </w:p>
    <w:p w14:paraId="20FDF6D4" w14:textId="77777777" w:rsidR="00EA508A" w:rsidRDefault="00EA508A">
      <w:pPr>
        <w:spacing w:before="5" w:line="160" w:lineRule="exact"/>
        <w:rPr>
          <w:sz w:val="17"/>
          <w:szCs w:val="17"/>
        </w:rPr>
      </w:pPr>
    </w:p>
    <w:p w14:paraId="49F2F390" w14:textId="7111EA25" w:rsidR="00EA508A" w:rsidRDefault="00A93158">
      <w:pPr>
        <w:ind w:left="100"/>
        <w:rPr>
          <w:sz w:val="24"/>
          <w:szCs w:val="24"/>
        </w:rPr>
      </w:pPr>
      <w:proofErr w:type="spellStart"/>
      <w:r>
        <w:rPr>
          <w:w w:val="99"/>
          <w:sz w:val="24"/>
          <w:szCs w:val="24"/>
        </w:rPr>
        <w:t>HoD</w:t>
      </w:r>
      <w:proofErr w:type="spellEnd"/>
      <w:r>
        <w:rPr>
          <w:sz w:val="24"/>
          <w:szCs w:val="24"/>
        </w:rPr>
        <w:t xml:space="preserve"> </w:t>
      </w: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w:t>
      </w:r>
      <w:r>
        <w:rPr>
          <w:sz w:val="24"/>
          <w:szCs w:val="24"/>
        </w:rPr>
        <w:t xml:space="preserve"> </w:t>
      </w:r>
      <w:proofErr w:type="gramStart"/>
      <w:r>
        <w:rPr>
          <w:w w:val="99"/>
          <w:sz w:val="24"/>
          <w:szCs w:val="24"/>
        </w:rPr>
        <w:t>Education)</w:t>
      </w:r>
      <w:r>
        <w:rPr>
          <w:sz w:val="24"/>
          <w:szCs w:val="24"/>
        </w:rPr>
        <w:t xml:space="preserve">   </w:t>
      </w:r>
      <w:proofErr w:type="gramEnd"/>
      <w:r>
        <w:rPr>
          <w:sz w:val="24"/>
          <w:szCs w:val="24"/>
        </w:rPr>
        <w:t xml:space="preserve">                  </w:t>
      </w:r>
      <w:r w:rsidR="00237D40">
        <w:rPr>
          <w:sz w:val="24"/>
          <w:szCs w:val="24"/>
        </w:rPr>
        <w:t xml:space="preserve">        </w:t>
      </w:r>
      <w:r>
        <w:rPr>
          <w:sz w:val="24"/>
          <w:szCs w:val="24"/>
        </w:rPr>
        <w:t xml:space="preserve">                                             </w:t>
      </w:r>
      <w:r>
        <w:rPr>
          <w:w w:val="99"/>
          <w:sz w:val="24"/>
          <w:szCs w:val="24"/>
        </w:rPr>
        <w:t>Signature</w:t>
      </w:r>
    </w:p>
    <w:p w14:paraId="0876BF45" w14:textId="77777777" w:rsidR="00EA508A" w:rsidRDefault="00EA508A">
      <w:pPr>
        <w:spacing w:line="200" w:lineRule="exact"/>
      </w:pPr>
    </w:p>
    <w:p w14:paraId="4E947961" w14:textId="77777777" w:rsidR="00EA508A" w:rsidRDefault="00EA508A">
      <w:pPr>
        <w:spacing w:line="200" w:lineRule="exact"/>
      </w:pPr>
    </w:p>
    <w:p w14:paraId="31016ABC" w14:textId="77777777" w:rsidR="00EA508A" w:rsidRDefault="00EA508A">
      <w:pPr>
        <w:spacing w:line="200" w:lineRule="exact"/>
      </w:pPr>
    </w:p>
    <w:p w14:paraId="1E6888BD" w14:textId="77777777" w:rsidR="00EA508A" w:rsidRDefault="00EA508A">
      <w:pPr>
        <w:spacing w:before="19" w:line="240" w:lineRule="exact"/>
        <w:rPr>
          <w:sz w:val="24"/>
          <w:szCs w:val="24"/>
        </w:rPr>
      </w:pPr>
    </w:p>
    <w:p w14:paraId="15D22D1D" w14:textId="77777777" w:rsidR="00E70CE1" w:rsidRDefault="00E70CE1">
      <w:pPr>
        <w:spacing w:before="19" w:line="240" w:lineRule="exact"/>
        <w:rPr>
          <w:sz w:val="24"/>
          <w:szCs w:val="24"/>
        </w:rPr>
      </w:pPr>
    </w:p>
    <w:p w14:paraId="5A785C6A" w14:textId="77777777" w:rsidR="00E70CE1" w:rsidRDefault="00E70CE1">
      <w:pPr>
        <w:spacing w:before="19" w:line="240" w:lineRule="exact"/>
        <w:rPr>
          <w:sz w:val="24"/>
          <w:szCs w:val="24"/>
        </w:rPr>
      </w:pPr>
    </w:p>
    <w:p w14:paraId="2B52775B" w14:textId="77777777" w:rsidR="00EA508A" w:rsidRDefault="00A93158">
      <w:pPr>
        <w:ind w:left="2851" w:right="2858"/>
        <w:jc w:val="center"/>
        <w:rPr>
          <w:sz w:val="24"/>
          <w:szCs w:val="24"/>
        </w:rPr>
      </w:pPr>
      <w:r>
        <w:rPr>
          <w:color w:val="001F60"/>
          <w:w w:val="99"/>
          <w:sz w:val="24"/>
          <w:szCs w:val="24"/>
        </w:rPr>
        <w:t>Department</w:t>
      </w:r>
      <w:r>
        <w:rPr>
          <w:color w:val="001F60"/>
          <w:sz w:val="24"/>
          <w:szCs w:val="24"/>
        </w:rPr>
        <w:t xml:space="preserve"> </w:t>
      </w:r>
      <w:r>
        <w:rPr>
          <w:color w:val="001F60"/>
          <w:w w:val="99"/>
          <w:sz w:val="24"/>
          <w:szCs w:val="24"/>
        </w:rPr>
        <w:t>of</w:t>
      </w:r>
      <w:r>
        <w:rPr>
          <w:color w:val="001F60"/>
          <w:sz w:val="24"/>
          <w:szCs w:val="24"/>
        </w:rPr>
        <w:t xml:space="preserve"> </w:t>
      </w:r>
      <w:r>
        <w:rPr>
          <w:color w:val="001F60"/>
          <w:w w:val="99"/>
          <w:sz w:val="24"/>
          <w:szCs w:val="24"/>
        </w:rPr>
        <w:t>Vocational</w:t>
      </w:r>
      <w:r>
        <w:rPr>
          <w:color w:val="001F60"/>
          <w:sz w:val="24"/>
          <w:szCs w:val="24"/>
        </w:rPr>
        <w:t xml:space="preserve"> </w:t>
      </w:r>
      <w:r>
        <w:rPr>
          <w:color w:val="001F60"/>
          <w:w w:val="99"/>
          <w:sz w:val="24"/>
          <w:szCs w:val="24"/>
        </w:rPr>
        <w:t>Education</w:t>
      </w:r>
    </w:p>
    <w:p w14:paraId="15B9967C" w14:textId="77777777" w:rsidR="00EA508A" w:rsidRDefault="00A93158">
      <w:pPr>
        <w:spacing w:before="21" w:line="240" w:lineRule="exact"/>
        <w:ind w:left="1820" w:right="1828"/>
        <w:jc w:val="center"/>
        <w:rPr>
          <w:sz w:val="22"/>
          <w:szCs w:val="22"/>
        </w:rPr>
      </w:pPr>
      <w:r>
        <w:rPr>
          <w:color w:val="001F60"/>
          <w:position w:val="-1"/>
          <w:sz w:val="22"/>
          <w:szCs w:val="22"/>
        </w:rPr>
        <w:t>Faculty of Technical, Vocational Education and Skill Training</w:t>
      </w:r>
    </w:p>
    <w:p w14:paraId="7617C8A8" w14:textId="77777777" w:rsidR="00EA508A" w:rsidRDefault="00EA508A">
      <w:pPr>
        <w:spacing w:before="16" w:line="280" w:lineRule="exact"/>
        <w:rPr>
          <w:sz w:val="28"/>
          <w:szCs w:val="28"/>
        </w:rPr>
      </w:pPr>
    </w:p>
    <w:p w14:paraId="0979C4E7" w14:textId="24481A5E" w:rsidR="00EA508A" w:rsidRDefault="00A93158" w:rsidP="005A5491">
      <w:pPr>
        <w:spacing w:before="32"/>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w:t>
      </w:r>
      <w:r w:rsidR="00E70CE1">
        <w:rPr>
          <w:sz w:val="22"/>
          <w:szCs w:val="22"/>
        </w:rPr>
        <w:t>5</w:t>
      </w:r>
    </w:p>
    <w:p w14:paraId="1F838CBD" w14:textId="58C1883B" w:rsidR="00EA508A" w:rsidRDefault="00E70CE1" w:rsidP="00E70CE1">
      <w:pPr>
        <w:spacing w:before="81" w:line="240" w:lineRule="exact"/>
        <w:ind w:right="-890"/>
        <w:rPr>
          <w:sz w:val="22"/>
          <w:szCs w:val="22"/>
        </w:rPr>
      </w:pPr>
      <w:r>
        <w:rPr>
          <w:noProof/>
        </w:rPr>
        <w:lastRenderedPageBreak/>
        <w:drawing>
          <wp:anchor distT="0" distB="0" distL="114300" distR="114300" simplePos="0" relativeHeight="251674624" behindDoc="0" locked="0" layoutInCell="1" allowOverlap="1" wp14:anchorId="5C52057B" wp14:editId="2047C9B4">
            <wp:simplePos x="0" y="0"/>
            <wp:positionH relativeFrom="column">
              <wp:posOffset>-426720</wp:posOffset>
            </wp:positionH>
            <wp:positionV relativeFrom="paragraph">
              <wp:posOffset>180340</wp:posOffset>
            </wp:positionV>
            <wp:extent cx="6934200" cy="1143000"/>
            <wp:effectExtent l="0" t="0" r="0" b="0"/>
            <wp:wrapNone/>
            <wp:docPr id="7394849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0" cy="1143000"/>
                    </a:xfrm>
                    <a:prstGeom prst="rect">
                      <a:avLst/>
                    </a:prstGeom>
                    <a:noFill/>
                  </pic:spPr>
                </pic:pic>
              </a:graphicData>
            </a:graphic>
            <wp14:sizeRelH relativeFrom="margin">
              <wp14:pctWidth>0</wp14:pctWidth>
            </wp14:sizeRelH>
          </wp:anchor>
        </w:drawing>
      </w:r>
      <w:r w:rsidR="00000000">
        <w:pict w14:anchorId="2445F7FE">
          <v:group id="_x0000_s4224" style="position:absolute;margin-left:22.45pt;margin-top:22.45pt;width:567.1pt;height:747.1pt;z-index:-251681792;mso-position-horizontal-relative:page;mso-position-vertical-relative:page" coordorigin="449,449" coordsize="11342,14942">
            <v:shape id="_x0000_s4238" style="position:absolute;left:510;top:480;width:0;height:89" coordorigin="510,480" coordsize="0,89" path="m510,569r,-89e" filled="f" strokeweight="3.1pt">
              <v:path arrowok="t"/>
            </v:shape>
            <v:shape id="_x0000_s4237" style="position:absolute;left:480;top:510;width:89;height:0" coordorigin="480,510" coordsize="89,0" path="m480,510r89,e" filled="f" strokeweight="3.1pt">
              <v:path arrowok="t"/>
            </v:shape>
            <v:shape id="_x0000_s4236" type="#_x0000_t75" style="position:absolute;left:569;top:480;width:11102;height:89">
              <v:imagedata r:id="rId8" o:title=""/>
            </v:shape>
            <v:shape id="_x0000_s4235" style="position:absolute;left:11753;top:480;width:0;height:89" coordorigin="11753,480" coordsize="0,89" path="m11753,569r,-89e" filled="f" strokeweight=".82pt">
              <v:path arrowok="t"/>
            </v:shape>
            <v:shape id="_x0000_s4234" style="position:absolute;left:11671;top:510;width:89;height:0" coordorigin="11671,510" coordsize="89,0" path="m11671,510r89,e" filled="f" strokeweight="3.1pt">
              <v:path arrowok="t"/>
            </v:shape>
            <v:shape id="_x0000_s4233" style="position:absolute;left:510;top:569;width:0;height:14702" coordorigin="510,569" coordsize="0,14702" path="m510,15271l510,569e" filled="f" strokeweight="3.1pt">
              <v:path arrowok="t"/>
            </v:shape>
            <v:shape id="_x0000_s4232" style="position:absolute;left:562;top:554;width:0;height:14754" coordorigin="562,554" coordsize="0,14754" path="m562,15308l562,554e" filled="f" strokeweight=".82pt">
              <v:path arrowok="t"/>
            </v:shape>
            <v:shape id="_x0000_s4231" style="position:absolute;left:11753;top:569;width:0;height:14702" coordorigin="11753,569" coordsize="0,14702" path="m11753,15271r,-14702e" filled="f" strokeweight=".82pt">
              <v:path arrowok="t"/>
            </v:shape>
            <v:shape id="_x0000_s4230" style="position:absolute;left:11701;top:532;width:0;height:14800" coordorigin="11701,532" coordsize="0,14800" path="m11701,15331r,-14799e" filled="f" strokeweight="3.1pt">
              <v:path arrowok="t"/>
            </v:shape>
            <v:shape id="_x0000_s4229" style="position:absolute;left:510;top:15271;width:0;height:89" coordorigin="510,15271" coordsize="0,89" path="m510,15360r,-89e" filled="f" strokeweight="3.1pt">
              <v:path arrowok="t"/>
            </v:shape>
            <v:shape id="_x0000_s4228" style="position:absolute;left:480;top:15353;width:89;height:0" coordorigin="480,15353" coordsize="89,0" path="m480,15353r89,e" filled="f" strokeweight=".82pt">
              <v:path arrowok="t"/>
            </v:shape>
            <v:shape id="_x0000_s4227" type="#_x0000_t75" style="position:absolute;left:569;top:15271;width:11102;height:89">
              <v:imagedata r:id="rId8" o:title=""/>
            </v:shape>
            <v:shape id="_x0000_s4226" style="position:absolute;left:11753;top:15271;width:0;height:89" coordorigin="11753,15271" coordsize="0,89" path="m11753,15360r,-89e" filled="f" strokeweight=".82pt">
              <v:path arrowok="t"/>
            </v:shape>
            <v:shape id="_x0000_s4225" style="position:absolute;left:11671;top:15353;width:89;height:0" coordorigin="11671,15353" coordsize="89,0" path="m11671,15353r89,e" filled="f" strokeweight=".82pt">
              <v:path arrowok="t"/>
            </v:shape>
            <w10:wrap anchorx="page" anchory="page"/>
          </v:group>
        </w:pict>
      </w:r>
    </w:p>
    <w:p w14:paraId="14BAF8B1" w14:textId="6F98ECCE" w:rsidR="00EA508A" w:rsidRDefault="00EA508A">
      <w:pPr>
        <w:spacing w:line="200" w:lineRule="exact"/>
      </w:pPr>
    </w:p>
    <w:p w14:paraId="63E36375" w14:textId="6ACA78A2" w:rsidR="00EA508A" w:rsidRDefault="00EA508A">
      <w:pPr>
        <w:spacing w:before="6" w:line="260" w:lineRule="exact"/>
        <w:rPr>
          <w:sz w:val="26"/>
          <w:szCs w:val="26"/>
        </w:rPr>
      </w:pPr>
    </w:p>
    <w:p w14:paraId="256B7272" w14:textId="7F59C4E3" w:rsidR="00EA508A" w:rsidRDefault="00EA508A">
      <w:pPr>
        <w:ind w:left="115"/>
      </w:pPr>
    </w:p>
    <w:p w14:paraId="26124B51" w14:textId="4B2F943C" w:rsidR="00EA508A" w:rsidRDefault="00EA508A">
      <w:pPr>
        <w:spacing w:before="5" w:line="180" w:lineRule="exact"/>
        <w:rPr>
          <w:sz w:val="18"/>
          <w:szCs w:val="18"/>
        </w:rPr>
      </w:pPr>
    </w:p>
    <w:p w14:paraId="26E03C57" w14:textId="77777777" w:rsidR="00EA508A" w:rsidRDefault="00EA508A">
      <w:pPr>
        <w:spacing w:line="200" w:lineRule="exact"/>
      </w:pPr>
    </w:p>
    <w:p w14:paraId="0377AE40" w14:textId="77777777" w:rsidR="00EA508A" w:rsidRDefault="00EA508A">
      <w:pPr>
        <w:spacing w:line="200" w:lineRule="exact"/>
      </w:pPr>
    </w:p>
    <w:p w14:paraId="21647C28" w14:textId="77777777" w:rsidR="00EA508A" w:rsidRDefault="00EA508A">
      <w:pPr>
        <w:spacing w:line="200" w:lineRule="exact"/>
      </w:pPr>
    </w:p>
    <w:p w14:paraId="79ED67CF" w14:textId="77777777" w:rsidR="00E70CE1" w:rsidRDefault="00E70CE1">
      <w:pPr>
        <w:spacing w:before="24"/>
        <w:ind w:left="2743" w:right="2750"/>
        <w:jc w:val="center"/>
        <w:rPr>
          <w:sz w:val="28"/>
          <w:szCs w:val="28"/>
        </w:rPr>
      </w:pPr>
    </w:p>
    <w:p w14:paraId="5D1DA798" w14:textId="77777777" w:rsidR="00E70CE1" w:rsidRDefault="00E70CE1">
      <w:pPr>
        <w:spacing w:before="24"/>
        <w:ind w:left="2743" w:right="2750"/>
        <w:jc w:val="center"/>
        <w:rPr>
          <w:sz w:val="28"/>
          <w:szCs w:val="28"/>
        </w:rPr>
      </w:pPr>
    </w:p>
    <w:p w14:paraId="5BBE7E82" w14:textId="77777777" w:rsidR="00E70CE1" w:rsidRDefault="00E70CE1">
      <w:pPr>
        <w:spacing w:before="24"/>
        <w:ind w:left="2743" w:right="2750"/>
        <w:jc w:val="center"/>
        <w:rPr>
          <w:sz w:val="28"/>
          <w:szCs w:val="28"/>
        </w:rPr>
      </w:pPr>
    </w:p>
    <w:p w14:paraId="26FBD922" w14:textId="51F85740" w:rsidR="00EA508A" w:rsidRDefault="00E70CE1" w:rsidP="00E70CE1">
      <w:pPr>
        <w:spacing w:before="24"/>
        <w:ind w:left="2160" w:right="-465" w:firstLine="720"/>
        <w:rPr>
          <w:sz w:val="28"/>
          <w:szCs w:val="28"/>
        </w:rPr>
      </w:pPr>
      <w:r>
        <w:rPr>
          <w:sz w:val="28"/>
          <w:szCs w:val="28"/>
        </w:rPr>
        <w:t xml:space="preserve"> </w:t>
      </w:r>
      <w:r w:rsidR="00A93158">
        <w:rPr>
          <w:sz w:val="28"/>
          <w:szCs w:val="28"/>
        </w:rPr>
        <w:t>CERTIFICATE OF APPROVAL</w:t>
      </w:r>
    </w:p>
    <w:p w14:paraId="26C5B596" w14:textId="77777777" w:rsidR="00EA508A" w:rsidRDefault="00EA508A">
      <w:pPr>
        <w:spacing w:line="200" w:lineRule="exact"/>
      </w:pPr>
    </w:p>
    <w:p w14:paraId="0153828A" w14:textId="77777777" w:rsidR="00E70CE1" w:rsidRDefault="00E70CE1">
      <w:pPr>
        <w:spacing w:line="200" w:lineRule="exact"/>
      </w:pPr>
    </w:p>
    <w:p w14:paraId="17024635" w14:textId="77777777" w:rsidR="00E70CE1" w:rsidRDefault="00E70CE1">
      <w:pPr>
        <w:spacing w:line="200" w:lineRule="exact"/>
      </w:pPr>
    </w:p>
    <w:p w14:paraId="09D3F2DE" w14:textId="77777777" w:rsidR="00EA508A" w:rsidRDefault="00EA508A">
      <w:pPr>
        <w:spacing w:line="200" w:lineRule="exact"/>
      </w:pPr>
    </w:p>
    <w:p w14:paraId="2318EB0B" w14:textId="77777777" w:rsidR="00EA508A" w:rsidRDefault="00EA508A">
      <w:pPr>
        <w:spacing w:before="12" w:line="280" w:lineRule="exact"/>
        <w:rPr>
          <w:sz w:val="28"/>
          <w:szCs w:val="28"/>
        </w:rPr>
      </w:pPr>
    </w:p>
    <w:p w14:paraId="1ABDE680" w14:textId="0372835A" w:rsidR="00EA508A" w:rsidRDefault="00A93158" w:rsidP="00E70CE1">
      <w:pPr>
        <w:spacing w:line="360" w:lineRule="auto"/>
        <w:jc w:val="both"/>
        <w:rPr>
          <w:sz w:val="24"/>
          <w:szCs w:val="24"/>
        </w:rPr>
      </w:pPr>
      <w:r>
        <w:rPr>
          <w:w w:val="99"/>
          <w:sz w:val="24"/>
          <w:szCs w:val="24"/>
        </w:rPr>
        <w:t>This</w:t>
      </w:r>
      <w:r>
        <w:rPr>
          <w:sz w:val="24"/>
          <w:szCs w:val="24"/>
        </w:rPr>
        <w:t xml:space="preserve"> </w:t>
      </w:r>
      <w:r>
        <w:rPr>
          <w:w w:val="99"/>
          <w:sz w:val="24"/>
          <w:szCs w:val="24"/>
        </w:rPr>
        <w:t>is</w:t>
      </w:r>
      <w:r>
        <w:rPr>
          <w:sz w:val="24"/>
          <w:szCs w:val="24"/>
        </w:rPr>
        <w:t xml:space="preserve"> </w:t>
      </w:r>
      <w:r>
        <w:rPr>
          <w:w w:val="99"/>
          <w:sz w:val="24"/>
          <w:szCs w:val="24"/>
        </w:rPr>
        <w:t>to</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project</w:t>
      </w:r>
      <w:r>
        <w:rPr>
          <w:sz w:val="24"/>
          <w:szCs w:val="24"/>
        </w:rPr>
        <w:t xml:space="preserve"> </w:t>
      </w:r>
      <w:r>
        <w:rPr>
          <w:w w:val="99"/>
          <w:sz w:val="24"/>
          <w:szCs w:val="24"/>
        </w:rPr>
        <w:t>the</w:t>
      </w:r>
      <w:r>
        <w:rPr>
          <w:sz w:val="24"/>
          <w:szCs w:val="24"/>
        </w:rPr>
        <w:t xml:space="preserve"> </w:t>
      </w:r>
      <w:r>
        <w:rPr>
          <w:w w:val="99"/>
          <w:sz w:val="24"/>
          <w:szCs w:val="24"/>
        </w:rPr>
        <w:t>entitled</w:t>
      </w:r>
      <w:r>
        <w:rPr>
          <w:sz w:val="24"/>
          <w:szCs w:val="24"/>
        </w:rPr>
        <w:t xml:space="preserve"> </w:t>
      </w:r>
      <w:r>
        <w:rPr>
          <w:w w:val="99"/>
          <w:sz w:val="24"/>
          <w:szCs w:val="24"/>
        </w:rPr>
        <w:t>“</w:t>
      </w:r>
      <w:r w:rsidR="00E57E0E">
        <w:rPr>
          <w:w w:val="99"/>
          <w:sz w:val="24"/>
          <w:szCs w:val="24"/>
        </w:rPr>
        <w:t>PRABHAT AUTOMOBILES-INVENTORY EMPLOYEE MANAGEMENT SYSTEM</w:t>
      </w:r>
      <w:r>
        <w:rPr>
          <w:w w:val="99"/>
          <w:sz w:val="24"/>
          <w:szCs w:val="24"/>
        </w:rPr>
        <w:t>”</w:t>
      </w:r>
      <w:r>
        <w:rPr>
          <w:sz w:val="24"/>
          <w:szCs w:val="24"/>
        </w:rPr>
        <w:t xml:space="preserve"> </w:t>
      </w:r>
      <w:r>
        <w:rPr>
          <w:w w:val="99"/>
          <w:sz w:val="24"/>
          <w:szCs w:val="24"/>
        </w:rPr>
        <w:t>,carried</w:t>
      </w:r>
      <w:r>
        <w:rPr>
          <w:sz w:val="24"/>
          <w:szCs w:val="24"/>
        </w:rPr>
        <w:t xml:space="preserve"> </w:t>
      </w:r>
      <w:r>
        <w:rPr>
          <w:w w:val="99"/>
          <w:sz w:val="24"/>
          <w:szCs w:val="24"/>
        </w:rPr>
        <w:t>out</w:t>
      </w:r>
      <w:r>
        <w:rPr>
          <w:sz w:val="24"/>
          <w:szCs w:val="24"/>
        </w:rPr>
        <w:t xml:space="preserve">   </w:t>
      </w:r>
      <w:proofErr w:type="spellStart"/>
      <w:r>
        <w:rPr>
          <w:w w:val="99"/>
          <w:sz w:val="24"/>
          <w:szCs w:val="24"/>
        </w:rPr>
        <w:t>by“</w:t>
      </w:r>
      <w:r w:rsidR="005A5491">
        <w:rPr>
          <w:w w:val="99"/>
          <w:sz w:val="24"/>
          <w:szCs w:val="24"/>
        </w:rPr>
        <w:t>Aryan</w:t>
      </w:r>
      <w:proofErr w:type="spellEnd"/>
      <w:r w:rsidR="005A5491">
        <w:rPr>
          <w:w w:val="99"/>
          <w:sz w:val="24"/>
          <w:szCs w:val="24"/>
        </w:rPr>
        <w:t xml:space="preserve"> Gupta</w:t>
      </w:r>
      <w:r>
        <w:rPr>
          <w:w w:val="99"/>
          <w:sz w:val="24"/>
          <w:szCs w:val="24"/>
        </w:rPr>
        <w:t>”,</w:t>
      </w:r>
      <w:r>
        <w:rPr>
          <w:sz w:val="24"/>
          <w:szCs w:val="24"/>
        </w:rPr>
        <w:t xml:space="preserve"> </w:t>
      </w:r>
      <w:r>
        <w:rPr>
          <w:w w:val="99"/>
          <w:sz w:val="24"/>
          <w:szCs w:val="24"/>
        </w:rPr>
        <w:t>Enrollment</w:t>
      </w:r>
      <w:r>
        <w:rPr>
          <w:sz w:val="24"/>
          <w:szCs w:val="24"/>
        </w:rPr>
        <w:t xml:space="preserve"> </w:t>
      </w:r>
      <w:r>
        <w:rPr>
          <w:w w:val="99"/>
          <w:sz w:val="24"/>
          <w:szCs w:val="24"/>
        </w:rPr>
        <w:t>No.</w:t>
      </w:r>
      <w:r w:rsidR="005A5491">
        <w:rPr>
          <w:w w:val="99"/>
          <w:sz w:val="24"/>
          <w:szCs w:val="24"/>
        </w:rPr>
        <w:t>2201123024</w:t>
      </w:r>
      <w:r>
        <w:rPr>
          <w:sz w:val="24"/>
          <w:szCs w:val="24"/>
        </w:rPr>
        <w:t xml:space="preserve">  </w:t>
      </w:r>
      <w:r>
        <w:rPr>
          <w:w w:val="99"/>
          <w:sz w:val="24"/>
          <w:szCs w:val="24"/>
        </w:rPr>
        <w:t>a</w:t>
      </w:r>
      <w:r>
        <w:rPr>
          <w:sz w:val="24"/>
          <w:szCs w:val="24"/>
        </w:rPr>
        <w:t xml:space="preserve"> </w:t>
      </w:r>
      <w:r>
        <w:rPr>
          <w:w w:val="99"/>
          <w:sz w:val="24"/>
          <w:szCs w:val="24"/>
        </w:rPr>
        <w:t>student</w:t>
      </w:r>
      <w:r>
        <w:rPr>
          <w:sz w:val="24"/>
          <w:szCs w:val="24"/>
        </w:rPr>
        <w:t xml:space="preserve"> </w:t>
      </w:r>
      <w:proofErr w:type="spellStart"/>
      <w:r>
        <w:rPr>
          <w:w w:val="99"/>
          <w:sz w:val="24"/>
          <w:szCs w:val="24"/>
        </w:rPr>
        <w:t>of.B.Voc</w:t>
      </w:r>
      <w:proofErr w:type="spellEnd"/>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r w:rsidR="00E70CE1">
        <w:rPr>
          <w:sz w:val="24"/>
          <w:szCs w:val="24"/>
        </w:rPr>
        <w:t xml:space="preserve"> </w:t>
      </w:r>
      <w:r w:rsidR="00237D40">
        <w:rPr>
          <w:w w:val="99"/>
          <w:sz w:val="24"/>
          <w:szCs w:val="24"/>
        </w:rPr>
        <w:t>5th</w:t>
      </w:r>
      <w:r w:rsidR="005A5491">
        <w:rPr>
          <w:position w:val="9"/>
          <w:sz w:val="16"/>
          <w:szCs w:val="16"/>
        </w:rPr>
        <w:t xml:space="preserve">     </w:t>
      </w:r>
      <w:r w:rsidR="005A5491">
        <w:rPr>
          <w:w w:val="99"/>
          <w:sz w:val="24"/>
          <w:szCs w:val="24"/>
        </w:rPr>
        <w:t>semester</w:t>
      </w:r>
      <w:r w:rsidR="005A5491">
        <w:rPr>
          <w:sz w:val="24"/>
          <w:szCs w:val="24"/>
        </w:rPr>
        <w:t xml:space="preserve">  </w:t>
      </w:r>
      <w:r w:rsidR="005A5491">
        <w:rPr>
          <w:w w:val="99"/>
          <w:sz w:val="24"/>
          <w:szCs w:val="24"/>
        </w:rPr>
        <w:t>at</w:t>
      </w:r>
      <w:r w:rsidR="005A5491">
        <w:rPr>
          <w:sz w:val="24"/>
          <w:szCs w:val="24"/>
        </w:rPr>
        <w:t xml:space="preserve">  </w:t>
      </w:r>
      <w:r w:rsidR="005A5491">
        <w:rPr>
          <w:w w:val="99"/>
          <w:sz w:val="24"/>
          <w:szCs w:val="24"/>
        </w:rPr>
        <w:t>Indira</w:t>
      </w:r>
      <w:r w:rsidR="005A5491">
        <w:rPr>
          <w:sz w:val="24"/>
          <w:szCs w:val="24"/>
        </w:rPr>
        <w:t xml:space="preserve">  </w:t>
      </w:r>
      <w:r w:rsidR="005A5491">
        <w:rPr>
          <w:w w:val="99"/>
          <w:sz w:val="24"/>
          <w:szCs w:val="24"/>
        </w:rPr>
        <w:t>Gandhi</w:t>
      </w:r>
      <w:r w:rsidR="005A5491">
        <w:rPr>
          <w:sz w:val="24"/>
          <w:szCs w:val="24"/>
        </w:rPr>
        <w:t xml:space="preserve">   </w:t>
      </w:r>
      <w:r w:rsidR="005A5491">
        <w:rPr>
          <w:w w:val="99"/>
          <w:sz w:val="24"/>
          <w:szCs w:val="24"/>
        </w:rPr>
        <w:t>National</w:t>
      </w:r>
      <w:r w:rsidR="005A5491">
        <w:rPr>
          <w:sz w:val="24"/>
          <w:szCs w:val="24"/>
        </w:rPr>
        <w:t xml:space="preserve">  </w:t>
      </w:r>
      <w:r w:rsidR="005A5491">
        <w:rPr>
          <w:w w:val="99"/>
          <w:sz w:val="24"/>
          <w:szCs w:val="24"/>
        </w:rPr>
        <w:t>Tribal</w:t>
      </w:r>
      <w:r w:rsidR="005A5491">
        <w:rPr>
          <w:sz w:val="24"/>
          <w:szCs w:val="24"/>
        </w:rPr>
        <w:t xml:space="preserve">  </w:t>
      </w:r>
      <w:r w:rsidR="005A5491">
        <w:rPr>
          <w:w w:val="99"/>
          <w:sz w:val="24"/>
          <w:szCs w:val="24"/>
        </w:rPr>
        <w:t>University</w:t>
      </w:r>
      <w:r w:rsidR="005A5491">
        <w:rPr>
          <w:sz w:val="24"/>
          <w:szCs w:val="24"/>
        </w:rPr>
        <w:t xml:space="preserve">  </w:t>
      </w:r>
      <w:r w:rsidR="005A5491">
        <w:rPr>
          <w:w w:val="99"/>
          <w:sz w:val="24"/>
          <w:szCs w:val="24"/>
        </w:rPr>
        <w:t>Amarkantak</w:t>
      </w:r>
      <w:r w:rsidR="005A5491">
        <w:rPr>
          <w:sz w:val="24"/>
          <w:szCs w:val="24"/>
        </w:rPr>
        <w:t xml:space="preserve">  </w:t>
      </w:r>
      <w:r w:rsidR="005A5491">
        <w:rPr>
          <w:w w:val="99"/>
          <w:sz w:val="24"/>
          <w:szCs w:val="24"/>
        </w:rPr>
        <w:t>(M.P.),</w:t>
      </w:r>
      <w:r w:rsidR="005A5491">
        <w:rPr>
          <w:sz w:val="24"/>
          <w:szCs w:val="24"/>
        </w:rPr>
        <w:t xml:space="preserve">  </w:t>
      </w:r>
      <w:r w:rsidR="005A5491">
        <w:rPr>
          <w:w w:val="99"/>
          <w:sz w:val="24"/>
          <w:szCs w:val="24"/>
        </w:rPr>
        <w:t>is</w:t>
      </w:r>
      <w:r w:rsidR="005A5491">
        <w:rPr>
          <w:sz w:val="24"/>
          <w:szCs w:val="24"/>
        </w:rPr>
        <w:t xml:space="preserve">  </w:t>
      </w:r>
      <w:r w:rsidR="005A5491">
        <w:rPr>
          <w:w w:val="99"/>
          <w:sz w:val="24"/>
          <w:szCs w:val="24"/>
        </w:rPr>
        <w:t>hereby approved</w:t>
      </w:r>
      <w:r w:rsidR="005A5491">
        <w:rPr>
          <w:sz w:val="24"/>
          <w:szCs w:val="24"/>
        </w:rPr>
        <w:t xml:space="preserve"> </w:t>
      </w:r>
      <w:r w:rsidR="005A5491">
        <w:rPr>
          <w:w w:val="99"/>
          <w:sz w:val="24"/>
          <w:szCs w:val="24"/>
        </w:rPr>
        <w:t>after</w:t>
      </w:r>
      <w:r w:rsidR="005A5491">
        <w:rPr>
          <w:sz w:val="24"/>
          <w:szCs w:val="24"/>
        </w:rPr>
        <w:t xml:space="preserve"> </w:t>
      </w:r>
      <w:r w:rsidR="005A5491">
        <w:rPr>
          <w:w w:val="99"/>
          <w:sz w:val="24"/>
          <w:szCs w:val="24"/>
        </w:rPr>
        <w:t>proper</w:t>
      </w:r>
      <w:r w:rsidR="005A5491">
        <w:rPr>
          <w:sz w:val="24"/>
          <w:szCs w:val="24"/>
        </w:rPr>
        <w:t xml:space="preserve"> </w:t>
      </w:r>
      <w:r w:rsidR="005A5491">
        <w:rPr>
          <w:w w:val="99"/>
          <w:sz w:val="24"/>
          <w:szCs w:val="24"/>
        </w:rPr>
        <w:t>examination</w:t>
      </w:r>
      <w:r w:rsidR="005A5491">
        <w:rPr>
          <w:sz w:val="24"/>
          <w:szCs w:val="24"/>
        </w:rPr>
        <w:t xml:space="preserve">  </w:t>
      </w:r>
      <w:r w:rsidR="005A5491">
        <w:rPr>
          <w:w w:val="99"/>
          <w:sz w:val="24"/>
          <w:szCs w:val="24"/>
        </w:rPr>
        <w:t>and</w:t>
      </w:r>
      <w:r w:rsidR="005A5491">
        <w:rPr>
          <w:sz w:val="24"/>
          <w:szCs w:val="24"/>
        </w:rPr>
        <w:t xml:space="preserve"> </w:t>
      </w:r>
      <w:r w:rsidR="005A5491">
        <w:rPr>
          <w:w w:val="99"/>
          <w:sz w:val="24"/>
          <w:szCs w:val="24"/>
        </w:rPr>
        <w:t>evaluation</w:t>
      </w:r>
      <w:r w:rsidR="005A5491">
        <w:rPr>
          <w:sz w:val="24"/>
          <w:szCs w:val="24"/>
        </w:rPr>
        <w:t xml:space="preserve">  </w:t>
      </w:r>
      <w:r w:rsidR="005A5491">
        <w:rPr>
          <w:w w:val="99"/>
          <w:sz w:val="24"/>
          <w:szCs w:val="24"/>
        </w:rPr>
        <w:t>as</w:t>
      </w:r>
      <w:r w:rsidR="005A5491">
        <w:rPr>
          <w:sz w:val="24"/>
          <w:szCs w:val="24"/>
        </w:rPr>
        <w:t xml:space="preserve"> </w:t>
      </w:r>
      <w:r w:rsidR="005A5491">
        <w:rPr>
          <w:w w:val="99"/>
          <w:sz w:val="24"/>
          <w:szCs w:val="24"/>
        </w:rPr>
        <w:t>a</w:t>
      </w:r>
      <w:r w:rsidR="005A5491">
        <w:rPr>
          <w:sz w:val="24"/>
          <w:szCs w:val="24"/>
        </w:rPr>
        <w:t xml:space="preserve"> </w:t>
      </w:r>
      <w:r w:rsidR="005A5491">
        <w:rPr>
          <w:w w:val="99"/>
          <w:sz w:val="24"/>
          <w:szCs w:val="24"/>
        </w:rPr>
        <w:t>creditable</w:t>
      </w:r>
      <w:r w:rsidR="005A5491">
        <w:rPr>
          <w:sz w:val="24"/>
          <w:szCs w:val="24"/>
        </w:rPr>
        <w:t xml:space="preserve"> </w:t>
      </w:r>
      <w:r w:rsidR="005A5491">
        <w:rPr>
          <w:w w:val="99"/>
          <w:sz w:val="24"/>
          <w:szCs w:val="24"/>
        </w:rPr>
        <w:t>work</w:t>
      </w:r>
      <w:r w:rsidR="005A5491">
        <w:rPr>
          <w:sz w:val="24"/>
          <w:szCs w:val="24"/>
        </w:rPr>
        <w:t xml:space="preserve"> </w:t>
      </w:r>
      <w:r w:rsidR="005A5491">
        <w:rPr>
          <w:w w:val="99"/>
          <w:sz w:val="24"/>
          <w:szCs w:val="24"/>
        </w:rPr>
        <w:t>for</w:t>
      </w:r>
      <w:r w:rsidR="005A5491">
        <w:rPr>
          <w:sz w:val="24"/>
          <w:szCs w:val="24"/>
        </w:rPr>
        <w:t xml:space="preserve"> </w:t>
      </w:r>
      <w:r w:rsidR="005A5491">
        <w:rPr>
          <w:w w:val="99"/>
          <w:sz w:val="24"/>
          <w:szCs w:val="24"/>
        </w:rPr>
        <w:t>the</w:t>
      </w:r>
      <w:r w:rsidR="005A5491">
        <w:rPr>
          <w:sz w:val="24"/>
          <w:szCs w:val="24"/>
        </w:rPr>
        <w:t xml:space="preserve">  </w:t>
      </w:r>
      <w:r w:rsidR="005A5491">
        <w:rPr>
          <w:w w:val="99"/>
          <w:sz w:val="24"/>
          <w:szCs w:val="24"/>
        </w:rPr>
        <w:t>partial</w:t>
      </w:r>
      <w:r w:rsidR="005A5491">
        <w:rPr>
          <w:sz w:val="24"/>
          <w:szCs w:val="24"/>
        </w:rPr>
        <w:t xml:space="preserve"> </w:t>
      </w:r>
      <w:r w:rsidR="005A5491">
        <w:rPr>
          <w:w w:val="99"/>
          <w:sz w:val="24"/>
          <w:szCs w:val="24"/>
        </w:rPr>
        <w:t>fulfillment of</w:t>
      </w:r>
      <w:r w:rsidR="005A5491">
        <w:rPr>
          <w:sz w:val="24"/>
          <w:szCs w:val="24"/>
        </w:rPr>
        <w:t xml:space="preserve"> </w:t>
      </w:r>
      <w:r w:rsidR="005A5491">
        <w:rPr>
          <w:w w:val="99"/>
          <w:sz w:val="24"/>
          <w:szCs w:val="24"/>
        </w:rPr>
        <w:t>the</w:t>
      </w:r>
      <w:r w:rsidR="005A5491">
        <w:rPr>
          <w:sz w:val="24"/>
          <w:szCs w:val="24"/>
        </w:rPr>
        <w:t xml:space="preserve"> </w:t>
      </w:r>
      <w:r w:rsidR="005A5491">
        <w:rPr>
          <w:w w:val="99"/>
          <w:sz w:val="24"/>
          <w:szCs w:val="24"/>
        </w:rPr>
        <w:t>requirement</w:t>
      </w:r>
      <w:r w:rsidR="005A5491">
        <w:rPr>
          <w:sz w:val="24"/>
          <w:szCs w:val="24"/>
        </w:rPr>
        <w:t xml:space="preserve"> </w:t>
      </w:r>
      <w:r w:rsidR="005A5491">
        <w:rPr>
          <w:w w:val="99"/>
          <w:sz w:val="24"/>
          <w:szCs w:val="24"/>
        </w:rPr>
        <w:t>minor</w:t>
      </w:r>
      <w:r w:rsidR="005A5491">
        <w:rPr>
          <w:sz w:val="24"/>
          <w:szCs w:val="24"/>
        </w:rPr>
        <w:t xml:space="preserve">   </w:t>
      </w:r>
      <w:r w:rsidR="005A5491">
        <w:rPr>
          <w:w w:val="99"/>
          <w:sz w:val="24"/>
          <w:szCs w:val="24"/>
        </w:rPr>
        <w:t>project</w:t>
      </w:r>
      <w:r w:rsidR="005A5491">
        <w:rPr>
          <w:sz w:val="24"/>
          <w:szCs w:val="24"/>
        </w:rPr>
        <w:t xml:space="preserve"> </w:t>
      </w:r>
      <w:r w:rsidR="005A5491">
        <w:rPr>
          <w:w w:val="99"/>
          <w:sz w:val="24"/>
          <w:szCs w:val="24"/>
        </w:rPr>
        <w:t>of</w:t>
      </w:r>
      <w:r w:rsidR="005A5491">
        <w:rPr>
          <w:sz w:val="24"/>
          <w:szCs w:val="24"/>
        </w:rPr>
        <w:t xml:space="preserve"> </w:t>
      </w:r>
      <w:r w:rsidR="005A5491">
        <w:rPr>
          <w:w w:val="99"/>
          <w:sz w:val="24"/>
          <w:szCs w:val="24"/>
        </w:rPr>
        <w:t>Bachelor</w:t>
      </w:r>
      <w:r w:rsidR="005A5491">
        <w:rPr>
          <w:sz w:val="24"/>
          <w:szCs w:val="24"/>
        </w:rPr>
        <w:t xml:space="preserve"> </w:t>
      </w:r>
      <w:r w:rsidR="005A5491">
        <w:rPr>
          <w:w w:val="99"/>
          <w:sz w:val="24"/>
          <w:szCs w:val="24"/>
        </w:rPr>
        <w:t>of</w:t>
      </w:r>
      <w:r w:rsidR="005A5491">
        <w:rPr>
          <w:sz w:val="24"/>
          <w:szCs w:val="24"/>
        </w:rPr>
        <w:t xml:space="preserve"> </w:t>
      </w:r>
      <w:r w:rsidR="005A5491">
        <w:rPr>
          <w:w w:val="99"/>
          <w:sz w:val="24"/>
          <w:szCs w:val="24"/>
        </w:rPr>
        <w:t>Vocation</w:t>
      </w:r>
      <w:r w:rsidR="005A5491">
        <w:rPr>
          <w:sz w:val="24"/>
          <w:szCs w:val="24"/>
        </w:rPr>
        <w:t xml:space="preserve"> </w:t>
      </w:r>
      <w:r w:rsidR="005A5491">
        <w:rPr>
          <w:w w:val="99"/>
          <w:sz w:val="24"/>
          <w:szCs w:val="24"/>
        </w:rPr>
        <w:t>(B.VOC)</w:t>
      </w:r>
      <w:r w:rsidR="005A5491">
        <w:rPr>
          <w:sz w:val="24"/>
          <w:szCs w:val="24"/>
        </w:rPr>
        <w:t xml:space="preserve"> </w:t>
      </w:r>
      <w:r w:rsidR="005A5491">
        <w:rPr>
          <w:w w:val="99"/>
          <w:sz w:val="24"/>
          <w:szCs w:val="24"/>
        </w:rPr>
        <w:t>in</w:t>
      </w:r>
      <w:r w:rsidR="005A5491">
        <w:rPr>
          <w:sz w:val="24"/>
          <w:szCs w:val="24"/>
        </w:rPr>
        <w:t xml:space="preserve"> </w:t>
      </w:r>
      <w:r w:rsidR="005A5491">
        <w:rPr>
          <w:w w:val="99"/>
          <w:sz w:val="24"/>
          <w:szCs w:val="24"/>
        </w:rPr>
        <w:t>Software</w:t>
      </w:r>
      <w:r w:rsidR="005A5491">
        <w:rPr>
          <w:sz w:val="24"/>
          <w:szCs w:val="24"/>
        </w:rPr>
        <w:t xml:space="preserve"> </w:t>
      </w:r>
      <w:r w:rsidR="005A5491">
        <w:rPr>
          <w:w w:val="99"/>
          <w:sz w:val="24"/>
          <w:szCs w:val="24"/>
        </w:rPr>
        <w:t>Development from</w:t>
      </w:r>
      <w:r w:rsidR="005A5491">
        <w:rPr>
          <w:sz w:val="24"/>
          <w:szCs w:val="24"/>
        </w:rPr>
        <w:t xml:space="preserve"> </w:t>
      </w:r>
      <w:r w:rsidR="005A5491">
        <w:rPr>
          <w:w w:val="99"/>
          <w:sz w:val="24"/>
          <w:szCs w:val="24"/>
        </w:rPr>
        <w:t>Indira</w:t>
      </w:r>
      <w:r w:rsidR="005A5491">
        <w:rPr>
          <w:sz w:val="24"/>
          <w:szCs w:val="24"/>
        </w:rPr>
        <w:t xml:space="preserve"> </w:t>
      </w:r>
      <w:r w:rsidR="005A5491">
        <w:rPr>
          <w:w w:val="99"/>
          <w:sz w:val="24"/>
          <w:szCs w:val="24"/>
        </w:rPr>
        <w:t>Gandhi</w:t>
      </w:r>
      <w:r w:rsidR="005A5491">
        <w:rPr>
          <w:sz w:val="24"/>
          <w:szCs w:val="24"/>
        </w:rPr>
        <w:t xml:space="preserve"> </w:t>
      </w:r>
      <w:r w:rsidR="005A5491">
        <w:rPr>
          <w:w w:val="99"/>
          <w:sz w:val="24"/>
          <w:szCs w:val="24"/>
        </w:rPr>
        <w:t>National</w:t>
      </w:r>
      <w:r w:rsidR="005A5491">
        <w:rPr>
          <w:sz w:val="24"/>
          <w:szCs w:val="24"/>
        </w:rPr>
        <w:t xml:space="preserve"> </w:t>
      </w:r>
      <w:r w:rsidR="005A5491">
        <w:rPr>
          <w:w w:val="99"/>
          <w:sz w:val="24"/>
          <w:szCs w:val="24"/>
        </w:rPr>
        <w:t>Tribal</w:t>
      </w:r>
      <w:r w:rsidR="005A5491">
        <w:rPr>
          <w:sz w:val="24"/>
          <w:szCs w:val="24"/>
        </w:rPr>
        <w:t xml:space="preserve"> </w:t>
      </w:r>
      <w:r w:rsidR="005A5491">
        <w:rPr>
          <w:w w:val="99"/>
          <w:sz w:val="24"/>
          <w:szCs w:val="24"/>
        </w:rPr>
        <w:t>University</w:t>
      </w:r>
      <w:r w:rsidR="005A5491">
        <w:rPr>
          <w:sz w:val="24"/>
          <w:szCs w:val="24"/>
        </w:rPr>
        <w:t xml:space="preserve"> </w:t>
      </w:r>
      <w:r w:rsidR="005A5491">
        <w:rPr>
          <w:w w:val="99"/>
          <w:sz w:val="24"/>
          <w:szCs w:val="24"/>
        </w:rPr>
        <w:t>Amarkantak</w:t>
      </w:r>
      <w:r w:rsidR="005A5491">
        <w:rPr>
          <w:sz w:val="24"/>
          <w:szCs w:val="24"/>
        </w:rPr>
        <w:t xml:space="preserve"> </w:t>
      </w:r>
      <w:r w:rsidR="005A5491">
        <w:rPr>
          <w:w w:val="99"/>
          <w:sz w:val="24"/>
          <w:szCs w:val="24"/>
        </w:rPr>
        <w:t>(M.P.).</w:t>
      </w:r>
    </w:p>
    <w:p w14:paraId="02406FC1" w14:textId="77777777" w:rsidR="00EA508A" w:rsidRDefault="00EA508A" w:rsidP="00E70CE1">
      <w:pPr>
        <w:spacing w:line="360" w:lineRule="auto"/>
        <w:rPr>
          <w:sz w:val="14"/>
          <w:szCs w:val="14"/>
        </w:rPr>
      </w:pPr>
    </w:p>
    <w:p w14:paraId="7D0BFBE0" w14:textId="77777777" w:rsidR="00EA508A" w:rsidRDefault="00EA508A">
      <w:pPr>
        <w:spacing w:line="200" w:lineRule="exact"/>
      </w:pPr>
    </w:p>
    <w:p w14:paraId="4FCACC7E" w14:textId="77777777" w:rsidR="00EA508A" w:rsidRDefault="00EA508A">
      <w:pPr>
        <w:spacing w:line="200" w:lineRule="exact"/>
      </w:pPr>
    </w:p>
    <w:p w14:paraId="3213E1F4" w14:textId="77777777" w:rsidR="00EA508A" w:rsidRDefault="00EA508A">
      <w:pPr>
        <w:spacing w:line="200" w:lineRule="exact"/>
      </w:pPr>
    </w:p>
    <w:p w14:paraId="3FD021DC" w14:textId="77777777" w:rsidR="00EA508A" w:rsidRDefault="00EA508A">
      <w:pPr>
        <w:spacing w:line="200" w:lineRule="exact"/>
      </w:pPr>
    </w:p>
    <w:p w14:paraId="2EAFD50E" w14:textId="77777777" w:rsidR="00EA508A" w:rsidRDefault="00EA508A">
      <w:pPr>
        <w:spacing w:line="200" w:lineRule="exact"/>
      </w:pPr>
    </w:p>
    <w:p w14:paraId="2A8D55A6" w14:textId="77777777" w:rsidR="00EA508A" w:rsidRDefault="00EA508A">
      <w:pPr>
        <w:spacing w:line="200" w:lineRule="exact"/>
      </w:pPr>
    </w:p>
    <w:p w14:paraId="0B1B99CC" w14:textId="77777777" w:rsidR="00EA508A" w:rsidRDefault="00EA508A">
      <w:pPr>
        <w:spacing w:line="200" w:lineRule="exact"/>
      </w:pPr>
    </w:p>
    <w:p w14:paraId="3CE7EE71" w14:textId="77777777" w:rsidR="00EA508A" w:rsidRDefault="00A93158">
      <w:pPr>
        <w:spacing w:line="399" w:lineRule="auto"/>
        <w:ind w:left="120" w:right="1987"/>
        <w:rPr>
          <w:sz w:val="24"/>
          <w:szCs w:val="24"/>
        </w:rPr>
      </w:pPr>
      <w:r>
        <w:rPr>
          <w:w w:val="99"/>
          <w:sz w:val="24"/>
          <w:szCs w:val="24"/>
        </w:rPr>
        <w:t>(Internal</w:t>
      </w:r>
      <w:r>
        <w:rPr>
          <w:sz w:val="24"/>
          <w:szCs w:val="24"/>
        </w:rPr>
        <w:t xml:space="preserve"> </w:t>
      </w:r>
      <w:proofErr w:type="gramStart"/>
      <w:r>
        <w:rPr>
          <w:w w:val="99"/>
          <w:sz w:val="24"/>
          <w:szCs w:val="24"/>
        </w:rPr>
        <w:t>Examiner)</w:t>
      </w:r>
      <w:r>
        <w:rPr>
          <w:sz w:val="24"/>
          <w:szCs w:val="24"/>
        </w:rPr>
        <w:t xml:space="preserve">   </w:t>
      </w:r>
      <w:proofErr w:type="gramEnd"/>
      <w:r>
        <w:rPr>
          <w:sz w:val="24"/>
          <w:szCs w:val="24"/>
        </w:rPr>
        <w:t xml:space="preserve">                                                         </w:t>
      </w:r>
      <w:r>
        <w:rPr>
          <w:w w:val="99"/>
          <w:sz w:val="24"/>
          <w:szCs w:val="24"/>
        </w:rPr>
        <w:t>(External</w:t>
      </w:r>
      <w:r>
        <w:rPr>
          <w:sz w:val="24"/>
          <w:szCs w:val="24"/>
        </w:rPr>
        <w:t xml:space="preserve"> </w:t>
      </w:r>
      <w:r>
        <w:rPr>
          <w:w w:val="99"/>
          <w:sz w:val="24"/>
          <w:szCs w:val="24"/>
        </w:rPr>
        <w:t>Examiner) Name:</w:t>
      </w:r>
      <w:r>
        <w:rPr>
          <w:sz w:val="24"/>
          <w:szCs w:val="24"/>
        </w:rPr>
        <w:t xml:space="preserve">                                                                                   </w:t>
      </w:r>
      <w:r>
        <w:rPr>
          <w:w w:val="99"/>
          <w:sz w:val="24"/>
          <w:szCs w:val="24"/>
        </w:rPr>
        <w:t>Name: Designation:</w:t>
      </w:r>
      <w:r>
        <w:rPr>
          <w:sz w:val="24"/>
          <w:szCs w:val="24"/>
        </w:rPr>
        <w:t xml:space="preserve">                                                                         </w:t>
      </w:r>
      <w:r>
        <w:rPr>
          <w:w w:val="99"/>
          <w:sz w:val="24"/>
          <w:szCs w:val="24"/>
        </w:rPr>
        <w:t>Designation:</w:t>
      </w:r>
    </w:p>
    <w:p w14:paraId="28B33BE5" w14:textId="77777777" w:rsidR="00EA508A" w:rsidRDefault="00A93158">
      <w:pPr>
        <w:spacing w:before="5" w:line="260" w:lineRule="exact"/>
        <w:ind w:left="120"/>
        <w:rPr>
          <w:sz w:val="24"/>
          <w:szCs w:val="24"/>
        </w:rPr>
      </w:pPr>
      <w:r>
        <w:rPr>
          <w:w w:val="99"/>
          <w:position w:val="-1"/>
          <w:sz w:val="24"/>
          <w:szCs w:val="24"/>
        </w:rPr>
        <w:t>Date:</w:t>
      </w:r>
      <w:r>
        <w:rPr>
          <w:position w:val="-1"/>
          <w:sz w:val="24"/>
          <w:szCs w:val="24"/>
        </w:rPr>
        <w:t xml:space="preserve">                                                                                     </w:t>
      </w:r>
      <w:r>
        <w:rPr>
          <w:w w:val="99"/>
          <w:position w:val="-1"/>
          <w:sz w:val="24"/>
          <w:szCs w:val="24"/>
        </w:rPr>
        <w:t>Date:</w:t>
      </w:r>
    </w:p>
    <w:p w14:paraId="7F0D87AB" w14:textId="77777777" w:rsidR="00EA508A" w:rsidRDefault="00EA508A">
      <w:pPr>
        <w:spacing w:before="7" w:line="100" w:lineRule="exact"/>
        <w:rPr>
          <w:sz w:val="11"/>
          <w:szCs w:val="11"/>
        </w:rPr>
      </w:pPr>
    </w:p>
    <w:p w14:paraId="451AB643" w14:textId="77777777" w:rsidR="00EA508A" w:rsidRDefault="00EA508A">
      <w:pPr>
        <w:spacing w:line="200" w:lineRule="exact"/>
      </w:pPr>
    </w:p>
    <w:p w14:paraId="2CCF0E05" w14:textId="77777777" w:rsidR="00EA508A" w:rsidRDefault="00EA508A">
      <w:pPr>
        <w:spacing w:line="200" w:lineRule="exact"/>
      </w:pPr>
    </w:p>
    <w:p w14:paraId="1E599BF4" w14:textId="77777777" w:rsidR="00EA508A" w:rsidRDefault="00EA508A">
      <w:pPr>
        <w:spacing w:line="200" w:lineRule="exact"/>
      </w:pPr>
    </w:p>
    <w:p w14:paraId="6EC093B7" w14:textId="77777777" w:rsidR="00EA508A" w:rsidRDefault="00EA508A">
      <w:pPr>
        <w:spacing w:line="200" w:lineRule="exact"/>
      </w:pPr>
    </w:p>
    <w:p w14:paraId="6CEFB689" w14:textId="77777777" w:rsidR="00EA508A" w:rsidRDefault="00EA508A">
      <w:pPr>
        <w:spacing w:line="200" w:lineRule="exact"/>
      </w:pPr>
    </w:p>
    <w:p w14:paraId="433A84B4" w14:textId="77777777" w:rsidR="00EA508A" w:rsidRDefault="00EA508A">
      <w:pPr>
        <w:spacing w:line="200" w:lineRule="exact"/>
      </w:pPr>
    </w:p>
    <w:p w14:paraId="3701CCA0" w14:textId="77777777" w:rsidR="00EA508A" w:rsidRDefault="00EA508A">
      <w:pPr>
        <w:spacing w:line="200" w:lineRule="exact"/>
      </w:pPr>
    </w:p>
    <w:p w14:paraId="5B13EACB" w14:textId="77777777" w:rsidR="00EA508A" w:rsidRDefault="00EA508A">
      <w:pPr>
        <w:spacing w:line="200" w:lineRule="exact"/>
      </w:pPr>
    </w:p>
    <w:p w14:paraId="26235154" w14:textId="77777777" w:rsidR="00EA508A" w:rsidRDefault="00EA508A">
      <w:pPr>
        <w:spacing w:line="200" w:lineRule="exact"/>
      </w:pPr>
    </w:p>
    <w:p w14:paraId="33F3C65A" w14:textId="77777777" w:rsidR="00EA508A" w:rsidRDefault="00EA508A">
      <w:pPr>
        <w:spacing w:line="200" w:lineRule="exact"/>
      </w:pPr>
    </w:p>
    <w:p w14:paraId="2A0D456F" w14:textId="77777777" w:rsidR="00EA508A" w:rsidRDefault="00EA508A">
      <w:pPr>
        <w:spacing w:line="200" w:lineRule="exact"/>
      </w:pPr>
    </w:p>
    <w:p w14:paraId="5A2D8BE3" w14:textId="77777777" w:rsidR="00EA508A" w:rsidRDefault="00EA508A">
      <w:pPr>
        <w:spacing w:line="200" w:lineRule="exact"/>
      </w:pPr>
    </w:p>
    <w:p w14:paraId="205C7821" w14:textId="77777777" w:rsidR="00EA508A" w:rsidRDefault="00EA508A">
      <w:pPr>
        <w:spacing w:line="200" w:lineRule="exact"/>
      </w:pPr>
    </w:p>
    <w:p w14:paraId="16795CB6" w14:textId="77777777" w:rsidR="00EA508A" w:rsidRDefault="00EA508A">
      <w:pPr>
        <w:spacing w:line="200" w:lineRule="exact"/>
      </w:pPr>
    </w:p>
    <w:p w14:paraId="48E679F9" w14:textId="77777777" w:rsidR="00EA508A" w:rsidRDefault="00EA508A">
      <w:pPr>
        <w:spacing w:line="200" w:lineRule="exact"/>
      </w:pPr>
    </w:p>
    <w:p w14:paraId="1F3AB947" w14:textId="77777777" w:rsidR="00EA508A" w:rsidRDefault="00EA508A">
      <w:pPr>
        <w:spacing w:line="200" w:lineRule="exact"/>
      </w:pPr>
    </w:p>
    <w:p w14:paraId="2AE29E1A" w14:textId="27F3D5AE" w:rsidR="00EA508A" w:rsidRDefault="00A93158">
      <w:pPr>
        <w:spacing w:before="32"/>
        <w:ind w:left="120"/>
        <w:rPr>
          <w:sz w:val="22"/>
          <w:szCs w:val="22"/>
        </w:rPr>
        <w:sectPr w:rsidR="00EA508A">
          <w:pgSz w:w="12240" w:h="15840"/>
          <w:pgMar w:top="640" w:right="1320" w:bottom="280" w:left="132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52D825F5" w14:textId="77777777" w:rsidR="00EA508A" w:rsidRDefault="00000000">
      <w:pPr>
        <w:spacing w:line="200" w:lineRule="exact"/>
      </w:pPr>
      <w:r>
        <w:lastRenderedPageBreak/>
        <w:pict w14:anchorId="70CDBDCF">
          <v:group id="_x0000_s4207" style="position:absolute;margin-left:22.45pt;margin-top:22.45pt;width:567.1pt;height:747.1pt;z-index:-251679744;mso-position-horizontal-relative:page;mso-position-vertical-relative:page" coordorigin="449,449" coordsize="11342,14942">
            <v:shape id="_x0000_s4222" type="#_x0000_t75" style="position:absolute;left:646;top:600;width:10673;height:14686">
              <v:imagedata r:id="rId13" o:title=""/>
            </v:shape>
            <v:shape id="_x0000_s4221" style="position:absolute;left:510;top:480;width:0;height:89" coordorigin="510,480" coordsize="0,89" path="m510,569r,-89e" filled="f" strokeweight="3.1pt">
              <v:path arrowok="t"/>
            </v:shape>
            <v:shape id="_x0000_s4220" style="position:absolute;left:480;top:510;width:89;height:0" coordorigin="480,510" coordsize="89,0" path="m480,510r89,e" filled="f" strokeweight="3.1pt">
              <v:path arrowok="t"/>
            </v:shape>
            <v:shape id="_x0000_s4219" type="#_x0000_t75" style="position:absolute;left:569;top:480;width:11102;height:89">
              <v:imagedata r:id="rId8" o:title=""/>
            </v:shape>
            <v:shape id="_x0000_s4218" style="position:absolute;left:11753;top:480;width:0;height:89" coordorigin="11753,480" coordsize="0,89" path="m11753,569r,-89e" filled="f" strokeweight=".82pt">
              <v:path arrowok="t"/>
            </v:shape>
            <v:shape id="_x0000_s4217" style="position:absolute;left:11671;top:510;width:89;height:0" coordorigin="11671,510" coordsize="89,0" path="m11671,510r89,e" filled="f" strokeweight="3.1pt">
              <v:path arrowok="t"/>
            </v:shape>
            <v:shape id="_x0000_s4216" style="position:absolute;left:510;top:569;width:0;height:14702" coordorigin="510,569" coordsize="0,14702" path="m510,15271l510,569e" filled="f" strokeweight="3.1pt">
              <v:path arrowok="t"/>
            </v:shape>
            <v:shape id="_x0000_s4215" style="position:absolute;left:562;top:554;width:0;height:14754" coordorigin="562,554" coordsize="0,14754" path="m562,15308l562,554e" filled="f" strokeweight=".82pt">
              <v:path arrowok="t"/>
            </v:shape>
            <v:shape id="_x0000_s4214" style="position:absolute;left:11753;top:569;width:0;height:14702" coordorigin="11753,569" coordsize="0,14702" path="m11753,15271r,-14702e" filled="f" strokeweight=".82pt">
              <v:path arrowok="t"/>
            </v:shape>
            <v:shape id="_x0000_s4213" style="position:absolute;left:11701;top:532;width:0;height:14800" coordorigin="11701,532" coordsize="0,14800" path="m11701,15331r,-14799e" filled="f" strokeweight="3.1pt">
              <v:path arrowok="t"/>
            </v:shape>
            <v:shape id="_x0000_s4212" style="position:absolute;left:510;top:15271;width:0;height:89" coordorigin="510,15271" coordsize="0,89" path="m510,15360r,-89e" filled="f" strokeweight="3.1pt">
              <v:path arrowok="t"/>
            </v:shape>
            <v:shape id="_x0000_s4211" style="position:absolute;left:480;top:15353;width:89;height:0" coordorigin="480,15353" coordsize="89,0" path="m480,15353r89,e" filled="f" strokeweight=".82pt">
              <v:path arrowok="t"/>
            </v:shape>
            <v:shape id="_x0000_s4210" type="#_x0000_t75" style="position:absolute;left:569;top:15271;width:11102;height:89">
              <v:imagedata r:id="rId8" o:title=""/>
            </v:shape>
            <v:shape id="_x0000_s4209" style="position:absolute;left:11753;top:15271;width:0;height:89" coordorigin="11753,15271" coordsize="0,89" path="m11753,15360r,-89e" filled="f" strokeweight=".82pt">
              <v:path arrowok="t"/>
            </v:shape>
            <v:shape id="_x0000_s4208" style="position:absolute;left:11671;top:15353;width:89;height:0" coordorigin="11671,15353" coordsize="89,0" path="m11671,15353r89,e" filled="f" strokeweight=".82pt">
              <v:path arrowok="t"/>
            </v:shape>
            <w10:wrap anchorx="page" anchory="page"/>
          </v:group>
        </w:pict>
      </w:r>
      <w:r>
        <w:pict w14:anchorId="1FF793F4">
          <v:shapetype id="_x0000_t202" coordsize="21600,21600" o:spt="202" path="m,l,21600r21600,l21600,xe">
            <v:stroke joinstyle="miter"/>
            <v:path gradientshapeok="t" o:connecttype="rect"/>
          </v:shapetype>
          <v:shape id="_x0000_s4206" type="#_x0000_t202" style="position:absolute;margin-left:32.3pt;margin-top:30pt;width:533.65pt;height:734.3pt;z-index:-251680768;mso-position-horizontal-relative:page;mso-position-vertical-relative:page" filled="f" stroked="f">
            <v:textbox inset="0,0,0,0">
              <w:txbxContent>
                <w:p w14:paraId="79C19F1F" w14:textId="77777777" w:rsidR="00EA508A" w:rsidRDefault="00EA508A">
                  <w:pPr>
                    <w:spacing w:before="1" w:line="120" w:lineRule="exact"/>
                    <w:rPr>
                      <w:sz w:val="12"/>
                      <w:szCs w:val="12"/>
                    </w:rPr>
                  </w:pPr>
                </w:p>
                <w:p w14:paraId="14027368" w14:textId="227C0027" w:rsidR="00EA508A" w:rsidRDefault="00A93158">
                  <w:pPr>
                    <w:ind w:left="869"/>
                    <w:rPr>
                      <w:sz w:val="22"/>
                      <w:szCs w:val="22"/>
                    </w:rPr>
                  </w:pPr>
                  <w:r>
                    <w:rPr>
                      <w:sz w:val="22"/>
                      <w:szCs w:val="22"/>
                    </w:rPr>
                    <w:t xml:space="preserve">Topic- </w:t>
                  </w:r>
                  <w:r w:rsidR="005A5491">
                    <w:rPr>
                      <w:sz w:val="16"/>
                      <w:szCs w:val="16"/>
                    </w:rPr>
                    <w:t>DAKSHINA2.0 -REC ATTENDANCE APP</w:t>
                  </w:r>
                  <w:r>
                    <w:rPr>
                      <w:sz w:val="16"/>
                      <w:szCs w:val="16"/>
                    </w:rPr>
                    <w:t xml:space="preserve">                                                                                                                                                                          </w:t>
                  </w:r>
                  <w:r>
                    <w:rPr>
                      <w:sz w:val="22"/>
                      <w:szCs w:val="22"/>
                    </w:rPr>
                    <w:t>4</w:t>
                  </w:r>
                </w:p>
                <w:p w14:paraId="3D121C19" w14:textId="77777777" w:rsidR="00EA508A" w:rsidRDefault="00EA508A">
                  <w:pPr>
                    <w:spacing w:line="200" w:lineRule="exact"/>
                  </w:pPr>
                </w:p>
                <w:p w14:paraId="7ACCB136" w14:textId="77777777" w:rsidR="00EA508A" w:rsidRDefault="00EA508A">
                  <w:pPr>
                    <w:spacing w:line="200" w:lineRule="exact"/>
                  </w:pPr>
                </w:p>
                <w:p w14:paraId="19B7656C" w14:textId="77777777" w:rsidR="00EA508A" w:rsidRDefault="00EA508A">
                  <w:pPr>
                    <w:spacing w:line="200" w:lineRule="exact"/>
                  </w:pPr>
                </w:p>
                <w:p w14:paraId="2BBA9D01" w14:textId="77777777" w:rsidR="00EA508A" w:rsidRDefault="00EA508A">
                  <w:pPr>
                    <w:spacing w:line="200" w:lineRule="exact"/>
                  </w:pPr>
                </w:p>
                <w:p w14:paraId="3125EEC1" w14:textId="77777777" w:rsidR="00EA508A" w:rsidRDefault="00EA508A">
                  <w:pPr>
                    <w:spacing w:line="200" w:lineRule="exact"/>
                  </w:pPr>
                </w:p>
                <w:p w14:paraId="17452F38" w14:textId="77777777" w:rsidR="00EA508A" w:rsidRDefault="00EA508A">
                  <w:pPr>
                    <w:spacing w:line="200" w:lineRule="exact"/>
                  </w:pPr>
                </w:p>
                <w:p w14:paraId="5431274C" w14:textId="77777777" w:rsidR="00EA508A" w:rsidRDefault="00EA508A">
                  <w:pPr>
                    <w:spacing w:line="200" w:lineRule="exact"/>
                  </w:pPr>
                </w:p>
                <w:p w14:paraId="7CBD7209" w14:textId="77777777" w:rsidR="00EA508A" w:rsidRDefault="00EA508A">
                  <w:pPr>
                    <w:spacing w:line="200" w:lineRule="exact"/>
                  </w:pPr>
                </w:p>
                <w:p w14:paraId="0ACCC4E6" w14:textId="77777777" w:rsidR="00EA508A" w:rsidRDefault="00EA508A">
                  <w:pPr>
                    <w:spacing w:line="200" w:lineRule="exact"/>
                  </w:pPr>
                </w:p>
                <w:p w14:paraId="6CAA6852" w14:textId="77777777" w:rsidR="00EA508A" w:rsidRDefault="00EA508A">
                  <w:pPr>
                    <w:spacing w:line="200" w:lineRule="exact"/>
                  </w:pPr>
                </w:p>
                <w:p w14:paraId="6070F78A" w14:textId="77777777" w:rsidR="00EA508A" w:rsidRDefault="00EA508A">
                  <w:pPr>
                    <w:spacing w:line="200" w:lineRule="exact"/>
                  </w:pPr>
                </w:p>
                <w:p w14:paraId="68D55CBF" w14:textId="77777777" w:rsidR="00EA508A" w:rsidRDefault="00EA508A">
                  <w:pPr>
                    <w:spacing w:line="200" w:lineRule="exact"/>
                  </w:pPr>
                </w:p>
                <w:p w14:paraId="5C53EFA4" w14:textId="77777777" w:rsidR="00EA508A" w:rsidRDefault="00EA508A">
                  <w:pPr>
                    <w:spacing w:line="200" w:lineRule="exact"/>
                  </w:pPr>
                </w:p>
                <w:p w14:paraId="1B1D41C5" w14:textId="77777777" w:rsidR="00EA508A" w:rsidRDefault="00EA508A">
                  <w:pPr>
                    <w:spacing w:line="200" w:lineRule="exact"/>
                  </w:pPr>
                </w:p>
                <w:p w14:paraId="4C70D837" w14:textId="77777777" w:rsidR="00EA508A" w:rsidRDefault="00EA508A">
                  <w:pPr>
                    <w:spacing w:line="200" w:lineRule="exact"/>
                  </w:pPr>
                </w:p>
                <w:p w14:paraId="202391EB" w14:textId="77777777" w:rsidR="00EA508A" w:rsidRDefault="00EA508A">
                  <w:pPr>
                    <w:spacing w:line="200" w:lineRule="exact"/>
                  </w:pPr>
                </w:p>
                <w:p w14:paraId="0FA1B958" w14:textId="77777777" w:rsidR="00EA508A" w:rsidRDefault="00EA508A">
                  <w:pPr>
                    <w:spacing w:line="200" w:lineRule="exact"/>
                  </w:pPr>
                </w:p>
                <w:p w14:paraId="4A5017B2" w14:textId="77777777" w:rsidR="00EA508A" w:rsidRDefault="00EA508A">
                  <w:pPr>
                    <w:spacing w:line="200" w:lineRule="exact"/>
                  </w:pPr>
                </w:p>
                <w:p w14:paraId="7DA9E060" w14:textId="77777777" w:rsidR="00EA508A" w:rsidRDefault="00EA508A">
                  <w:pPr>
                    <w:spacing w:line="200" w:lineRule="exact"/>
                  </w:pPr>
                </w:p>
                <w:p w14:paraId="7911C579" w14:textId="77777777" w:rsidR="00EA508A" w:rsidRDefault="00EA508A">
                  <w:pPr>
                    <w:spacing w:line="200" w:lineRule="exact"/>
                  </w:pPr>
                </w:p>
                <w:p w14:paraId="39D1A3E0" w14:textId="77777777" w:rsidR="00EA508A" w:rsidRDefault="00EA508A">
                  <w:pPr>
                    <w:spacing w:line="200" w:lineRule="exact"/>
                  </w:pPr>
                </w:p>
                <w:p w14:paraId="3A889806" w14:textId="77777777" w:rsidR="00EA508A" w:rsidRDefault="00EA508A">
                  <w:pPr>
                    <w:spacing w:line="200" w:lineRule="exact"/>
                  </w:pPr>
                </w:p>
                <w:p w14:paraId="253CFB3E" w14:textId="77777777" w:rsidR="00EA508A" w:rsidRDefault="00EA508A">
                  <w:pPr>
                    <w:spacing w:line="200" w:lineRule="exact"/>
                  </w:pPr>
                </w:p>
                <w:p w14:paraId="2F7F43EE" w14:textId="77777777" w:rsidR="00EA508A" w:rsidRDefault="00EA508A">
                  <w:pPr>
                    <w:spacing w:line="200" w:lineRule="exact"/>
                  </w:pPr>
                </w:p>
                <w:p w14:paraId="405DC319" w14:textId="77777777" w:rsidR="00EA508A" w:rsidRDefault="00EA508A">
                  <w:pPr>
                    <w:spacing w:line="200" w:lineRule="exact"/>
                  </w:pPr>
                </w:p>
                <w:p w14:paraId="6812746A" w14:textId="77777777" w:rsidR="00EA508A" w:rsidRDefault="00EA508A">
                  <w:pPr>
                    <w:spacing w:line="200" w:lineRule="exact"/>
                  </w:pPr>
                </w:p>
                <w:p w14:paraId="2708FAA6" w14:textId="77777777" w:rsidR="00EA508A" w:rsidRDefault="00EA508A">
                  <w:pPr>
                    <w:spacing w:line="200" w:lineRule="exact"/>
                  </w:pPr>
                </w:p>
                <w:p w14:paraId="1E847A9D" w14:textId="77777777" w:rsidR="00EA508A" w:rsidRDefault="00EA508A">
                  <w:pPr>
                    <w:spacing w:line="200" w:lineRule="exact"/>
                  </w:pPr>
                </w:p>
                <w:p w14:paraId="5B609760" w14:textId="77777777" w:rsidR="00EA508A" w:rsidRDefault="00EA508A">
                  <w:pPr>
                    <w:spacing w:line="200" w:lineRule="exact"/>
                  </w:pPr>
                </w:p>
                <w:p w14:paraId="239C1C83" w14:textId="77777777" w:rsidR="00EA508A" w:rsidRDefault="00EA508A">
                  <w:pPr>
                    <w:spacing w:line="200" w:lineRule="exact"/>
                  </w:pPr>
                </w:p>
                <w:p w14:paraId="36FE90E0" w14:textId="77777777" w:rsidR="00EA508A" w:rsidRDefault="00EA508A">
                  <w:pPr>
                    <w:spacing w:line="200" w:lineRule="exact"/>
                  </w:pPr>
                </w:p>
                <w:p w14:paraId="5F08BF8F" w14:textId="77777777" w:rsidR="00EA508A" w:rsidRDefault="00EA508A">
                  <w:pPr>
                    <w:spacing w:line="200" w:lineRule="exact"/>
                  </w:pPr>
                </w:p>
                <w:p w14:paraId="6DA9B726" w14:textId="77777777" w:rsidR="00EA508A" w:rsidRDefault="00EA508A">
                  <w:pPr>
                    <w:spacing w:line="200" w:lineRule="exact"/>
                  </w:pPr>
                </w:p>
                <w:p w14:paraId="22E423B8" w14:textId="77777777" w:rsidR="00EA508A" w:rsidRDefault="00EA508A">
                  <w:pPr>
                    <w:spacing w:line="200" w:lineRule="exact"/>
                  </w:pPr>
                </w:p>
                <w:p w14:paraId="253B0783" w14:textId="77777777" w:rsidR="00EA508A" w:rsidRDefault="00EA508A">
                  <w:pPr>
                    <w:spacing w:line="200" w:lineRule="exact"/>
                  </w:pPr>
                </w:p>
                <w:p w14:paraId="649BF2DF" w14:textId="77777777" w:rsidR="00EA508A" w:rsidRDefault="00EA508A">
                  <w:pPr>
                    <w:spacing w:line="200" w:lineRule="exact"/>
                  </w:pPr>
                </w:p>
                <w:p w14:paraId="4DC13D63" w14:textId="77777777" w:rsidR="00EA508A" w:rsidRDefault="00EA508A">
                  <w:pPr>
                    <w:spacing w:line="200" w:lineRule="exact"/>
                  </w:pPr>
                </w:p>
                <w:p w14:paraId="095CD9C8" w14:textId="77777777" w:rsidR="00EA508A" w:rsidRDefault="00EA508A">
                  <w:pPr>
                    <w:spacing w:line="200" w:lineRule="exact"/>
                  </w:pPr>
                </w:p>
                <w:p w14:paraId="4A1B86D4" w14:textId="77777777" w:rsidR="00EA508A" w:rsidRDefault="00EA508A">
                  <w:pPr>
                    <w:spacing w:line="200" w:lineRule="exact"/>
                  </w:pPr>
                </w:p>
                <w:p w14:paraId="1D103D32" w14:textId="77777777" w:rsidR="00EA508A" w:rsidRDefault="00EA508A">
                  <w:pPr>
                    <w:spacing w:line="200" w:lineRule="exact"/>
                  </w:pPr>
                </w:p>
                <w:p w14:paraId="13087A43" w14:textId="77777777" w:rsidR="00EA508A" w:rsidRDefault="00EA508A">
                  <w:pPr>
                    <w:spacing w:line="200" w:lineRule="exact"/>
                  </w:pPr>
                </w:p>
                <w:p w14:paraId="474720AD" w14:textId="77777777" w:rsidR="00EA508A" w:rsidRDefault="00EA508A">
                  <w:pPr>
                    <w:spacing w:line="200" w:lineRule="exact"/>
                  </w:pPr>
                </w:p>
                <w:p w14:paraId="0EBD5981" w14:textId="77777777" w:rsidR="00EA508A" w:rsidRDefault="00EA508A">
                  <w:pPr>
                    <w:spacing w:line="200" w:lineRule="exact"/>
                  </w:pPr>
                </w:p>
                <w:p w14:paraId="111F5660" w14:textId="77777777" w:rsidR="00EA508A" w:rsidRDefault="00EA508A">
                  <w:pPr>
                    <w:spacing w:line="200" w:lineRule="exact"/>
                  </w:pPr>
                </w:p>
                <w:p w14:paraId="7A41504D" w14:textId="77777777" w:rsidR="00EA508A" w:rsidRDefault="00EA508A">
                  <w:pPr>
                    <w:spacing w:line="200" w:lineRule="exact"/>
                  </w:pPr>
                </w:p>
                <w:p w14:paraId="36B2995A" w14:textId="77777777" w:rsidR="00EA508A" w:rsidRDefault="00EA508A">
                  <w:pPr>
                    <w:spacing w:line="200" w:lineRule="exact"/>
                  </w:pPr>
                </w:p>
                <w:p w14:paraId="7CB1E370" w14:textId="77777777" w:rsidR="00EA508A" w:rsidRDefault="00EA508A">
                  <w:pPr>
                    <w:spacing w:line="200" w:lineRule="exact"/>
                  </w:pPr>
                </w:p>
                <w:p w14:paraId="4F6F4668" w14:textId="77777777" w:rsidR="00EA508A" w:rsidRDefault="00EA508A">
                  <w:pPr>
                    <w:spacing w:line="200" w:lineRule="exact"/>
                  </w:pPr>
                </w:p>
                <w:p w14:paraId="7AECF465" w14:textId="77777777" w:rsidR="00EA508A" w:rsidRDefault="00EA508A">
                  <w:pPr>
                    <w:spacing w:line="200" w:lineRule="exact"/>
                  </w:pPr>
                </w:p>
                <w:p w14:paraId="6F68C71E" w14:textId="77777777" w:rsidR="00EA508A" w:rsidRDefault="00EA508A">
                  <w:pPr>
                    <w:spacing w:line="200" w:lineRule="exact"/>
                  </w:pPr>
                </w:p>
                <w:p w14:paraId="21ABB0A1" w14:textId="77777777" w:rsidR="00EA508A" w:rsidRDefault="00EA508A">
                  <w:pPr>
                    <w:spacing w:line="200" w:lineRule="exact"/>
                  </w:pPr>
                </w:p>
                <w:p w14:paraId="52A3C529" w14:textId="77777777" w:rsidR="00EA508A" w:rsidRDefault="00EA508A">
                  <w:pPr>
                    <w:spacing w:line="200" w:lineRule="exact"/>
                  </w:pPr>
                </w:p>
                <w:p w14:paraId="6FCFAA55" w14:textId="77777777" w:rsidR="00EA508A" w:rsidRDefault="00EA508A">
                  <w:pPr>
                    <w:spacing w:line="200" w:lineRule="exact"/>
                  </w:pPr>
                </w:p>
                <w:p w14:paraId="0CC66310" w14:textId="77777777" w:rsidR="00EA508A" w:rsidRDefault="00EA508A">
                  <w:pPr>
                    <w:spacing w:line="200" w:lineRule="exact"/>
                  </w:pPr>
                </w:p>
                <w:p w14:paraId="31D30ABF" w14:textId="77777777" w:rsidR="00EA508A" w:rsidRDefault="00EA508A">
                  <w:pPr>
                    <w:spacing w:line="200" w:lineRule="exact"/>
                  </w:pPr>
                </w:p>
                <w:p w14:paraId="08500221" w14:textId="77777777" w:rsidR="00EA508A" w:rsidRDefault="00EA508A">
                  <w:pPr>
                    <w:spacing w:line="200" w:lineRule="exact"/>
                  </w:pPr>
                </w:p>
                <w:p w14:paraId="006E5D12" w14:textId="77777777" w:rsidR="00EA508A" w:rsidRDefault="00EA508A">
                  <w:pPr>
                    <w:spacing w:line="200" w:lineRule="exact"/>
                  </w:pPr>
                </w:p>
                <w:p w14:paraId="24F52E0B" w14:textId="77777777" w:rsidR="00EA508A" w:rsidRDefault="00EA508A">
                  <w:pPr>
                    <w:spacing w:line="200" w:lineRule="exact"/>
                  </w:pPr>
                </w:p>
                <w:p w14:paraId="6CF41FCE" w14:textId="77777777" w:rsidR="00EA508A" w:rsidRDefault="00EA508A">
                  <w:pPr>
                    <w:spacing w:line="200" w:lineRule="exact"/>
                  </w:pPr>
                </w:p>
                <w:p w14:paraId="6C7515EF" w14:textId="77777777" w:rsidR="00EA508A" w:rsidRDefault="00EA508A">
                  <w:pPr>
                    <w:spacing w:line="200" w:lineRule="exact"/>
                  </w:pPr>
                </w:p>
                <w:p w14:paraId="62D7703A" w14:textId="77777777" w:rsidR="00EA508A" w:rsidRDefault="00EA508A">
                  <w:pPr>
                    <w:spacing w:line="200" w:lineRule="exact"/>
                  </w:pPr>
                </w:p>
                <w:p w14:paraId="7DF94B64" w14:textId="77777777" w:rsidR="00EA508A" w:rsidRDefault="00EA508A">
                  <w:pPr>
                    <w:spacing w:line="200" w:lineRule="exact"/>
                  </w:pPr>
                </w:p>
                <w:p w14:paraId="5FCE31DD" w14:textId="77777777" w:rsidR="00EA508A" w:rsidRDefault="00EA508A">
                  <w:pPr>
                    <w:spacing w:line="200" w:lineRule="exact"/>
                  </w:pPr>
                </w:p>
                <w:p w14:paraId="045BD2EA" w14:textId="77777777" w:rsidR="00EA508A" w:rsidRDefault="00EA508A">
                  <w:pPr>
                    <w:spacing w:line="200" w:lineRule="exact"/>
                  </w:pPr>
                </w:p>
                <w:p w14:paraId="51B71680" w14:textId="77777777" w:rsidR="00EA508A" w:rsidRDefault="00EA508A">
                  <w:pPr>
                    <w:spacing w:line="200" w:lineRule="exact"/>
                  </w:pPr>
                </w:p>
                <w:p w14:paraId="77E70EE1" w14:textId="77777777" w:rsidR="00EA508A" w:rsidRDefault="00EA508A">
                  <w:pPr>
                    <w:spacing w:line="200" w:lineRule="exact"/>
                  </w:pPr>
                </w:p>
                <w:p w14:paraId="7632BA88" w14:textId="77777777" w:rsidR="00EA508A" w:rsidRDefault="00EA508A">
                  <w:pPr>
                    <w:spacing w:line="200" w:lineRule="exact"/>
                  </w:pPr>
                </w:p>
                <w:p w14:paraId="132AE9B9" w14:textId="77777777" w:rsidR="00EA508A" w:rsidRDefault="00EA508A">
                  <w:pPr>
                    <w:spacing w:line="200" w:lineRule="exact"/>
                  </w:pPr>
                </w:p>
                <w:p w14:paraId="70550A7D" w14:textId="77777777" w:rsidR="00EA508A" w:rsidRDefault="00EA508A">
                  <w:pPr>
                    <w:spacing w:before="8" w:line="280" w:lineRule="exact"/>
                    <w:rPr>
                      <w:sz w:val="28"/>
                      <w:szCs w:val="28"/>
                    </w:rPr>
                  </w:pPr>
                </w:p>
                <w:p w14:paraId="098044AA" w14:textId="77777777" w:rsidR="00EA508A" w:rsidRDefault="00A93158">
                  <w:pPr>
                    <w:ind w:left="794"/>
                    <w:rPr>
                      <w:sz w:val="22"/>
                      <w:szCs w:val="22"/>
                    </w:r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2020-2023</w:t>
                  </w:r>
                </w:p>
              </w:txbxContent>
            </v:textbox>
            <w10:wrap anchorx="page" anchory="page"/>
          </v:shape>
        </w:pict>
      </w:r>
    </w:p>
    <w:p w14:paraId="49351207" w14:textId="77777777" w:rsidR="00EA508A" w:rsidRDefault="00EA508A">
      <w:pPr>
        <w:spacing w:line="200" w:lineRule="exact"/>
      </w:pPr>
    </w:p>
    <w:p w14:paraId="14017136" w14:textId="77777777" w:rsidR="00EA508A" w:rsidRDefault="00EA508A">
      <w:pPr>
        <w:spacing w:line="200" w:lineRule="exact"/>
      </w:pPr>
    </w:p>
    <w:p w14:paraId="1660CFDB" w14:textId="77777777" w:rsidR="00EA508A" w:rsidRDefault="00EA508A">
      <w:pPr>
        <w:spacing w:line="200" w:lineRule="exact"/>
      </w:pPr>
    </w:p>
    <w:p w14:paraId="1B12B09E" w14:textId="77777777" w:rsidR="00EA508A" w:rsidRDefault="00EA508A">
      <w:pPr>
        <w:spacing w:line="200" w:lineRule="exact"/>
      </w:pPr>
    </w:p>
    <w:p w14:paraId="370E6FBF" w14:textId="77777777" w:rsidR="00EA508A" w:rsidRDefault="00EA508A">
      <w:pPr>
        <w:spacing w:line="200" w:lineRule="exact"/>
      </w:pPr>
    </w:p>
    <w:p w14:paraId="3FE1BDC4" w14:textId="77777777" w:rsidR="00EA508A" w:rsidRDefault="00EA508A">
      <w:pPr>
        <w:spacing w:line="200" w:lineRule="exact"/>
      </w:pPr>
    </w:p>
    <w:p w14:paraId="5239D7B4" w14:textId="77777777" w:rsidR="00EA508A" w:rsidRDefault="00EA508A">
      <w:pPr>
        <w:spacing w:before="5" w:line="200" w:lineRule="exact"/>
      </w:pPr>
    </w:p>
    <w:p w14:paraId="1014E385" w14:textId="77777777" w:rsidR="00EA508A" w:rsidRDefault="00A93158">
      <w:pPr>
        <w:spacing w:before="13"/>
        <w:ind w:left="3483" w:right="3487"/>
        <w:jc w:val="center"/>
        <w:rPr>
          <w:sz w:val="36"/>
          <w:szCs w:val="36"/>
        </w:rPr>
      </w:pPr>
      <w:r>
        <w:rPr>
          <w:color w:val="001F60"/>
          <w:w w:val="99"/>
          <w:sz w:val="36"/>
          <w:szCs w:val="36"/>
        </w:rPr>
        <w:t>CERTIFICATE</w:t>
      </w:r>
    </w:p>
    <w:p w14:paraId="0C69119A" w14:textId="77777777" w:rsidR="00EA508A" w:rsidRDefault="00EA508A">
      <w:pPr>
        <w:spacing w:before="10" w:line="180" w:lineRule="exact"/>
        <w:rPr>
          <w:sz w:val="19"/>
          <w:szCs w:val="19"/>
        </w:rPr>
      </w:pPr>
    </w:p>
    <w:p w14:paraId="35D501D6" w14:textId="77777777" w:rsidR="00EA508A" w:rsidRDefault="00EA508A">
      <w:pPr>
        <w:spacing w:line="200" w:lineRule="exact"/>
      </w:pPr>
    </w:p>
    <w:p w14:paraId="47B42DC2" w14:textId="77777777" w:rsidR="00EA508A" w:rsidRDefault="00EA508A">
      <w:pPr>
        <w:spacing w:line="200" w:lineRule="exact"/>
      </w:pPr>
    </w:p>
    <w:p w14:paraId="664C3C19" w14:textId="77777777" w:rsidR="00EA508A" w:rsidRDefault="00EA508A">
      <w:pPr>
        <w:spacing w:line="200" w:lineRule="exact"/>
      </w:pPr>
    </w:p>
    <w:p w14:paraId="15AA7602" w14:textId="0948D25C" w:rsidR="00EA508A" w:rsidRDefault="00A93158" w:rsidP="003963AB">
      <w:pPr>
        <w:spacing w:line="360" w:lineRule="auto"/>
        <w:ind w:left="100" w:right="61"/>
        <w:jc w:val="both"/>
        <w:rPr>
          <w:sz w:val="24"/>
          <w:szCs w:val="24"/>
        </w:rPr>
      </w:pPr>
      <w:r>
        <w:rPr>
          <w:w w:val="99"/>
          <w:sz w:val="24"/>
          <w:szCs w:val="24"/>
        </w:rPr>
        <w:t>This</w:t>
      </w:r>
      <w:r>
        <w:rPr>
          <w:sz w:val="24"/>
          <w:szCs w:val="24"/>
        </w:rPr>
        <w:t xml:space="preserve"> </w:t>
      </w:r>
      <w:r>
        <w:rPr>
          <w:w w:val="99"/>
          <w:sz w:val="24"/>
          <w:szCs w:val="24"/>
        </w:rPr>
        <w:t>is</w:t>
      </w:r>
      <w:r>
        <w:rPr>
          <w:sz w:val="24"/>
          <w:szCs w:val="24"/>
        </w:rPr>
        <w:t xml:space="preserve"> </w:t>
      </w:r>
      <w:r>
        <w:rPr>
          <w:w w:val="99"/>
          <w:sz w:val="24"/>
          <w:szCs w:val="24"/>
        </w:rPr>
        <w:t>to</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project</w:t>
      </w:r>
      <w:r>
        <w:rPr>
          <w:sz w:val="24"/>
          <w:szCs w:val="24"/>
        </w:rPr>
        <w:t xml:space="preserve"> </w:t>
      </w:r>
      <w:r>
        <w:rPr>
          <w:w w:val="99"/>
          <w:sz w:val="24"/>
          <w:szCs w:val="24"/>
        </w:rPr>
        <w:t>entitled</w:t>
      </w:r>
      <w:r>
        <w:rPr>
          <w:sz w:val="24"/>
          <w:szCs w:val="24"/>
        </w:rPr>
        <w:t xml:space="preserve"> </w:t>
      </w:r>
      <w:r>
        <w:rPr>
          <w:w w:val="99"/>
          <w:sz w:val="24"/>
          <w:szCs w:val="24"/>
        </w:rPr>
        <w:t>“</w:t>
      </w:r>
      <w:r w:rsidR="00E57E0E">
        <w:rPr>
          <w:color w:val="FF0000"/>
          <w:w w:val="99"/>
          <w:sz w:val="24"/>
          <w:szCs w:val="24"/>
        </w:rPr>
        <w:t>PRABHAT AUTOMOBILES-INVENTORY EMPLOYEE MANAGEMENT SYSTEM</w:t>
      </w:r>
      <w:r>
        <w:rPr>
          <w:color w:val="000000"/>
          <w:w w:val="99"/>
          <w:sz w:val="24"/>
          <w:szCs w:val="24"/>
        </w:rPr>
        <w:t>”,</w:t>
      </w:r>
      <w:r>
        <w:rPr>
          <w:color w:val="000000"/>
          <w:sz w:val="24"/>
          <w:szCs w:val="24"/>
        </w:rPr>
        <w:t xml:space="preserve"> </w:t>
      </w:r>
      <w:r>
        <w:rPr>
          <w:color w:val="000000"/>
          <w:w w:val="99"/>
          <w:sz w:val="24"/>
          <w:szCs w:val="24"/>
        </w:rPr>
        <w:t>carried</w:t>
      </w:r>
      <w:r>
        <w:rPr>
          <w:color w:val="000000"/>
          <w:sz w:val="24"/>
          <w:szCs w:val="24"/>
        </w:rPr>
        <w:t xml:space="preserve"> </w:t>
      </w:r>
      <w:r>
        <w:rPr>
          <w:color w:val="000000"/>
          <w:w w:val="99"/>
          <w:sz w:val="24"/>
          <w:szCs w:val="24"/>
        </w:rPr>
        <w:t>out</w:t>
      </w:r>
      <w:r>
        <w:rPr>
          <w:color w:val="000000"/>
          <w:sz w:val="24"/>
          <w:szCs w:val="24"/>
        </w:rPr>
        <w:t xml:space="preserve"> </w:t>
      </w:r>
      <w:r>
        <w:rPr>
          <w:color w:val="000000"/>
          <w:w w:val="99"/>
          <w:sz w:val="24"/>
          <w:szCs w:val="24"/>
        </w:rPr>
        <w:t>by</w:t>
      </w:r>
      <w:r>
        <w:rPr>
          <w:color w:val="000000"/>
          <w:sz w:val="24"/>
          <w:szCs w:val="24"/>
        </w:rPr>
        <w:t xml:space="preserve"> </w:t>
      </w:r>
      <w:r>
        <w:rPr>
          <w:color w:val="000000"/>
          <w:w w:val="99"/>
          <w:sz w:val="24"/>
          <w:szCs w:val="24"/>
        </w:rPr>
        <w:t>“</w:t>
      </w:r>
      <w:r w:rsidR="005A5491">
        <w:rPr>
          <w:color w:val="FF0000"/>
          <w:w w:val="99"/>
          <w:sz w:val="24"/>
          <w:szCs w:val="24"/>
        </w:rPr>
        <w:t>Aryan Gupta</w:t>
      </w:r>
      <w:r>
        <w:rPr>
          <w:color w:val="000000"/>
          <w:w w:val="99"/>
          <w:sz w:val="24"/>
          <w:szCs w:val="24"/>
        </w:rPr>
        <w:t>,</w:t>
      </w:r>
      <w:r>
        <w:rPr>
          <w:color w:val="000000"/>
          <w:sz w:val="24"/>
          <w:szCs w:val="24"/>
        </w:rPr>
        <w:t xml:space="preserve">  </w:t>
      </w:r>
      <w:r>
        <w:rPr>
          <w:color w:val="000000"/>
          <w:w w:val="99"/>
          <w:sz w:val="24"/>
          <w:szCs w:val="24"/>
        </w:rPr>
        <w:t>Enrolment</w:t>
      </w:r>
      <w:r>
        <w:rPr>
          <w:color w:val="000000"/>
          <w:sz w:val="24"/>
          <w:szCs w:val="24"/>
        </w:rPr>
        <w:t xml:space="preserve">  </w:t>
      </w:r>
      <w:r>
        <w:rPr>
          <w:color w:val="000000"/>
          <w:w w:val="99"/>
          <w:sz w:val="24"/>
          <w:szCs w:val="24"/>
        </w:rPr>
        <w:t>No:</w:t>
      </w:r>
      <w:r>
        <w:rPr>
          <w:color w:val="000000"/>
          <w:sz w:val="24"/>
          <w:szCs w:val="24"/>
        </w:rPr>
        <w:t xml:space="preserve">  </w:t>
      </w:r>
      <w:r w:rsidR="005A5491">
        <w:rPr>
          <w:color w:val="FF0000"/>
          <w:w w:val="99"/>
          <w:sz w:val="24"/>
          <w:szCs w:val="24"/>
        </w:rPr>
        <w:t>2201123024</w:t>
      </w:r>
      <w:r>
        <w:rPr>
          <w:color w:val="000000"/>
          <w:w w:val="99"/>
          <w:sz w:val="24"/>
          <w:szCs w:val="24"/>
        </w:rPr>
        <w:t>”</w:t>
      </w:r>
      <w:r>
        <w:rPr>
          <w:color w:val="000000"/>
          <w:sz w:val="24"/>
          <w:szCs w:val="24"/>
        </w:rPr>
        <w:t xml:space="preserve">    </w:t>
      </w:r>
      <w:r>
        <w:rPr>
          <w:color w:val="000000"/>
          <w:w w:val="99"/>
          <w:sz w:val="24"/>
          <w:szCs w:val="24"/>
        </w:rPr>
        <w:t>student</w:t>
      </w:r>
      <w:r>
        <w:rPr>
          <w:color w:val="000000"/>
          <w:sz w:val="24"/>
          <w:szCs w:val="24"/>
        </w:rPr>
        <w:t xml:space="preserve">  </w:t>
      </w:r>
      <w:r>
        <w:rPr>
          <w:color w:val="000000"/>
          <w:w w:val="99"/>
          <w:sz w:val="24"/>
          <w:szCs w:val="24"/>
        </w:rPr>
        <w:t>of</w:t>
      </w:r>
      <w:r>
        <w:rPr>
          <w:color w:val="000000"/>
          <w:sz w:val="24"/>
          <w:szCs w:val="24"/>
        </w:rPr>
        <w:t xml:space="preserve">  </w:t>
      </w:r>
      <w:r w:rsidR="00237D40">
        <w:rPr>
          <w:color w:val="000000"/>
          <w:w w:val="99"/>
          <w:sz w:val="24"/>
          <w:szCs w:val="24"/>
        </w:rPr>
        <w:t xml:space="preserve">fifth </w:t>
      </w:r>
      <w:r>
        <w:rPr>
          <w:color w:val="000000"/>
          <w:w w:val="99"/>
          <w:sz w:val="24"/>
          <w:szCs w:val="24"/>
        </w:rPr>
        <w:t>semester,</w:t>
      </w:r>
      <w:r>
        <w:rPr>
          <w:color w:val="000000"/>
          <w:sz w:val="24"/>
          <w:szCs w:val="24"/>
        </w:rPr>
        <w:t xml:space="preserve">  </w:t>
      </w:r>
      <w:r>
        <w:rPr>
          <w:color w:val="000000"/>
          <w:w w:val="99"/>
          <w:sz w:val="24"/>
          <w:szCs w:val="24"/>
        </w:rPr>
        <w:t>Bachelor</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w:t>
      </w:r>
      <w:r>
        <w:rPr>
          <w:color w:val="000000"/>
          <w:sz w:val="24"/>
          <w:szCs w:val="24"/>
        </w:rPr>
        <w:t xml:space="preserve">  </w:t>
      </w:r>
      <w:r>
        <w:rPr>
          <w:color w:val="000000"/>
          <w:w w:val="99"/>
          <w:sz w:val="24"/>
          <w:szCs w:val="24"/>
        </w:rPr>
        <w:t>in Software</w:t>
      </w:r>
      <w:r>
        <w:rPr>
          <w:color w:val="000000"/>
          <w:sz w:val="24"/>
          <w:szCs w:val="24"/>
        </w:rPr>
        <w:t xml:space="preserve">  </w:t>
      </w:r>
      <w:r>
        <w:rPr>
          <w:color w:val="000000"/>
          <w:w w:val="99"/>
          <w:sz w:val="24"/>
          <w:szCs w:val="24"/>
        </w:rPr>
        <w:t>Development,</w:t>
      </w:r>
      <w:r>
        <w:rPr>
          <w:color w:val="000000"/>
          <w:sz w:val="24"/>
          <w:szCs w:val="24"/>
        </w:rPr>
        <w:t xml:space="preserve">  </w:t>
      </w:r>
      <w:r>
        <w:rPr>
          <w:color w:val="000000"/>
          <w:w w:val="99"/>
          <w:sz w:val="24"/>
          <w:szCs w:val="24"/>
        </w:rPr>
        <w:t>Department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Vocational</w:t>
      </w:r>
      <w:r>
        <w:rPr>
          <w:color w:val="000000"/>
          <w:sz w:val="24"/>
          <w:szCs w:val="24"/>
        </w:rPr>
        <w:t xml:space="preserve">  </w:t>
      </w:r>
      <w:r>
        <w:rPr>
          <w:color w:val="000000"/>
          <w:w w:val="99"/>
          <w:sz w:val="24"/>
          <w:szCs w:val="24"/>
        </w:rPr>
        <w:t>Education</w:t>
      </w:r>
      <w:r>
        <w:rPr>
          <w:color w:val="000000"/>
          <w:sz w:val="24"/>
          <w:szCs w:val="24"/>
        </w:rPr>
        <w:t xml:space="preserve">  </w:t>
      </w:r>
      <w:r>
        <w:rPr>
          <w:color w:val="000000"/>
          <w:w w:val="99"/>
          <w:sz w:val="24"/>
          <w:szCs w:val="24"/>
        </w:rPr>
        <w:t>at</w:t>
      </w:r>
      <w:r>
        <w:rPr>
          <w:color w:val="000000"/>
          <w:sz w:val="24"/>
          <w:szCs w:val="24"/>
        </w:rPr>
        <w:t xml:space="preserve">  </w:t>
      </w:r>
      <w:r>
        <w:rPr>
          <w:color w:val="000000"/>
          <w:w w:val="99"/>
          <w:sz w:val="24"/>
          <w:szCs w:val="24"/>
        </w:rPr>
        <w:t>Indira</w:t>
      </w:r>
      <w:r>
        <w:rPr>
          <w:color w:val="000000"/>
          <w:sz w:val="24"/>
          <w:szCs w:val="24"/>
        </w:rPr>
        <w:t xml:space="preserve">  </w:t>
      </w:r>
      <w:r>
        <w:rPr>
          <w:color w:val="000000"/>
          <w:w w:val="99"/>
          <w:sz w:val="24"/>
          <w:szCs w:val="24"/>
        </w:rPr>
        <w:t>Gandhi</w:t>
      </w:r>
      <w:r>
        <w:rPr>
          <w:color w:val="000000"/>
          <w:sz w:val="24"/>
          <w:szCs w:val="24"/>
        </w:rPr>
        <w:t xml:space="preserve">  </w:t>
      </w:r>
      <w:r>
        <w:rPr>
          <w:color w:val="000000"/>
          <w:w w:val="99"/>
          <w:sz w:val="24"/>
          <w:szCs w:val="24"/>
        </w:rPr>
        <w:t>National Tribal</w:t>
      </w:r>
      <w:r>
        <w:rPr>
          <w:color w:val="000000"/>
          <w:sz w:val="24"/>
          <w:szCs w:val="24"/>
        </w:rPr>
        <w:t xml:space="preserve">   </w:t>
      </w:r>
      <w:r>
        <w:rPr>
          <w:color w:val="000000"/>
          <w:w w:val="99"/>
          <w:sz w:val="24"/>
          <w:szCs w:val="24"/>
        </w:rPr>
        <w:t>University,</w:t>
      </w:r>
      <w:r>
        <w:rPr>
          <w:color w:val="000000"/>
          <w:sz w:val="24"/>
          <w:szCs w:val="24"/>
        </w:rPr>
        <w:t xml:space="preserve">   </w:t>
      </w:r>
      <w:r>
        <w:rPr>
          <w:color w:val="000000"/>
          <w:w w:val="99"/>
          <w:sz w:val="24"/>
          <w:szCs w:val="24"/>
        </w:rPr>
        <w:t>Amarkantak</w:t>
      </w:r>
      <w:r>
        <w:rPr>
          <w:color w:val="000000"/>
          <w:sz w:val="24"/>
          <w:szCs w:val="24"/>
        </w:rPr>
        <w:t xml:space="preserve">   </w:t>
      </w:r>
      <w:r>
        <w:rPr>
          <w:color w:val="000000"/>
          <w:w w:val="99"/>
          <w:sz w:val="24"/>
          <w:szCs w:val="24"/>
        </w:rPr>
        <w:t>(Madhya</w:t>
      </w:r>
      <w:r>
        <w:rPr>
          <w:color w:val="000000"/>
          <w:sz w:val="24"/>
          <w:szCs w:val="24"/>
        </w:rPr>
        <w:t xml:space="preserve">   </w:t>
      </w:r>
      <w:r>
        <w:rPr>
          <w:color w:val="000000"/>
          <w:w w:val="99"/>
          <w:sz w:val="24"/>
          <w:szCs w:val="24"/>
        </w:rPr>
        <w:t>Pradesh)</w:t>
      </w:r>
      <w:r>
        <w:rPr>
          <w:color w:val="000000"/>
          <w:sz w:val="24"/>
          <w:szCs w:val="24"/>
        </w:rPr>
        <w:t xml:space="preserve">   </w:t>
      </w:r>
      <w:r>
        <w:rPr>
          <w:color w:val="000000"/>
          <w:w w:val="99"/>
          <w:sz w:val="24"/>
          <w:szCs w:val="24"/>
        </w:rPr>
        <w:t>is</w:t>
      </w:r>
      <w:r>
        <w:rPr>
          <w:color w:val="000000"/>
          <w:sz w:val="24"/>
          <w:szCs w:val="24"/>
        </w:rPr>
        <w:t xml:space="preserve">   </w:t>
      </w:r>
      <w:r>
        <w:rPr>
          <w:color w:val="000000"/>
          <w:w w:val="99"/>
          <w:sz w:val="24"/>
          <w:szCs w:val="24"/>
        </w:rPr>
        <w:t>hereby</w:t>
      </w:r>
      <w:r>
        <w:rPr>
          <w:color w:val="000000"/>
          <w:sz w:val="24"/>
          <w:szCs w:val="24"/>
        </w:rPr>
        <w:t xml:space="preserve">   </w:t>
      </w:r>
      <w:r>
        <w:rPr>
          <w:color w:val="000000"/>
          <w:w w:val="99"/>
          <w:sz w:val="24"/>
          <w:szCs w:val="24"/>
        </w:rPr>
        <w:t>approved</w:t>
      </w:r>
      <w:r>
        <w:rPr>
          <w:color w:val="000000"/>
          <w:sz w:val="24"/>
          <w:szCs w:val="24"/>
        </w:rPr>
        <w:t xml:space="preserve">   </w:t>
      </w:r>
      <w:r>
        <w:rPr>
          <w:color w:val="000000"/>
          <w:w w:val="99"/>
          <w:sz w:val="24"/>
          <w:szCs w:val="24"/>
        </w:rPr>
        <w:t>after</w:t>
      </w:r>
      <w:r>
        <w:rPr>
          <w:color w:val="000000"/>
          <w:sz w:val="24"/>
          <w:szCs w:val="24"/>
        </w:rPr>
        <w:t xml:space="preserve">   </w:t>
      </w:r>
      <w:r>
        <w:rPr>
          <w:color w:val="000000"/>
          <w:w w:val="99"/>
          <w:sz w:val="24"/>
          <w:szCs w:val="24"/>
        </w:rPr>
        <w:t>proper examination</w:t>
      </w:r>
      <w:r>
        <w:rPr>
          <w:color w:val="000000"/>
          <w:sz w:val="24"/>
          <w:szCs w:val="24"/>
        </w:rPr>
        <w:t xml:space="preserve"> </w:t>
      </w:r>
      <w:r>
        <w:rPr>
          <w:color w:val="000000"/>
          <w:w w:val="99"/>
          <w:sz w:val="24"/>
          <w:szCs w:val="24"/>
        </w:rPr>
        <w:t>and</w:t>
      </w:r>
      <w:r>
        <w:rPr>
          <w:color w:val="000000"/>
          <w:sz w:val="24"/>
          <w:szCs w:val="24"/>
        </w:rPr>
        <w:t xml:space="preserve"> </w:t>
      </w:r>
      <w:r>
        <w:rPr>
          <w:color w:val="000000"/>
          <w:w w:val="99"/>
          <w:sz w:val="24"/>
          <w:szCs w:val="24"/>
        </w:rPr>
        <w:t>evaluation</w:t>
      </w:r>
      <w:r>
        <w:rPr>
          <w:color w:val="000000"/>
          <w:sz w:val="24"/>
          <w:szCs w:val="24"/>
        </w:rPr>
        <w:t xml:space="preserve"> </w:t>
      </w:r>
      <w:r>
        <w:rPr>
          <w:color w:val="000000"/>
          <w:w w:val="99"/>
          <w:sz w:val="24"/>
          <w:szCs w:val="24"/>
        </w:rPr>
        <w:t>as</w:t>
      </w:r>
      <w:r>
        <w:rPr>
          <w:color w:val="000000"/>
          <w:sz w:val="24"/>
          <w:szCs w:val="24"/>
        </w:rPr>
        <w:t xml:space="preserve"> </w:t>
      </w:r>
      <w:r>
        <w:rPr>
          <w:color w:val="000000"/>
          <w:w w:val="99"/>
          <w:sz w:val="24"/>
          <w:szCs w:val="24"/>
        </w:rPr>
        <w:t>a</w:t>
      </w:r>
      <w:r>
        <w:rPr>
          <w:color w:val="000000"/>
          <w:sz w:val="24"/>
          <w:szCs w:val="24"/>
        </w:rPr>
        <w:t xml:space="preserve"> </w:t>
      </w:r>
      <w:r>
        <w:rPr>
          <w:color w:val="000000"/>
          <w:w w:val="99"/>
          <w:sz w:val="24"/>
          <w:szCs w:val="24"/>
        </w:rPr>
        <w:t>creditable</w:t>
      </w:r>
      <w:r>
        <w:rPr>
          <w:color w:val="000000"/>
          <w:sz w:val="24"/>
          <w:szCs w:val="24"/>
        </w:rPr>
        <w:t xml:space="preserve"> </w:t>
      </w:r>
      <w:r>
        <w:rPr>
          <w:color w:val="000000"/>
          <w:w w:val="99"/>
          <w:sz w:val="24"/>
          <w:szCs w:val="24"/>
        </w:rPr>
        <w:t>work</w:t>
      </w:r>
      <w:r>
        <w:rPr>
          <w:color w:val="000000"/>
          <w:sz w:val="24"/>
          <w:szCs w:val="24"/>
        </w:rPr>
        <w:t xml:space="preserve"> </w:t>
      </w:r>
      <w:r>
        <w:rPr>
          <w:color w:val="000000"/>
          <w:w w:val="99"/>
          <w:sz w:val="24"/>
          <w:szCs w:val="24"/>
        </w:rPr>
        <w:t>for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partial</w:t>
      </w:r>
      <w:r>
        <w:rPr>
          <w:color w:val="000000"/>
          <w:sz w:val="24"/>
          <w:szCs w:val="24"/>
        </w:rPr>
        <w:t xml:space="preserve"> </w:t>
      </w:r>
      <w:r>
        <w:rPr>
          <w:color w:val="000000"/>
          <w:w w:val="99"/>
          <w:sz w:val="24"/>
          <w:szCs w:val="24"/>
        </w:rPr>
        <w:t>fulfilment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requirement</w:t>
      </w:r>
      <w:r>
        <w:rPr>
          <w:color w:val="000000"/>
          <w:sz w:val="24"/>
          <w:szCs w:val="24"/>
        </w:rPr>
        <w:t xml:space="preserve"> </w:t>
      </w:r>
      <w:r>
        <w:rPr>
          <w:color w:val="000000"/>
          <w:w w:val="99"/>
          <w:sz w:val="24"/>
          <w:szCs w:val="24"/>
        </w:rPr>
        <w:t>for awarding</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Degree</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Bachelor</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w:t>
      </w:r>
      <w:r>
        <w:rPr>
          <w:color w:val="000000"/>
          <w:sz w:val="24"/>
          <w:szCs w:val="24"/>
        </w:rPr>
        <w:t xml:space="preserve"> </w:t>
      </w:r>
      <w:r>
        <w:rPr>
          <w:color w:val="000000"/>
          <w:w w:val="99"/>
          <w:sz w:val="24"/>
          <w:szCs w:val="24"/>
        </w:rPr>
        <w:t>in</w:t>
      </w:r>
      <w:r>
        <w:rPr>
          <w:color w:val="000000"/>
          <w:sz w:val="24"/>
          <w:szCs w:val="24"/>
        </w:rPr>
        <w:t xml:space="preserve"> </w:t>
      </w:r>
      <w:r>
        <w:rPr>
          <w:color w:val="000000"/>
          <w:w w:val="99"/>
          <w:sz w:val="24"/>
          <w:szCs w:val="24"/>
        </w:rPr>
        <w:t>Software</w:t>
      </w:r>
      <w:r>
        <w:rPr>
          <w:color w:val="000000"/>
          <w:sz w:val="24"/>
          <w:szCs w:val="24"/>
        </w:rPr>
        <w:t xml:space="preserve"> </w:t>
      </w:r>
      <w:r>
        <w:rPr>
          <w:color w:val="000000"/>
          <w:w w:val="99"/>
          <w:sz w:val="24"/>
          <w:szCs w:val="24"/>
        </w:rPr>
        <w:t>Development</w:t>
      </w:r>
      <w:r>
        <w:rPr>
          <w:color w:val="000000"/>
          <w:sz w:val="24"/>
          <w:szCs w:val="24"/>
        </w:rPr>
        <w:t xml:space="preserve"> </w:t>
      </w:r>
      <w:r>
        <w:rPr>
          <w:color w:val="000000"/>
          <w:w w:val="99"/>
          <w:sz w:val="24"/>
          <w:szCs w:val="24"/>
        </w:rPr>
        <w:t>from</w:t>
      </w:r>
      <w:r>
        <w:rPr>
          <w:color w:val="000000"/>
          <w:sz w:val="24"/>
          <w:szCs w:val="24"/>
        </w:rPr>
        <w:t xml:space="preserve"> </w:t>
      </w:r>
      <w:r>
        <w:rPr>
          <w:color w:val="000000"/>
          <w:w w:val="99"/>
          <w:sz w:val="24"/>
          <w:szCs w:val="24"/>
        </w:rPr>
        <w:t>Indira</w:t>
      </w:r>
      <w:r>
        <w:rPr>
          <w:color w:val="000000"/>
          <w:sz w:val="24"/>
          <w:szCs w:val="24"/>
        </w:rPr>
        <w:t xml:space="preserve"> </w:t>
      </w:r>
      <w:r>
        <w:rPr>
          <w:color w:val="000000"/>
          <w:w w:val="99"/>
          <w:sz w:val="24"/>
          <w:szCs w:val="24"/>
        </w:rPr>
        <w:t>Gandhi National</w:t>
      </w:r>
      <w:r>
        <w:rPr>
          <w:color w:val="000000"/>
          <w:sz w:val="24"/>
          <w:szCs w:val="24"/>
        </w:rPr>
        <w:t xml:space="preserve"> </w:t>
      </w:r>
      <w:r>
        <w:rPr>
          <w:color w:val="000000"/>
          <w:w w:val="99"/>
          <w:sz w:val="24"/>
          <w:szCs w:val="24"/>
        </w:rPr>
        <w:t>Tribal</w:t>
      </w:r>
      <w:r>
        <w:rPr>
          <w:color w:val="000000"/>
          <w:sz w:val="24"/>
          <w:szCs w:val="24"/>
        </w:rPr>
        <w:t xml:space="preserve"> </w:t>
      </w:r>
      <w:r>
        <w:rPr>
          <w:color w:val="000000"/>
          <w:w w:val="99"/>
          <w:sz w:val="24"/>
          <w:szCs w:val="24"/>
        </w:rPr>
        <w:t>University,</w:t>
      </w:r>
      <w:r>
        <w:rPr>
          <w:color w:val="000000"/>
          <w:sz w:val="24"/>
          <w:szCs w:val="24"/>
        </w:rPr>
        <w:t xml:space="preserve"> </w:t>
      </w:r>
      <w:proofErr w:type="spellStart"/>
      <w:r>
        <w:rPr>
          <w:color w:val="000000"/>
          <w:w w:val="99"/>
          <w:sz w:val="24"/>
          <w:szCs w:val="24"/>
        </w:rPr>
        <w:t>Amrkantak</w:t>
      </w:r>
      <w:proofErr w:type="spellEnd"/>
      <w:r>
        <w:rPr>
          <w:color w:val="000000"/>
          <w:sz w:val="24"/>
          <w:szCs w:val="24"/>
        </w:rPr>
        <w:t xml:space="preserve"> </w:t>
      </w:r>
      <w:r>
        <w:rPr>
          <w:color w:val="000000"/>
          <w:w w:val="99"/>
          <w:sz w:val="24"/>
          <w:szCs w:val="24"/>
        </w:rPr>
        <w:t>(M.P.)</w:t>
      </w:r>
      <w:r>
        <w:rPr>
          <w:color w:val="000000"/>
          <w:sz w:val="24"/>
          <w:szCs w:val="24"/>
        </w:rPr>
        <w:t xml:space="preserve"> </w:t>
      </w:r>
      <w:r>
        <w:rPr>
          <w:color w:val="000000"/>
          <w:w w:val="99"/>
          <w:sz w:val="24"/>
          <w:szCs w:val="24"/>
        </w:rPr>
        <w:t>For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work</w:t>
      </w:r>
      <w:r>
        <w:rPr>
          <w:color w:val="000000"/>
          <w:sz w:val="24"/>
          <w:szCs w:val="24"/>
        </w:rPr>
        <w:t xml:space="preserve"> </w:t>
      </w:r>
      <w:r>
        <w:rPr>
          <w:color w:val="000000"/>
          <w:w w:val="99"/>
          <w:sz w:val="24"/>
          <w:szCs w:val="24"/>
        </w:rPr>
        <w:t>carried</w:t>
      </w:r>
      <w:r>
        <w:rPr>
          <w:color w:val="000000"/>
          <w:sz w:val="24"/>
          <w:szCs w:val="24"/>
        </w:rPr>
        <w:t xml:space="preserve"> </w:t>
      </w:r>
      <w:r>
        <w:rPr>
          <w:color w:val="000000"/>
          <w:w w:val="99"/>
          <w:sz w:val="24"/>
          <w:szCs w:val="24"/>
        </w:rPr>
        <w:t>out</w:t>
      </w:r>
      <w:r>
        <w:rPr>
          <w:color w:val="000000"/>
          <w:sz w:val="24"/>
          <w:szCs w:val="24"/>
        </w:rPr>
        <w:t xml:space="preserve"> </w:t>
      </w:r>
      <w:r>
        <w:rPr>
          <w:color w:val="000000"/>
          <w:w w:val="99"/>
          <w:sz w:val="24"/>
          <w:szCs w:val="24"/>
        </w:rPr>
        <w:t>during</w:t>
      </w:r>
      <w:r>
        <w:rPr>
          <w:color w:val="000000"/>
          <w:sz w:val="24"/>
          <w:szCs w:val="24"/>
        </w:rPr>
        <w:t xml:space="preserve"> </w:t>
      </w:r>
      <w:r>
        <w:rPr>
          <w:color w:val="000000"/>
          <w:w w:val="99"/>
          <w:sz w:val="24"/>
          <w:szCs w:val="24"/>
        </w:rPr>
        <w:t>a</w:t>
      </w:r>
      <w:r>
        <w:rPr>
          <w:color w:val="000000"/>
          <w:sz w:val="24"/>
          <w:szCs w:val="24"/>
        </w:rPr>
        <w:t xml:space="preserve"> </w:t>
      </w:r>
      <w:r>
        <w:rPr>
          <w:color w:val="000000"/>
          <w:w w:val="99"/>
          <w:sz w:val="24"/>
          <w:szCs w:val="24"/>
        </w:rPr>
        <w:t>period</w:t>
      </w:r>
      <w:r>
        <w:rPr>
          <w:color w:val="000000"/>
          <w:sz w:val="24"/>
          <w:szCs w:val="24"/>
        </w:rPr>
        <w:t xml:space="preserve"> </w:t>
      </w:r>
      <w:r>
        <w:rPr>
          <w:color w:val="000000"/>
          <w:w w:val="99"/>
          <w:sz w:val="24"/>
          <w:szCs w:val="24"/>
        </w:rPr>
        <w:t xml:space="preserve">from </w:t>
      </w:r>
      <w:r w:rsidR="00237D40">
        <w:rPr>
          <w:color w:val="000000"/>
          <w:w w:val="99"/>
          <w:sz w:val="24"/>
          <w:szCs w:val="24"/>
        </w:rPr>
        <w:t>Ju</w:t>
      </w:r>
      <w:r w:rsidR="003963AB">
        <w:rPr>
          <w:color w:val="000000"/>
          <w:w w:val="99"/>
          <w:sz w:val="24"/>
          <w:szCs w:val="24"/>
        </w:rPr>
        <w:t>ly</w:t>
      </w:r>
      <w:r>
        <w:rPr>
          <w:color w:val="000000"/>
          <w:w w:val="99"/>
          <w:sz w:val="24"/>
          <w:szCs w:val="24"/>
        </w:rPr>
        <w:t>,</w:t>
      </w:r>
      <w:r>
        <w:rPr>
          <w:color w:val="000000"/>
          <w:sz w:val="24"/>
          <w:szCs w:val="24"/>
        </w:rPr>
        <w:t xml:space="preserve"> </w:t>
      </w:r>
      <w:r>
        <w:rPr>
          <w:color w:val="000000"/>
          <w:w w:val="99"/>
          <w:sz w:val="24"/>
          <w:szCs w:val="24"/>
        </w:rPr>
        <w:t>202</w:t>
      </w:r>
      <w:r w:rsidR="005A5491">
        <w:rPr>
          <w:color w:val="000000"/>
          <w:w w:val="99"/>
          <w:sz w:val="24"/>
          <w:szCs w:val="24"/>
        </w:rPr>
        <w:t>4</w:t>
      </w:r>
      <w:r>
        <w:rPr>
          <w:color w:val="000000"/>
          <w:sz w:val="24"/>
          <w:szCs w:val="24"/>
        </w:rPr>
        <w:t xml:space="preserve"> </w:t>
      </w:r>
      <w:r>
        <w:rPr>
          <w:color w:val="000000"/>
          <w:w w:val="99"/>
          <w:sz w:val="24"/>
          <w:szCs w:val="24"/>
        </w:rPr>
        <w:t>to</w:t>
      </w:r>
      <w:r>
        <w:rPr>
          <w:color w:val="000000"/>
          <w:sz w:val="24"/>
          <w:szCs w:val="24"/>
        </w:rPr>
        <w:t xml:space="preserve"> </w:t>
      </w:r>
      <w:r w:rsidR="00237D40">
        <w:rPr>
          <w:color w:val="000000"/>
          <w:w w:val="99"/>
          <w:sz w:val="24"/>
          <w:szCs w:val="24"/>
        </w:rPr>
        <w:t>No</w:t>
      </w:r>
      <w:r w:rsidR="003963AB">
        <w:rPr>
          <w:color w:val="000000"/>
          <w:w w:val="99"/>
          <w:sz w:val="24"/>
          <w:szCs w:val="24"/>
        </w:rPr>
        <w:t>v</w:t>
      </w:r>
      <w:r>
        <w:rPr>
          <w:color w:val="000000"/>
          <w:w w:val="99"/>
          <w:sz w:val="24"/>
          <w:szCs w:val="24"/>
        </w:rPr>
        <w:t>,</w:t>
      </w:r>
      <w:r>
        <w:rPr>
          <w:color w:val="000000"/>
          <w:sz w:val="24"/>
          <w:szCs w:val="24"/>
        </w:rPr>
        <w:t xml:space="preserve"> </w:t>
      </w:r>
      <w:r>
        <w:rPr>
          <w:color w:val="000000"/>
          <w:w w:val="99"/>
          <w:sz w:val="24"/>
          <w:szCs w:val="24"/>
        </w:rPr>
        <w:t>202</w:t>
      </w:r>
      <w:r w:rsidR="003963AB">
        <w:rPr>
          <w:color w:val="000000"/>
          <w:w w:val="99"/>
          <w:sz w:val="24"/>
          <w:szCs w:val="24"/>
        </w:rPr>
        <w:t>4</w:t>
      </w:r>
      <w:r>
        <w:rPr>
          <w:color w:val="000000"/>
          <w:sz w:val="24"/>
          <w:szCs w:val="24"/>
        </w:rPr>
        <w:t xml:space="preserve"> </w:t>
      </w:r>
      <w:r>
        <w:rPr>
          <w:color w:val="000000"/>
          <w:w w:val="99"/>
          <w:sz w:val="24"/>
          <w:szCs w:val="24"/>
        </w:rPr>
        <w:t>under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guidance</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Asst.</w:t>
      </w:r>
      <w:r>
        <w:rPr>
          <w:color w:val="000000"/>
          <w:sz w:val="24"/>
          <w:szCs w:val="24"/>
        </w:rPr>
        <w:t xml:space="preserve"> </w:t>
      </w:r>
      <w:r>
        <w:rPr>
          <w:color w:val="000000"/>
          <w:w w:val="99"/>
          <w:sz w:val="24"/>
          <w:szCs w:val="24"/>
        </w:rPr>
        <w:t>Professor</w:t>
      </w:r>
      <w:r>
        <w:rPr>
          <w:color w:val="000000"/>
          <w:sz w:val="24"/>
          <w:szCs w:val="24"/>
        </w:rPr>
        <w:t xml:space="preserve"> </w:t>
      </w:r>
      <w:r>
        <w:rPr>
          <w:color w:val="000000"/>
          <w:w w:val="99"/>
          <w:sz w:val="24"/>
          <w:szCs w:val="24"/>
        </w:rPr>
        <w:t>Mr.</w:t>
      </w:r>
      <w:r>
        <w:rPr>
          <w:color w:val="000000"/>
          <w:sz w:val="24"/>
          <w:szCs w:val="24"/>
        </w:rPr>
        <w:t xml:space="preserve"> </w:t>
      </w:r>
      <w:r>
        <w:rPr>
          <w:color w:val="000000"/>
          <w:w w:val="99"/>
          <w:sz w:val="24"/>
          <w:szCs w:val="24"/>
        </w:rPr>
        <w:t>Harish</w:t>
      </w:r>
      <w:r>
        <w:rPr>
          <w:color w:val="000000"/>
          <w:sz w:val="24"/>
          <w:szCs w:val="24"/>
        </w:rPr>
        <w:t xml:space="preserve"> </w:t>
      </w:r>
      <w:r>
        <w:rPr>
          <w:color w:val="000000"/>
          <w:w w:val="99"/>
          <w:sz w:val="24"/>
          <w:szCs w:val="24"/>
        </w:rPr>
        <w:t>Vishwakarma, Department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Vocational</w:t>
      </w:r>
      <w:r>
        <w:rPr>
          <w:color w:val="000000"/>
          <w:sz w:val="24"/>
          <w:szCs w:val="24"/>
        </w:rPr>
        <w:t xml:space="preserve"> </w:t>
      </w:r>
      <w:r>
        <w:rPr>
          <w:color w:val="000000"/>
          <w:w w:val="99"/>
          <w:sz w:val="24"/>
          <w:szCs w:val="24"/>
        </w:rPr>
        <w:t>Education.</w:t>
      </w:r>
    </w:p>
    <w:p w14:paraId="477DE5EB" w14:textId="5BFA6418" w:rsidR="00EA508A" w:rsidRDefault="00A93158" w:rsidP="003963AB">
      <w:pPr>
        <w:spacing w:line="260" w:lineRule="exact"/>
        <w:ind w:left="782" w:right="1394"/>
        <w:jc w:val="both"/>
        <w:rPr>
          <w:sz w:val="24"/>
          <w:szCs w:val="24"/>
        </w:rPr>
      </w:pPr>
      <w:r>
        <w:rPr>
          <w:w w:val="99"/>
          <w:sz w:val="24"/>
          <w:szCs w:val="24"/>
        </w:rPr>
        <w:t>The</w:t>
      </w:r>
      <w:r>
        <w:rPr>
          <w:sz w:val="24"/>
          <w:szCs w:val="24"/>
        </w:rPr>
        <w:t xml:space="preserve"> </w:t>
      </w:r>
      <w:r>
        <w:rPr>
          <w:w w:val="99"/>
          <w:sz w:val="24"/>
          <w:szCs w:val="24"/>
        </w:rPr>
        <w:t>M</w:t>
      </w:r>
      <w:r w:rsidR="003963AB">
        <w:rPr>
          <w:w w:val="99"/>
          <w:sz w:val="24"/>
          <w:szCs w:val="24"/>
        </w:rPr>
        <w:t>in</w:t>
      </w:r>
      <w:r>
        <w:rPr>
          <w:w w:val="99"/>
          <w:sz w:val="24"/>
          <w:szCs w:val="24"/>
        </w:rPr>
        <w:t>or</w:t>
      </w:r>
      <w:r>
        <w:rPr>
          <w:sz w:val="24"/>
          <w:szCs w:val="24"/>
        </w:rPr>
        <w:t xml:space="preserve"> </w:t>
      </w:r>
      <w:r>
        <w:rPr>
          <w:w w:val="99"/>
          <w:sz w:val="24"/>
          <w:szCs w:val="24"/>
        </w:rPr>
        <w:t>Project</w:t>
      </w:r>
      <w:r>
        <w:rPr>
          <w:sz w:val="24"/>
          <w:szCs w:val="24"/>
        </w:rPr>
        <w:t xml:space="preserve"> </w:t>
      </w:r>
      <w:r>
        <w:rPr>
          <w:w w:val="99"/>
          <w:sz w:val="24"/>
          <w:szCs w:val="24"/>
        </w:rPr>
        <w:t>Viva-Voce</w:t>
      </w:r>
      <w:r>
        <w:rPr>
          <w:sz w:val="24"/>
          <w:szCs w:val="24"/>
        </w:rPr>
        <w:t xml:space="preserve"> </w:t>
      </w:r>
      <w:r>
        <w:rPr>
          <w:w w:val="99"/>
          <w:sz w:val="24"/>
          <w:szCs w:val="24"/>
        </w:rPr>
        <w:t>Examination</w:t>
      </w:r>
      <w:r>
        <w:rPr>
          <w:sz w:val="24"/>
          <w:szCs w:val="24"/>
        </w:rPr>
        <w:t xml:space="preserve"> </w:t>
      </w:r>
      <w:r>
        <w:rPr>
          <w:w w:val="99"/>
          <w:sz w:val="24"/>
          <w:szCs w:val="24"/>
        </w:rPr>
        <w:t>has</w:t>
      </w:r>
      <w:r>
        <w:rPr>
          <w:sz w:val="24"/>
          <w:szCs w:val="24"/>
        </w:rPr>
        <w:t xml:space="preserve"> </w:t>
      </w:r>
      <w:r>
        <w:rPr>
          <w:w w:val="99"/>
          <w:sz w:val="24"/>
          <w:szCs w:val="24"/>
        </w:rPr>
        <w:t>been</w:t>
      </w:r>
      <w:r>
        <w:rPr>
          <w:sz w:val="24"/>
          <w:szCs w:val="24"/>
        </w:rPr>
        <w:t xml:space="preserve"> </w:t>
      </w:r>
      <w:r>
        <w:rPr>
          <w:w w:val="99"/>
          <w:sz w:val="24"/>
          <w:szCs w:val="24"/>
        </w:rPr>
        <w:t>held</w:t>
      </w:r>
      <w:r>
        <w:rPr>
          <w:sz w:val="24"/>
          <w:szCs w:val="24"/>
        </w:rPr>
        <w:t xml:space="preserve"> </w:t>
      </w:r>
      <w:r>
        <w:rPr>
          <w:w w:val="99"/>
          <w:sz w:val="24"/>
          <w:szCs w:val="24"/>
        </w:rPr>
        <w:t>on</w:t>
      </w:r>
      <w:r>
        <w:rPr>
          <w:sz w:val="24"/>
          <w:szCs w:val="24"/>
        </w:rPr>
        <w:t xml:space="preserve"> </w:t>
      </w:r>
      <w:r w:rsidR="00E70CE1">
        <w:rPr>
          <w:w w:val="99"/>
          <w:sz w:val="24"/>
          <w:szCs w:val="24"/>
        </w:rPr>
        <w:t>03</w:t>
      </w:r>
      <w:r>
        <w:rPr>
          <w:sz w:val="24"/>
          <w:szCs w:val="24"/>
        </w:rPr>
        <w:t xml:space="preserve"> </w:t>
      </w:r>
      <w:r w:rsidR="00E70CE1">
        <w:rPr>
          <w:w w:val="99"/>
          <w:sz w:val="24"/>
          <w:szCs w:val="24"/>
        </w:rPr>
        <w:t>Dec</w:t>
      </w:r>
      <w:r>
        <w:rPr>
          <w:w w:val="99"/>
          <w:sz w:val="24"/>
          <w:szCs w:val="24"/>
        </w:rPr>
        <w:t>,</w:t>
      </w:r>
      <w:r>
        <w:rPr>
          <w:sz w:val="24"/>
          <w:szCs w:val="24"/>
        </w:rPr>
        <w:t xml:space="preserve"> </w:t>
      </w:r>
      <w:r>
        <w:rPr>
          <w:w w:val="99"/>
          <w:sz w:val="24"/>
          <w:szCs w:val="24"/>
        </w:rPr>
        <w:t>202</w:t>
      </w:r>
      <w:r w:rsidR="005A5491">
        <w:rPr>
          <w:w w:val="99"/>
          <w:sz w:val="24"/>
          <w:szCs w:val="24"/>
        </w:rPr>
        <w:t>4</w:t>
      </w:r>
      <w:r>
        <w:rPr>
          <w:w w:val="99"/>
          <w:sz w:val="24"/>
          <w:szCs w:val="24"/>
        </w:rPr>
        <w:t>.</w:t>
      </w:r>
    </w:p>
    <w:p w14:paraId="43EA553E" w14:textId="77777777" w:rsidR="00EA508A" w:rsidRDefault="00EA508A">
      <w:pPr>
        <w:spacing w:before="9" w:line="140" w:lineRule="exact"/>
        <w:rPr>
          <w:sz w:val="15"/>
          <w:szCs w:val="15"/>
        </w:rPr>
      </w:pPr>
    </w:p>
    <w:p w14:paraId="0FD50272" w14:textId="77777777" w:rsidR="00EA508A" w:rsidRDefault="00EA508A">
      <w:pPr>
        <w:spacing w:line="200" w:lineRule="exact"/>
      </w:pPr>
    </w:p>
    <w:p w14:paraId="79CB777F" w14:textId="77777777" w:rsidR="00EA508A" w:rsidRDefault="00EA508A">
      <w:pPr>
        <w:spacing w:line="200" w:lineRule="exact"/>
      </w:pPr>
    </w:p>
    <w:p w14:paraId="0DB44A29" w14:textId="77777777" w:rsidR="00EA508A" w:rsidRDefault="00EA508A">
      <w:pPr>
        <w:spacing w:line="200" w:lineRule="exact"/>
      </w:pPr>
    </w:p>
    <w:p w14:paraId="588DC6A8" w14:textId="77777777" w:rsidR="00EA508A" w:rsidRDefault="00EA508A">
      <w:pPr>
        <w:spacing w:line="200" w:lineRule="exact"/>
      </w:pPr>
    </w:p>
    <w:p w14:paraId="520B0AF9" w14:textId="77777777" w:rsidR="00EA508A" w:rsidRDefault="00EA508A">
      <w:pPr>
        <w:spacing w:line="200" w:lineRule="exact"/>
      </w:pPr>
    </w:p>
    <w:p w14:paraId="0CB0DA89" w14:textId="77777777" w:rsidR="00EA508A" w:rsidRDefault="00EA508A">
      <w:pPr>
        <w:spacing w:line="200" w:lineRule="exact"/>
      </w:pPr>
    </w:p>
    <w:p w14:paraId="77BC78B5" w14:textId="77777777" w:rsidR="00EA508A" w:rsidRDefault="00EA508A">
      <w:pPr>
        <w:spacing w:line="200" w:lineRule="exact"/>
      </w:pPr>
    </w:p>
    <w:p w14:paraId="146FA7C6" w14:textId="77777777" w:rsidR="00EA508A" w:rsidRDefault="00EA508A">
      <w:pPr>
        <w:spacing w:line="200" w:lineRule="exact"/>
      </w:pPr>
    </w:p>
    <w:p w14:paraId="1A841FB0" w14:textId="77777777" w:rsidR="00EA508A" w:rsidRDefault="00EA508A">
      <w:pPr>
        <w:spacing w:line="200" w:lineRule="exact"/>
      </w:pPr>
    </w:p>
    <w:p w14:paraId="59C064B9" w14:textId="77777777" w:rsidR="00EA508A" w:rsidRDefault="00A93158">
      <w:pPr>
        <w:ind w:left="100" w:right="483"/>
        <w:jc w:val="both"/>
        <w:rPr>
          <w:sz w:val="28"/>
          <w:szCs w:val="28"/>
        </w:rPr>
      </w:pPr>
      <w:r>
        <w:rPr>
          <w:sz w:val="28"/>
          <w:szCs w:val="28"/>
        </w:rPr>
        <w:t>Internal Examiner                                                               External Examiner</w:t>
      </w:r>
    </w:p>
    <w:p w14:paraId="44E4F97A" w14:textId="77777777" w:rsidR="00EA508A" w:rsidRDefault="00EA508A">
      <w:pPr>
        <w:spacing w:line="200" w:lineRule="exact"/>
      </w:pPr>
    </w:p>
    <w:p w14:paraId="1F43A938" w14:textId="77777777" w:rsidR="00EA508A" w:rsidRDefault="00EA508A">
      <w:pPr>
        <w:spacing w:line="200" w:lineRule="exact"/>
      </w:pPr>
    </w:p>
    <w:p w14:paraId="01BF9267" w14:textId="77777777" w:rsidR="00EA508A" w:rsidRDefault="00EA508A">
      <w:pPr>
        <w:spacing w:line="200" w:lineRule="exact"/>
      </w:pPr>
    </w:p>
    <w:p w14:paraId="2D6030B7" w14:textId="77777777" w:rsidR="00EA508A" w:rsidRDefault="00EA508A">
      <w:pPr>
        <w:spacing w:line="200" w:lineRule="exact"/>
      </w:pPr>
    </w:p>
    <w:p w14:paraId="5E39B845" w14:textId="77777777" w:rsidR="00EA508A" w:rsidRDefault="00EA508A">
      <w:pPr>
        <w:spacing w:line="200" w:lineRule="exact"/>
      </w:pPr>
    </w:p>
    <w:p w14:paraId="675F0D19" w14:textId="77777777" w:rsidR="00EA508A" w:rsidRDefault="00EA508A">
      <w:pPr>
        <w:spacing w:line="200" w:lineRule="exact"/>
      </w:pPr>
    </w:p>
    <w:p w14:paraId="448676B6" w14:textId="77777777" w:rsidR="00EA508A" w:rsidRDefault="00EA508A">
      <w:pPr>
        <w:spacing w:line="200" w:lineRule="exact"/>
      </w:pPr>
    </w:p>
    <w:p w14:paraId="7584FCE7" w14:textId="77777777" w:rsidR="00EA508A" w:rsidRDefault="00EA508A">
      <w:pPr>
        <w:spacing w:line="200" w:lineRule="exact"/>
      </w:pPr>
    </w:p>
    <w:p w14:paraId="09E7337D" w14:textId="77777777" w:rsidR="00EA508A" w:rsidRDefault="00EA508A">
      <w:pPr>
        <w:spacing w:line="200" w:lineRule="exact"/>
      </w:pPr>
    </w:p>
    <w:p w14:paraId="05AF08C6" w14:textId="77777777" w:rsidR="00EA508A" w:rsidRDefault="00EA508A">
      <w:pPr>
        <w:spacing w:before="10" w:line="280" w:lineRule="exact"/>
        <w:rPr>
          <w:sz w:val="28"/>
          <w:szCs w:val="28"/>
        </w:rPr>
      </w:pPr>
    </w:p>
    <w:p w14:paraId="26F0368C" w14:textId="77777777" w:rsidR="00EA508A" w:rsidRDefault="00A93158">
      <w:pPr>
        <w:ind w:left="4444" w:right="4443"/>
        <w:jc w:val="center"/>
        <w:rPr>
          <w:sz w:val="28"/>
          <w:szCs w:val="28"/>
        </w:rPr>
      </w:pPr>
      <w:r>
        <w:rPr>
          <w:sz w:val="28"/>
          <w:szCs w:val="28"/>
        </w:rPr>
        <w:t>Head</w:t>
      </w:r>
    </w:p>
    <w:p w14:paraId="68696F8D" w14:textId="77777777" w:rsidR="00EA508A" w:rsidRDefault="00A93158">
      <w:pPr>
        <w:spacing w:before="28"/>
        <w:ind w:left="3124" w:right="3127"/>
        <w:jc w:val="center"/>
        <w:rPr>
          <w:sz w:val="28"/>
          <w:szCs w:val="28"/>
        </w:rPr>
      </w:pPr>
      <w:r>
        <w:rPr>
          <w:sz w:val="28"/>
          <w:szCs w:val="28"/>
        </w:rPr>
        <w:t>Prof. Raghavendra Mishra</w:t>
      </w:r>
    </w:p>
    <w:p w14:paraId="2FE95422" w14:textId="77777777" w:rsidR="00EA508A" w:rsidRDefault="00A93158">
      <w:pPr>
        <w:spacing w:before="25"/>
        <w:ind w:left="2973" w:right="2977"/>
        <w:jc w:val="center"/>
        <w:rPr>
          <w:sz w:val="24"/>
          <w:szCs w:val="24"/>
        </w:rPr>
      </w:pP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p>
    <w:p w14:paraId="254D6303" w14:textId="77777777" w:rsidR="00EA508A" w:rsidRDefault="00A93158">
      <w:pPr>
        <w:spacing w:before="21"/>
        <w:ind w:left="2108" w:right="2115"/>
        <w:jc w:val="center"/>
        <w:rPr>
          <w:sz w:val="24"/>
          <w:szCs w:val="24"/>
        </w:rPr>
      </w:pP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Amarkantak</w:t>
      </w:r>
    </w:p>
    <w:p w14:paraId="24DC2895" w14:textId="77777777" w:rsidR="00EA508A" w:rsidRDefault="00A93158">
      <w:pPr>
        <w:spacing w:before="18"/>
        <w:ind w:left="3849" w:right="3851"/>
        <w:jc w:val="center"/>
        <w:rPr>
          <w:sz w:val="28"/>
          <w:szCs w:val="28"/>
        </w:rPr>
        <w:sectPr w:rsidR="00EA508A">
          <w:pgSz w:w="12240" w:h="15840"/>
          <w:pgMar w:top="1480" w:right="1340" w:bottom="280" w:left="1340" w:header="720" w:footer="720" w:gutter="0"/>
          <w:cols w:space="720"/>
        </w:sectPr>
      </w:pPr>
      <w:r>
        <w:rPr>
          <w:w w:val="99"/>
          <w:sz w:val="24"/>
          <w:szCs w:val="24"/>
        </w:rPr>
        <w:t>(Madhya</w:t>
      </w:r>
      <w:r>
        <w:rPr>
          <w:sz w:val="24"/>
          <w:szCs w:val="24"/>
        </w:rPr>
        <w:t xml:space="preserve"> </w:t>
      </w:r>
      <w:r>
        <w:rPr>
          <w:w w:val="99"/>
          <w:sz w:val="24"/>
          <w:szCs w:val="24"/>
        </w:rPr>
        <w:t>Pradesh</w:t>
      </w:r>
      <w:r>
        <w:rPr>
          <w:sz w:val="28"/>
          <w:szCs w:val="28"/>
        </w:rPr>
        <w:t>)</w:t>
      </w:r>
    </w:p>
    <w:p w14:paraId="2D0DA257" w14:textId="575A73A7" w:rsidR="00EA508A" w:rsidRDefault="00000000" w:rsidP="00E70CE1">
      <w:pPr>
        <w:spacing w:before="81" w:line="240" w:lineRule="exact"/>
        <w:ind w:right="-930"/>
        <w:rPr>
          <w:sz w:val="22"/>
          <w:szCs w:val="22"/>
        </w:rPr>
      </w:pPr>
      <w:r>
        <w:lastRenderedPageBreak/>
        <w:pict w14:anchorId="77F3C4E3">
          <v:group id="_x0000_s4191" style="position:absolute;margin-left:22.45pt;margin-top:22.45pt;width:567.1pt;height:747.1pt;z-index:-251678720;mso-position-horizontal-relative:page;mso-position-vertical-relative:page" coordorigin="449,449" coordsize="11342,14942">
            <v:shape id="_x0000_s4205" style="position:absolute;left:510;top:480;width:0;height:89" coordorigin="510,480" coordsize="0,89" path="m510,569r,-89e" filled="f" strokeweight="3.1pt">
              <v:path arrowok="t"/>
            </v:shape>
            <v:shape id="_x0000_s4204" style="position:absolute;left:480;top:510;width:89;height:0" coordorigin="480,510" coordsize="89,0" path="m480,510r89,e" filled="f" strokeweight="3.1pt">
              <v:path arrowok="t"/>
            </v:shape>
            <v:shape id="_x0000_s4203" type="#_x0000_t75" style="position:absolute;left:569;top:480;width:11102;height:89">
              <v:imagedata r:id="rId8" o:title=""/>
            </v:shape>
            <v:shape id="_x0000_s4202" style="position:absolute;left:11753;top:480;width:0;height:89" coordorigin="11753,480" coordsize="0,89" path="m11753,569r,-89e" filled="f" strokeweight=".82pt">
              <v:path arrowok="t"/>
            </v:shape>
            <v:shape id="_x0000_s4201" style="position:absolute;left:11671;top:510;width:89;height:0" coordorigin="11671,510" coordsize="89,0" path="m11671,510r89,e" filled="f" strokeweight="3.1pt">
              <v:path arrowok="t"/>
            </v:shape>
            <v:shape id="_x0000_s4200" style="position:absolute;left:510;top:569;width:0;height:14702" coordorigin="510,569" coordsize="0,14702" path="m510,15271l510,569e" filled="f" strokeweight="3.1pt">
              <v:path arrowok="t"/>
            </v:shape>
            <v:shape id="_x0000_s4199" style="position:absolute;left:562;top:554;width:0;height:14754" coordorigin="562,554" coordsize="0,14754" path="m562,15308l562,554e" filled="f" strokeweight=".82pt">
              <v:path arrowok="t"/>
            </v:shape>
            <v:shape id="_x0000_s4198" style="position:absolute;left:11753;top:569;width:0;height:14702" coordorigin="11753,569" coordsize="0,14702" path="m11753,15271r,-14702e" filled="f" strokeweight=".82pt">
              <v:path arrowok="t"/>
            </v:shape>
            <v:shape id="_x0000_s4197" style="position:absolute;left:11701;top:532;width:0;height:14800" coordorigin="11701,532" coordsize="0,14800" path="m11701,15331r,-14799e" filled="f" strokeweight="3.1pt">
              <v:path arrowok="t"/>
            </v:shape>
            <v:shape id="_x0000_s4196" style="position:absolute;left:510;top:15271;width:0;height:89" coordorigin="510,15271" coordsize="0,89" path="m510,15360r,-89e" filled="f" strokeweight="3.1pt">
              <v:path arrowok="t"/>
            </v:shape>
            <v:shape id="_x0000_s4195" style="position:absolute;left:480;top:15353;width:89;height:0" coordorigin="480,15353" coordsize="89,0" path="m480,15353r89,e" filled="f" strokeweight=".82pt">
              <v:path arrowok="t"/>
            </v:shape>
            <v:shape id="_x0000_s4194" type="#_x0000_t75" style="position:absolute;left:569;top:15271;width:11102;height:89">
              <v:imagedata r:id="rId8" o:title=""/>
            </v:shape>
            <v:shape id="_x0000_s4193" style="position:absolute;left:11753;top:15271;width:0;height:89" coordorigin="11753,15271" coordsize="0,89" path="m11753,15360r,-89e" filled="f" strokeweight=".82pt">
              <v:path arrowok="t"/>
            </v:shape>
            <v:shape id="_x0000_s4192" style="position:absolute;left:11671;top:15353;width:89;height:0" coordorigin="11671,15353" coordsize="89,0" path="m11671,15353r89,e" filled="f" strokeweight=".82pt">
              <v:path arrowok="t"/>
            </v:shape>
            <w10:wrap anchorx="page" anchory="page"/>
          </v:group>
        </w:pict>
      </w:r>
    </w:p>
    <w:p w14:paraId="7F199EA5" w14:textId="6B083167" w:rsidR="00EA508A" w:rsidRDefault="00BA7041">
      <w:pPr>
        <w:spacing w:line="200" w:lineRule="exact"/>
      </w:pPr>
      <w:r>
        <w:rPr>
          <w:noProof/>
        </w:rPr>
        <w:drawing>
          <wp:anchor distT="0" distB="0" distL="114300" distR="114300" simplePos="0" relativeHeight="251675648" behindDoc="0" locked="0" layoutInCell="1" allowOverlap="1" wp14:anchorId="200C01E9" wp14:editId="2F997D53">
            <wp:simplePos x="0" y="0"/>
            <wp:positionH relativeFrom="column">
              <wp:posOffset>-461645</wp:posOffset>
            </wp:positionH>
            <wp:positionV relativeFrom="paragraph">
              <wp:posOffset>106045</wp:posOffset>
            </wp:positionV>
            <wp:extent cx="6994779" cy="1336929"/>
            <wp:effectExtent l="0" t="0" r="0" b="0"/>
            <wp:wrapNone/>
            <wp:docPr id="18516005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4779" cy="13369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8253E" w14:textId="77777777" w:rsidR="00EA508A" w:rsidRDefault="00EA508A">
      <w:pPr>
        <w:spacing w:before="6" w:line="260" w:lineRule="exact"/>
        <w:rPr>
          <w:sz w:val="26"/>
          <w:szCs w:val="26"/>
        </w:rPr>
      </w:pPr>
    </w:p>
    <w:p w14:paraId="28E97465" w14:textId="47E1DDC8" w:rsidR="00EA508A" w:rsidRDefault="00EA508A">
      <w:pPr>
        <w:ind w:left="105"/>
      </w:pPr>
    </w:p>
    <w:p w14:paraId="1F231B5D" w14:textId="77777777" w:rsidR="00EA508A" w:rsidRDefault="00EA508A">
      <w:pPr>
        <w:spacing w:before="7" w:line="100" w:lineRule="exact"/>
        <w:rPr>
          <w:sz w:val="11"/>
          <w:szCs w:val="11"/>
        </w:rPr>
      </w:pPr>
    </w:p>
    <w:p w14:paraId="20DD7C01" w14:textId="77777777" w:rsidR="00EA508A" w:rsidRDefault="00EA508A">
      <w:pPr>
        <w:spacing w:line="200" w:lineRule="exact"/>
      </w:pPr>
    </w:p>
    <w:p w14:paraId="6BEAF532" w14:textId="77777777" w:rsidR="00EA508A" w:rsidRDefault="00EA508A">
      <w:pPr>
        <w:spacing w:line="200" w:lineRule="exact"/>
      </w:pPr>
    </w:p>
    <w:p w14:paraId="2FCD8044" w14:textId="147DCA74" w:rsidR="00EA508A" w:rsidRDefault="00EA508A">
      <w:pPr>
        <w:spacing w:line="200" w:lineRule="exact"/>
      </w:pPr>
    </w:p>
    <w:p w14:paraId="79BE8957" w14:textId="77777777" w:rsidR="00EA508A" w:rsidRDefault="00EA508A">
      <w:pPr>
        <w:spacing w:line="200" w:lineRule="exact"/>
      </w:pPr>
    </w:p>
    <w:p w14:paraId="1C82423B" w14:textId="77777777" w:rsidR="00BA7041" w:rsidRDefault="00BA7041">
      <w:pPr>
        <w:spacing w:before="24"/>
        <w:ind w:left="3688" w:right="3693"/>
        <w:jc w:val="center"/>
        <w:rPr>
          <w:sz w:val="28"/>
          <w:szCs w:val="28"/>
        </w:rPr>
      </w:pPr>
    </w:p>
    <w:p w14:paraId="7130BCC9" w14:textId="77777777" w:rsidR="00BA7041" w:rsidRDefault="00BA7041">
      <w:pPr>
        <w:spacing w:before="24"/>
        <w:ind w:left="3688" w:right="3693"/>
        <w:jc w:val="center"/>
        <w:rPr>
          <w:sz w:val="28"/>
          <w:szCs w:val="28"/>
        </w:rPr>
      </w:pPr>
    </w:p>
    <w:p w14:paraId="7D132AC4" w14:textId="77777777" w:rsidR="00BA7041" w:rsidRDefault="00BA7041">
      <w:pPr>
        <w:spacing w:before="24"/>
        <w:ind w:left="3688" w:right="3693"/>
        <w:jc w:val="center"/>
        <w:rPr>
          <w:sz w:val="28"/>
          <w:szCs w:val="28"/>
        </w:rPr>
      </w:pPr>
    </w:p>
    <w:p w14:paraId="725B7387" w14:textId="77777777" w:rsidR="00BA7041" w:rsidRDefault="00BA7041">
      <w:pPr>
        <w:spacing w:before="24"/>
        <w:ind w:left="3688" w:right="3693"/>
        <w:jc w:val="center"/>
        <w:rPr>
          <w:sz w:val="28"/>
          <w:szCs w:val="28"/>
        </w:rPr>
      </w:pPr>
    </w:p>
    <w:p w14:paraId="2AB8FD4F" w14:textId="77777777" w:rsidR="00BA7041" w:rsidRDefault="00BA7041">
      <w:pPr>
        <w:spacing w:before="24"/>
        <w:ind w:left="3688" w:right="3693"/>
        <w:jc w:val="center"/>
        <w:rPr>
          <w:sz w:val="28"/>
          <w:szCs w:val="28"/>
        </w:rPr>
      </w:pPr>
    </w:p>
    <w:p w14:paraId="7B4A36F2" w14:textId="77777777" w:rsidR="00BA7041" w:rsidRDefault="00BA7041">
      <w:pPr>
        <w:spacing w:before="24"/>
        <w:ind w:left="3688" w:right="3693"/>
        <w:jc w:val="center"/>
        <w:rPr>
          <w:sz w:val="28"/>
          <w:szCs w:val="28"/>
        </w:rPr>
      </w:pPr>
    </w:p>
    <w:p w14:paraId="7D7FB526" w14:textId="77777777" w:rsidR="00BA7041" w:rsidRDefault="00BA7041">
      <w:pPr>
        <w:spacing w:before="24"/>
        <w:ind w:left="3688" w:right="3693"/>
        <w:jc w:val="center"/>
        <w:rPr>
          <w:sz w:val="28"/>
          <w:szCs w:val="28"/>
        </w:rPr>
      </w:pPr>
    </w:p>
    <w:p w14:paraId="1DA7CA3D" w14:textId="396BF416" w:rsidR="00EA508A" w:rsidRDefault="00A93158">
      <w:pPr>
        <w:spacing w:before="24"/>
        <w:ind w:left="3688" w:right="3693"/>
        <w:jc w:val="center"/>
        <w:rPr>
          <w:sz w:val="28"/>
          <w:szCs w:val="28"/>
        </w:rPr>
      </w:pPr>
      <w:r>
        <w:rPr>
          <w:sz w:val="28"/>
          <w:szCs w:val="28"/>
        </w:rPr>
        <w:t>DECLARATION</w:t>
      </w:r>
    </w:p>
    <w:p w14:paraId="490654E9" w14:textId="77777777" w:rsidR="00EA508A" w:rsidRDefault="00EA508A">
      <w:pPr>
        <w:spacing w:line="200" w:lineRule="exact"/>
      </w:pPr>
    </w:p>
    <w:p w14:paraId="12F444D1" w14:textId="77777777" w:rsidR="00EA508A" w:rsidRDefault="00EA508A">
      <w:pPr>
        <w:spacing w:line="200" w:lineRule="exact"/>
      </w:pPr>
    </w:p>
    <w:p w14:paraId="4000B50E" w14:textId="77777777" w:rsidR="00EA508A" w:rsidRDefault="00EA508A">
      <w:pPr>
        <w:spacing w:before="12" w:line="280" w:lineRule="exact"/>
        <w:rPr>
          <w:sz w:val="28"/>
          <w:szCs w:val="28"/>
        </w:rPr>
      </w:pPr>
    </w:p>
    <w:p w14:paraId="762EBD96" w14:textId="0ADF4137" w:rsidR="00EA508A" w:rsidRDefault="00A93158">
      <w:pPr>
        <w:spacing w:line="359" w:lineRule="auto"/>
        <w:ind w:left="100" w:right="65"/>
        <w:jc w:val="both"/>
        <w:rPr>
          <w:sz w:val="24"/>
          <w:szCs w:val="24"/>
        </w:rPr>
      </w:pPr>
      <w:r>
        <w:rPr>
          <w:w w:val="99"/>
          <w:sz w:val="24"/>
          <w:szCs w:val="24"/>
        </w:rPr>
        <w:t>I</w:t>
      </w:r>
      <w:r>
        <w:rPr>
          <w:sz w:val="24"/>
          <w:szCs w:val="24"/>
        </w:rPr>
        <w:t xml:space="preserve"> </w:t>
      </w:r>
      <w:r>
        <w:rPr>
          <w:w w:val="99"/>
          <w:sz w:val="24"/>
          <w:szCs w:val="24"/>
        </w:rPr>
        <w:t>hereby</w:t>
      </w:r>
      <w:r>
        <w:rPr>
          <w:sz w:val="24"/>
          <w:szCs w:val="24"/>
        </w:rPr>
        <w:t xml:space="preserve"> </w:t>
      </w:r>
      <w:r>
        <w:rPr>
          <w:w w:val="99"/>
          <w:sz w:val="24"/>
          <w:szCs w:val="24"/>
        </w:rPr>
        <w:t>declare</w:t>
      </w:r>
      <w:r>
        <w:rPr>
          <w:sz w:val="24"/>
          <w:szCs w:val="24"/>
        </w:rPr>
        <w:t xml:space="preserve"> </w:t>
      </w:r>
      <w:r>
        <w:rPr>
          <w:w w:val="99"/>
          <w:sz w:val="24"/>
          <w:szCs w:val="24"/>
        </w:rPr>
        <w:t>and</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M</w:t>
      </w:r>
      <w:r w:rsidR="004F695C">
        <w:rPr>
          <w:w w:val="99"/>
          <w:sz w:val="24"/>
          <w:szCs w:val="24"/>
        </w:rPr>
        <w:t>in</w:t>
      </w:r>
      <w:r>
        <w:rPr>
          <w:w w:val="99"/>
          <w:sz w:val="24"/>
          <w:szCs w:val="24"/>
        </w:rPr>
        <w:t>or</w:t>
      </w:r>
      <w:r>
        <w:rPr>
          <w:sz w:val="24"/>
          <w:szCs w:val="24"/>
        </w:rPr>
        <w:t xml:space="preserve"> </w:t>
      </w:r>
      <w:r>
        <w:rPr>
          <w:w w:val="99"/>
          <w:sz w:val="24"/>
          <w:szCs w:val="24"/>
        </w:rPr>
        <w:t>Research</w:t>
      </w:r>
      <w:r>
        <w:rPr>
          <w:sz w:val="24"/>
          <w:szCs w:val="24"/>
        </w:rPr>
        <w:t xml:space="preserve"> </w:t>
      </w:r>
      <w:r>
        <w:rPr>
          <w:w w:val="99"/>
          <w:sz w:val="24"/>
          <w:szCs w:val="24"/>
        </w:rPr>
        <w:t>Project</w:t>
      </w:r>
      <w:r>
        <w:rPr>
          <w:sz w:val="24"/>
          <w:szCs w:val="24"/>
        </w:rPr>
        <w:t xml:space="preserve"> </w:t>
      </w:r>
      <w:r>
        <w:rPr>
          <w:w w:val="99"/>
          <w:sz w:val="24"/>
          <w:szCs w:val="24"/>
        </w:rPr>
        <w:t>entitled</w:t>
      </w:r>
      <w:r>
        <w:rPr>
          <w:sz w:val="24"/>
          <w:szCs w:val="24"/>
        </w:rPr>
        <w:t xml:space="preserve"> </w:t>
      </w:r>
      <w:r>
        <w:rPr>
          <w:w w:val="99"/>
          <w:sz w:val="24"/>
          <w:szCs w:val="24"/>
        </w:rPr>
        <w:t>“</w:t>
      </w:r>
      <w:r w:rsidR="00E57E0E">
        <w:rPr>
          <w:w w:val="99"/>
          <w:sz w:val="24"/>
          <w:szCs w:val="24"/>
        </w:rPr>
        <w:t>PRABHAT AUTOMOBILES-INVENTORY EMPLOYEE MANAGEMENT SYSTEM</w:t>
      </w:r>
      <w:r>
        <w:rPr>
          <w:sz w:val="24"/>
          <w:szCs w:val="24"/>
        </w:rPr>
        <w:t xml:space="preserve"> </w:t>
      </w:r>
      <w:r>
        <w:rPr>
          <w:w w:val="99"/>
          <w:sz w:val="24"/>
          <w:szCs w:val="24"/>
        </w:rPr>
        <w:t>the marketing</w:t>
      </w:r>
      <w:r>
        <w:rPr>
          <w:sz w:val="24"/>
          <w:szCs w:val="24"/>
        </w:rPr>
        <w:t xml:space="preserve"> </w:t>
      </w:r>
      <w:r>
        <w:rPr>
          <w:w w:val="99"/>
          <w:sz w:val="24"/>
          <w:szCs w:val="24"/>
        </w:rPr>
        <w:t>of</w:t>
      </w:r>
      <w:r>
        <w:rPr>
          <w:sz w:val="24"/>
          <w:szCs w:val="24"/>
        </w:rPr>
        <w:t xml:space="preserve"> </w:t>
      </w:r>
      <w:r>
        <w:rPr>
          <w:w w:val="99"/>
          <w:sz w:val="24"/>
          <w:szCs w:val="24"/>
        </w:rPr>
        <w:t>Micro</w:t>
      </w:r>
      <w:r>
        <w:rPr>
          <w:sz w:val="24"/>
          <w:szCs w:val="24"/>
        </w:rPr>
        <w:t xml:space="preserve"> </w:t>
      </w:r>
      <w:r>
        <w:rPr>
          <w:w w:val="99"/>
          <w:sz w:val="24"/>
          <w:szCs w:val="24"/>
        </w:rPr>
        <w:t>small</w:t>
      </w:r>
      <w:r>
        <w:rPr>
          <w:sz w:val="24"/>
          <w:szCs w:val="24"/>
        </w:rPr>
        <w:t xml:space="preserve"> </w:t>
      </w:r>
      <w:r>
        <w:rPr>
          <w:w w:val="99"/>
          <w:sz w:val="24"/>
          <w:szCs w:val="24"/>
        </w:rPr>
        <w:t>and</w:t>
      </w:r>
      <w:r>
        <w:rPr>
          <w:sz w:val="24"/>
          <w:szCs w:val="24"/>
        </w:rPr>
        <w:t xml:space="preserve"> </w:t>
      </w:r>
      <w:r>
        <w:rPr>
          <w:w w:val="99"/>
          <w:sz w:val="24"/>
          <w:szCs w:val="24"/>
        </w:rPr>
        <w:t>Medium</w:t>
      </w:r>
      <w:r>
        <w:rPr>
          <w:sz w:val="24"/>
          <w:szCs w:val="24"/>
        </w:rPr>
        <w:t xml:space="preserve"> </w:t>
      </w:r>
      <w:r>
        <w:rPr>
          <w:w w:val="99"/>
          <w:sz w:val="24"/>
          <w:szCs w:val="24"/>
        </w:rPr>
        <w:t>Enterprises</w:t>
      </w:r>
      <w:r>
        <w:rPr>
          <w:sz w:val="24"/>
          <w:szCs w:val="24"/>
        </w:rPr>
        <w:t xml:space="preserve"> </w:t>
      </w:r>
      <w:r w:rsidR="004F695C">
        <w:rPr>
          <w:w w:val="99"/>
          <w:sz w:val="24"/>
          <w:szCs w:val="24"/>
        </w:rPr>
        <w:t xml:space="preserve">and </w:t>
      </w:r>
      <w:proofErr w:type="spellStart"/>
      <w:r w:rsidR="004F695C">
        <w:rPr>
          <w:w w:val="99"/>
          <w:sz w:val="24"/>
          <w:szCs w:val="24"/>
        </w:rPr>
        <w:t>mangment</w:t>
      </w:r>
      <w:proofErr w:type="spellEnd"/>
      <w:r w:rsidR="004F695C">
        <w:rPr>
          <w:w w:val="99"/>
          <w:sz w:val="24"/>
          <w:szCs w:val="24"/>
        </w:rPr>
        <w:t xml:space="preserve"> of </w:t>
      </w:r>
      <w:proofErr w:type="gramStart"/>
      <w:r w:rsidR="004F695C">
        <w:rPr>
          <w:w w:val="99"/>
          <w:sz w:val="24"/>
          <w:szCs w:val="24"/>
        </w:rPr>
        <w:t xml:space="preserve">firms </w:t>
      </w:r>
      <w:r>
        <w:rPr>
          <w:sz w:val="24"/>
          <w:szCs w:val="24"/>
        </w:rPr>
        <w:t xml:space="preserve"> </w:t>
      </w:r>
      <w:r>
        <w:rPr>
          <w:w w:val="99"/>
          <w:sz w:val="24"/>
          <w:szCs w:val="24"/>
        </w:rPr>
        <w:t>in</w:t>
      </w:r>
      <w:proofErr w:type="gramEnd"/>
      <w:r>
        <w:rPr>
          <w:sz w:val="24"/>
          <w:szCs w:val="24"/>
        </w:rPr>
        <w:t xml:space="preserve"> </w:t>
      </w:r>
      <w:proofErr w:type="spellStart"/>
      <w:r>
        <w:rPr>
          <w:w w:val="99"/>
          <w:sz w:val="24"/>
          <w:szCs w:val="24"/>
        </w:rPr>
        <w:t>Anuppur</w:t>
      </w:r>
      <w:proofErr w:type="spellEnd"/>
      <w:r>
        <w:rPr>
          <w:w w:val="99"/>
          <w:sz w:val="24"/>
          <w:szCs w:val="24"/>
        </w:rPr>
        <w:t xml:space="preserve"> Distric</w:t>
      </w:r>
      <w:r w:rsidR="005A5491">
        <w:rPr>
          <w:w w:val="99"/>
          <w:sz w:val="24"/>
          <w:szCs w:val="24"/>
        </w:rPr>
        <w:t>t</w:t>
      </w:r>
      <w:r>
        <w:rPr>
          <w:w w:val="99"/>
          <w:sz w:val="24"/>
          <w:szCs w:val="24"/>
        </w:rPr>
        <w:t>”</w:t>
      </w:r>
      <w:r>
        <w:rPr>
          <w:sz w:val="24"/>
          <w:szCs w:val="24"/>
        </w:rPr>
        <w:t xml:space="preserve"> </w:t>
      </w:r>
      <w:r>
        <w:rPr>
          <w:w w:val="99"/>
          <w:sz w:val="24"/>
          <w:szCs w:val="24"/>
        </w:rPr>
        <w:t>is</w:t>
      </w:r>
      <w:r>
        <w:rPr>
          <w:sz w:val="24"/>
          <w:szCs w:val="24"/>
        </w:rPr>
        <w:t xml:space="preserve"> </w:t>
      </w:r>
      <w:r>
        <w:rPr>
          <w:w w:val="99"/>
          <w:sz w:val="24"/>
          <w:szCs w:val="24"/>
        </w:rPr>
        <w:t>a</w:t>
      </w:r>
      <w:r>
        <w:rPr>
          <w:sz w:val="24"/>
          <w:szCs w:val="24"/>
        </w:rPr>
        <w:t xml:space="preserve"> </w:t>
      </w:r>
      <w:proofErr w:type="spellStart"/>
      <w:r>
        <w:rPr>
          <w:w w:val="99"/>
          <w:sz w:val="24"/>
          <w:szCs w:val="24"/>
        </w:rPr>
        <w:t>bonafide</w:t>
      </w:r>
      <w:proofErr w:type="spellEnd"/>
      <w:r>
        <w:rPr>
          <w:sz w:val="24"/>
          <w:szCs w:val="24"/>
        </w:rPr>
        <w:t xml:space="preserve"> </w:t>
      </w:r>
      <w:r>
        <w:rPr>
          <w:w w:val="99"/>
          <w:sz w:val="24"/>
          <w:szCs w:val="24"/>
        </w:rPr>
        <w:t>record</w:t>
      </w:r>
      <w:r>
        <w:rPr>
          <w:sz w:val="24"/>
          <w:szCs w:val="24"/>
        </w:rPr>
        <w:t xml:space="preserve"> </w:t>
      </w:r>
      <w:r>
        <w:rPr>
          <w:w w:val="99"/>
          <w:sz w:val="24"/>
          <w:szCs w:val="24"/>
        </w:rPr>
        <w:t>of</w:t>
      </w:r>
      <w:r>
        <w:rPr>
          <w:sz w:val="24"/>
          <w:szCs w:val="24"/>
        </w:rPr>
        <w:t xml:space="preserve"> </w:t>
      </w:r>
      <w:r>
        <w:rPr>
          <w:w w:val="99"/>
          <w:sz w:val="24"/>
          <w:szCs w:val="24"/>
        </w:rPr>
        <w:t>research</w:t>
      </w:r>
      <w:r>
        <w:rPr>
          <w:sz w:val="24"/>
          <w:szCs w:val="24"/>
        </w:rPr>
        <w:t xml:space="preserve"> </w:t>
      </w:r>
      <w:r>
        <w:rPr>
          <w:w w:val="99"/>
          <w:sz w:val="24"/>
          <w:szCs w:val="24"/>
        </w:rPr>
        <w:t>work</w:t>
      </w:r>
      <w:r>
        <w:rPr>
          <w:sz w:val="24"/>
          <w:szCs w:val="24"/>
        </w:rPr>
        <w:t xml:space="preserve"> </w:t>
      </w:r>
      <w:r>
        <w:rPr>
          <w:w w:val="99"/>
          <w:sz w:val="24"/>
          <w:szCs w:val="24"/>
        </w:rPr>
        <w:t>carried</w:t>
      </w:r>
      <w:r>
        <w:rPr>
          <w:sz w:val="24"/>
          <w:szCs w:val="24"/>
        </w:rPr>
        <w:t xml:space="preserve"> </w:t>
      </w:r>
      <w:r>
        <w:rPr>
          <w:w w:val="99"/>
          <w:sz w:val="24"/>
          <w:szCs w:val="24"/>
        </w:rPr>
        <w:t>out</w:t>
      </w:r>
      <w:r>
        <w:rPr>
          <w:sz w:val="24"/>
          <w:szCs w:val="24"/>
        </w:rPr>
        <w:t xml:space="preserve"> </w:t>
      </w:r>
      <w:r>
        <w:rPr>
          <w:w w:val="99"/>
          <w:sz w:val="24"/>
          <w:szCs w:val="24"/>
        </w:rPr>
        <w:t>by</w:t>
      </w:r>
      <w:r>
        <w:rPr>
          <w:sz w:val="24"/>
          <w:szCs w:val="24"/>
        </w:rPr>
        <w:t xml:space="preserve"> </w:t>
      </w:r>
      <w:r>
        <w:rPr>
          <w:w w:val="99"/>
          <w:sz w:val="24"/>
          <w:szCs w:val="24"/>
        </w:rPr>
        <w:t>me</w:t>
      </w:r>
      <w:r>
        <w:rPr>
          <w:sz w:val="24"/>
          <w:szCs w:val="24"/>
        </w:rPr>
        <w:t xml:space="preserve"> </w:t>
      </w:r>
      <w:r>
        <w:rPr>
          <w:w w:val="99"/>
          <w:sz w:val="24"/>
          <w:szCs w:val="24"/>
        </w:rPr>
        <w:t>during</w:t>
      </w:r>
      <w:r>
        <w:rPr>
          <w:sz w:val="24"/>
          <w:szCs w:val="24"/>
        </w:rPr>
        <w:t xml:space="preserve"> </w:t>
      </w:r>
      <w:r>
        <w:rPr>
          <w:w w:val="99"/>
          <w:sz w:val="24"/>
          <w:szCs w:val="24"/>
        </w:rPr>
        <w:t>the</w:t>
      </w:r>
      <w:r>
        <w:rPr>
          <w:sz w:val="24"/>
          <w:szCs w:val="24"/>
        </w:rPr>
        <w:t xml:space="preserve"> </w:t>
      </w:r>
      <w:r>
        <w:rPr>
          <w:w w:val="99"/>
          <w:sz w:val="24"/>
          <w:szCs w:val="24"/>
        </w:rPr>
        <w:t>year</w:t>
      </w:r>
      <w:r w:rsidR="005A5491">
        <w:rPr>
          <w:sz w:val="24"/>
          <w:szCs w:val="24"/>
        </w:rPr>
        <w:t>2024-25</w:t>
      </w:r>
      <w:r>
        <w:rPr>
          <w:w w:val="99"/>
          <w:sz w:val="24"/>
          <w:szCs w:val="24"/>
        </w:rPr>
        <w:t>.</w:t>
      </w:r>
      <w:r>
        <w:rPr>
          <w:sz w:val="24"/>
          <w:szCs w:val="24"/>
        </w:rPr>
        <w:t xml:space="preserve"> </w:t>
      </w:r>
      <w:r>
        <w:rPr>
          <w:w w:val="99"/>
          <w:sz w:val="24"/>
          <w:szCs w:val="24"/>
        </w:rPr>
        <w:t>Further 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work</w:t>
      </w:r>
      <w:r>
        <w:rPr>
          <w:sz w:val="24"/>
          <w:szCs w:val="24"/>
        </w:rPr>
        <w:t xml:space="preserve"> </w:t>
      </w:r>
      <w:r>
        <w:rPr>
          <w:w w:val="99"/>
          <w:sz w:val="24"/>
          <w:szCs w:val="24"/>
        </w:rPr>
        <w:t>presented</w:t>
      </w:r>
      <w:r>
        <w:rPr>
          <w:sz w:val="24"/>
          <w:szCs w:val="24"/>
        </w:rPr>
        <w:t xml:space="preserve"> </w:t>
      </w:r>
      <w:r>
        <w:rPr>
          <w:w w:val="99"/>
          <w:sz w:val="24"/>
          <w:szCs w:val="24"/>
        </w:rPr>
        <w:t>in</w:t>
      </w:r>
      <w:r>
        <w:rPr>
          <w:sz w:val="24"/>
          <w:szCs w:val="24"/>
        </w:rPr>
        <w:t xml:space="preserve"> </w:t>
      </w:r>
      <w:r>
        <w:rPr>
          <w:w w:val="99"/>
          <w:sz w:val="24"/>
          <w:szCs w:val="24"/>
        </w:rPr>
        <w:t>the</w:t>
      </w:r>
      <w:r>
        <w:rPr>
          <w:sz w:val="24"/>
          <w:szCs w:val="24"/>
        </w:rPr>
        <w:t xml:space="preserve"> </w:t>
      </w:r>
      <w:r>
        <w:rPr>
          <w:w w:val="99"/>
          <w:sz w:val="24"/>
          <w:szCs w:val="24"/>
        </w:rPr>
        <w:t>report</w:t>
      </w:r>
      <w:r>
        <w:rPr>
          <w:sz w:val="24"/>
          <w:szCs w:val="24"/>
        </w:rPr>
        <w:t xml:space="preserve"> </w:t>
      </w:r>
      <w:r>
        <w:rPr>
          <w:w w:val="99"/>
          <w:sz w:val="24"/>
          <w:szCs w:val="24"/>
        </w:rPr>
        <w:t>is</w:t>
      </w:r>
      <w:r>
        <w:rPr>
          <w:sz w:val="24"/>
          <w:szCs w:val="24"/>
        </w:rPr>
        <w:t xml:space="preserve"> </w:t>
      </w:r>
      <w:r>
        <w:rPr>
          <w:w w:val="99"/>
          <w:sz w:val="24"/>
          <w:szCs w:val="24"/>
        </w:rPr>
        <w:t>original</w:t>
      </w:r>
      <w:r>
        <w:rPr>
          <w:sz w:val="24"/>
          <w:szCs w:val="24"/>
        </w:rPr>
        <w:t xml:space="preserve"> </w:t>
      </w:r>
      <w:r>
        <w:rPr>
          <w:w w:val="99"/>
          <w:sz w:val="24"/>
          <w:szCs w:val="24"/>
        </w:rPr>
        <w:t>and</w:t>
      </w:r>
      <w:r>
        <w:rPr>
          <w:sz w:val="24"/>
          <w:szCs w:val="24"/>
        </w:rPr>
        <w:t xml:space="preserve"> </w:t>
      </w:r>
      <w:r>
        <w:rPr>
          <w:w w:val="99"/>
          <w:sz w:val="24"/>
          <w:szCs w:val="24"/>
        </w:rPr>
        <w:t>carried</w:t>
      </w:r>
      <w:r>
        <w:rPr>
          <w:sz w:val="24"/>
          <w:szCs w:val="24"/>
        </w:rPr>
        <w:t xml:space="preserve"> </w:t>
      </w:r>
      <w:r>
        <w:rPr>
          <w:w w:val="99"/>
          <w:sz w:val="24"/>
          <w:szCs w:val="24"/>
        </w:rPr>
        <w:t>out</w:t>
      </w:r>
      <w:r>
        <w:rPr>
          <w:sz w:val="24"/>
          <w:szCs w:val="24"/>
        </w:rPr>
        <w:t xml:space="preserve"> </w:t>
      </w:r>
      <w:r>
        <w:rPr>
          <w:w w:val="99"/>
          <w:sz w:val="24"/>
          <w:szCs w:val="24"/>
        </w:rPr>
        <w:t>according</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plan</w:t>
      </w:r>
      <w:r>
        <w:rPr>
          <w:sz w:val="24"/>
          <w:szCs w:val="24"/>
        </w:rPr>
        <w:t xml:space="preserve"> </w:t>
      </w:r>
      <w:r>
        <w:rPr>
          <w:w w:val="99"/>
          <w:sz w:val="24"/>
          <w:szCs w:val="24"/>
        </w:rPr>
        <w:t>as possible</w:t>
      </w:r>
      <w:r>
        <w:rPr>
          <w:sz w:val="24"/>
          <w:szCs w:val="24"/>
        </w:rPr>
        <w:t xml:space="preserve"> </w:t>
      </w:r>
      <w:r>
        <w:rPr>
          <w:w w:val="99"/>
          <w:sz w:val="24"/>
          <w:szCs w:val="24"/>
        </w:rPr>
        <w:t>in</w:t>
      </w:r>
      <w:r>
        <w:rPr>
          <w:sz w:val="24"/>
          <w:szCs w:val="24"/>
        </w:rPr>
        <w:t xml:space="preserve"> </w:t>
      </w:r>
      <w:r>
        <w:rPr>
          <w:w w:val="99"/>
          <w:sz w:val="24"/>
          <w:szCs w:val="24"/>
        </w:rPr>
        <w:t>the</w:t>
      </w:r>
      <w:r>
        <w:rPr>
          <w:sz w:val="24"/>
          <w:szCs w:val="24"/>
        </w:rPr>
        <w:t xml:space="preserve"> </w:t>
      </w:r>
      <w:r>
        <w:rPr>
          <w:w w:val="99"/>
          <w:sz w:val="24"/>
          <w:szCs w:val="24"/>
        </w:rPr>
        <w:t>proposal</w:t>
      </w:r>
      <w:r>
        <w:rPr>
          <w:sz w:val="24"/>
          <w:szCs w:val="24"/>
        </w:rPr>
        <w:t xml:space="preserve"> </w:t>
      </w:r>
      <w:r>
        <w:rPr>
          <w:w w:val="99"/>
          <w:sz w:val="24"/>
          <w:szCs w:val="24"/>
        </w:rPr>
        <w:t>and</w:t>
      </w:r>
      <w:r>
        <w:rPr>
          <w:sz w:val="24"/>
          <w:szCs w:val="24"/>
        </w:rPr>
        <w:t xml:space="preserve"> </w:t>
      </w:r>
      <w:r>
        <w:rPr>
          <w:w w:val="99"/>
          <w:sz w:val="24"/>
          <w:szCs w:val="24"/>
        </w:rPr>
        <w:t>guidelines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IGNTU.</w:t>
      </w:r>
    </w:p>
    <w:p w14:paraId="7A2C2C15" w14:textId="77777777" w:rsidR="00EA508A" w:rsidRDefault="00EA508A">
      <w:pPr>
        <w:spacing w:line="200" w:lineRule="exact"/>
      </w:pPr>
    </w:p>
    <w:p w14:paraId="0BA426EE" w14:textId="77777777" w:rsidR="00EA508A" w:rsidRDefault="00EA508A">
      <w:pPr>
        <w:spacing w:line="200" w:lineRule="exact"/>
      </w:pPr>
    </w:p>
    <w:p w14:paraId="33763155" w14:textId="77777777" w:rsidR="00EA508A" w:rsidRDefault="00EA508A">
      <w:pPr>
        <w:spacing w:line="200" w:lineRule="exact"/>
      </w:pPr>
    </w:p>
    <w:p w14:paraId="584F5E8C" w14:textId="77777777" w:rsidR="00EA508A" w:rsidRDefault="00EA508A">
      <w:pPr>
        <w:spacing w:line="200" w:lineRule="exact"/>
      </w:pPr>
    </w:p>
    <w:p w14:paraId="77EB0470" w14:textId="77777777" w:rsidR="00EA508A" w:rsidRDefault="00EA508A">
      <w:pPr>
        <w:spacing w:before="20" w:line="260" w:lineRule="exact"/>
        <w:rPr>
          <w:sz w:val="26"/>
          <w:szCs w:val="26"/>
        </w:rPr>
      </w:pPr>
    </w:p>
    <w:p w14:paraId="0E1625E4" w14:textId="41B75B59" w:rsidR="00EA508A" w:rsidRDefault="00A93158">
      <w:pPr>
        <w:ind w:left="100" w:right="6882"/>
        <w:jc w:val="both"/>
        <w:rPr>
          <w:sz w:val="24"/>
          <w:szCs w:val="24"/>
        </w:rPr>
      </w:pPr>
      <w:r>
        <w:rPr>
          <w:w w:val="99"/>
          <w:sz w:val="24"/>
          <w:szCs w:val="24"/>
        </w:rPr>
        <w:t>Name</w:t>
      </w:r>
      <w:r>
        <w:rPr>
          <w:sz w:val="24"/>
          <w:szCs w:val="24"/>
        </w:rPr>
        <w:t xml:space="preserve"> </w:t>
      </w:r>
      <w:r>
        <w:rPr>
          <w:w w:val="99"/>
          <w:sz w:val="24"/>
          <w:szCs w:val="24"/>
        </w:rPr>
        <w:t>–</w:t>
      </w:r>
      <w:r>
        <w:rPr>
          <w:sz w:val="24"/>
          <w:szCs w:val="24"/>
        </w:rPr>
        <w:t xml:space="preserve"> </w:t>
      </w:r>
      <w:r w:rsidR="005A5491">
        <w:rPr>
          <w:w w:val="99"/>
          <w:sz w:val="24"/>
          <w:szCs w:val="24"/>
        </w:rPr>
        <w:t>Aryan Gupta</w:t>
      </w:r>
    </w:p>
    <w:p w14:paraId="02B85035" w14:textId="77777777" w:rsidR="00EA508A" w:rsidRDefault="00EA508A">
      <w:pPr>
        <w:spacing w:before="2" w:line="180" w:lineRule="exact"/>
        <w:rPr>
          <w:sz w:val="18"/>
          <w:szCs w:val="18"/>
        </w:rPr>
      </w:pPr>
    </w:p>
    <w:p w14:paraId="73E9B374" w14:textId="75170509" w:rsidR="00EA508A" w:rsidRDefault="00A93158" w:rsidP="004F695C">
      <w:pPr>
        <w:spacing w:line="260" w:lineRule="exact"/>
        <w:ind w:left="2127" w:right="6539" w:hanging="2027"/>
        <w:jc w:val="both"/>
        <w:rPr>
          <w:sz w:val="24"/>
          <w:szCs w:val="24"/>
        </w:rPr>
      </w:pPr>
      <w:r>
        <w:rPr>
          <w:w w:val="99"/>
          <w:position w:val="-1"/>
          <w:sz w:val="24"/>
          <w:szCs w:val="24"/>
        </w:rPr>
        <w:t>Enrollment</w:t>
      </w:r>
      <w:r w:rsidR="004F695C">
        <w:rPr>
          <w:position w:val="-1"/>
          <w:sz w:val="24"/>
          <w:szCs w:val="24"/>
        </w:rPr>
        <w:t xml:space="preserve"> </w:t>
      </w:r>
      <w:proofErr w:type="gramStart"/>
      <w:r>
        <w:rPr>
          <w:w w:val="99"/>
          <w:position w:val="-1"/>
          <w:sz w:val="24"/>
          <w:szCs w:val="24"/>
        </w:rPr>
        <w:t>No:-</w:t>
      </w:r>
      <w:proofErr w:type="gramEnd"/>
      <w:r w:rsidR="004F695C">
        <w:rPr>
          <w:w w:val="99"/>
          <w:position w:val="-1"/>
          <w:sz w:val="24"/>
          <w:szCs w:val="24"/>
        </w:rPr>
        <w:t xml:space="preserve"> </w:t>
      </w:r>
      <w:r w:rsidR="005A5491">
        <w:rPr>
          <w:w w:val="99"/>
          <w:position w:val="-1"/>
          <w:sz w:val="24"/>
          <w:szCs w:val="24"/>
        </w:rPr>
        <w:t>2201123024</w:t>
      </w:r>
    </w:p>
    <w:p w14:paraId="67965DCE" w14:textId="77777777" w:rsidR="00EA508A" w:rsidRDefault="00EA508A">
      <w:pPr>
        <w:spacing w:before="3" w:line="180" w:lineRule="exact"/>
        <w:rPr>
          <w:sz w:val="18"/>
          <w:szCs w:val="18"/>
        </w:rPr>
      </w:pPr>
    </w:p>
    <w:p w14:paraId="0E999190" w14:textId="77777777" w:rsidR="00EA508A" w:rsidRDefault="00EA508A">
      <w:pPr>
        <w:spacing w:line="200" w:lineRule="exact"/>
      </w:pPr>
    </w:p>
    <w:p w14:paraId="3472001A" w14:textId="77777777" w:rsidR="00EA508A" w:rsidRDefault="00EA508A">
      <w:pPr>
        <w:spacing w:line="200" w:lineRule="exact"/>
      </w:pPr>
    </w:p>
    <w:p w14:paraId="147AC788" w14:textId="77777777" w:rsidR="00EA508A" w:rsidRDefault="00EA508A">
      <w:pPr>
        <w:spacing w:line="200" w:lineRule="exact"/>
      </w:pPr>
    </w:p>
    <w:p w14:paraId="454556F7" w14:textId="77777777" w:rsidR="00EA508A" w:rsidRDefault="00EA508A">
      <w:pPr>
        <w:spacing w:line="200" w:lineRule="exact"/>
      </w:pPr>
    </w:p>
    <w:p w14:paraId="1026222B" w14:textId="77777777" w:rsidR="00EA508A" w:rsidRDefault="00EA508A">
      <w:pPr>
        <w:spacing w:line="200" w:lineRule="exact"/>
      </w:pPr>
    </w:p>
    <w:p w14:paraId="21F97655" w14:textId="77777777" w:rsidR="00EA508A" w:rsidRDefault="00EA508A">
      <w:pPr>
        <w:spacing w:line="200" w:lineRule="exact"/>
      </w:pPr>
    </w:p>
    <w:p w14:paraId="7A3D62E2" w14:textId="77777777" w:rsidR="00EA508A" w:rsidRDefault="00EA508A">
      <w:pPr>
        <w:spacing w:line="200" w:lineRule="exact"/>
      </w:pPr>
    </w:p>
    <w:p w14:paraId="2007674C" w14:textId="77777777" w:rsidR="00EA508A" w:rsidRDefault="00EA508A">
      <w:pPr>
        <w:spacing w:line="200" w:lineRule="exact"/>
      </w:pPr>
    </w:p>
    <w:p w14:paraId="5712975D" w14:textId="77777777" w:rsidR="00EA508A" w:rsidRDefault="00EA508A">
      <w:pPr>
        <w:spacing w:line="200" w:lineRule="exact"/>
      </w:pPr>
    </w:p>
    <w:p w14:paraId="7F45B2EF" w14:textId="77777777" w:rsidR="00EA508A" w:rsidRDefault="00EA508A">
      <w:pPr>
        <w:spacing w:line="200" w:lineRule="exact"/>
      </w:pPr>
    </w:p>
    <w:p w14:paraId="2FEE6719" w14:textId="77777777" w:rsidR="00EA508A" w:rsidRDefault="00EA508A">
      <w:pPr>
        <w:spacing w:line="200" w:lineRule="exact"/>
      </w:pPr>
    </w:p>
    <w:p w14:paraId="67F5EFB0" w14:textId="77777777" w:rsidR="00EA508A" w:rsidRDefault="00EA508A">
      <w:pPr>
        <w:spacing w:line="200" w:lineRule="exact"/>
      </w:pPr>
    </w:p>
    <w:p w14:paraId="0C97BE24" w14:textId="77777777" w:rsidR="00EA508A" w:rsidRDefault="00EA508A">
      <w:pPr>
        <w:spacing w:line="200" w:lineRule="exact"/>
      </w:pPr>
    </w:p>
    <w:p w14:paraId="03B510AF" w14:textId="77777777" w:rsidR="00B42BED" w:rsidRDefault="00B42BED">
      <w:pPr>
        <w:spacing w:line="200" w:lineRule="exact"/>
      </w:pPr>
    </w:p>
    <w:p w14:paraId="34662406" w14:textId="77777777" w:rsidR="00EA508A" w:rsidRDefault="00EA508A">
      <w:pPr>
        <w:spacing w:line="200" w:lineRule="exact"/>
      </w:pPr>
    </w:p>
    <w:p w14:paraId="4D80D5D1" w14:textId="77777777" w:rsidR="00EA508A" w:rsidRDefault="00EA508A">
      <w:pPr>
        <w:spacing w:line="200" w:lineRule="exact"/>
      </w:pPr>
    </w:p>
    <w:p w14:paraId="62979262" w14:textId="77777777" w:rsidR="00EA508A" w:rsidRDefault="00EA508A">
      <w:pPr>
        <w:spacing w:line="200" w:lineRule="exact"/>
      </w:pPr>
    </w:p>
    <w:p w14:paraId="6BD7A32C" w14:textId="77777777" w:rsidR="00EA508A" w:rsidRDefault="00EA508A">
      <w:pPr>
        <w:spacing w:line="200" w:lineRule="exact"/>
      </w:pPr>
    </w:p>
    <w:p w14:paraId="4A9BCC90" w14:textId="77777777" w:rsidR="00EA508A" w:rsidRDefault="00EA508A">
      <w:pPr>
        <w:spacing w:line="200" w:lineRule="exact"/>
      </w:pPr>
    </w:p>
    <w:p w14:paraId="56039AA2" w14:textId="77777777" w:rsidR="00EA508A" w:rsidRDefault="00EA508A">
      <w:pPr>
        <w:spacing w:line="200" w:lineRule="exact"/>
      </w:pPr>
    </w:p>
    <w:p w14:paraId="63502F63" w14:textId="5A42BAD5"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w:t>
      </w:r>
      <w:r w:rsidR="00BA7041">
        <w:rPr>
          <w:sz w:val="22"/>
          <w:szCs w:val="22"/>
        </w:rPr>
        <w:t>5</w:t>
      </w:r>
    </w:p>
    <w:p w14:paraId="1636D072" w14:textId="5F698336" w:rsidR="00EA508A" w:rsidRDefault="00BA7041" w:rsidP="00BA7041">
      <w:pPr>
        <w:spacing w:before="81" w:line="240" w:lineRule="exact"/>
        <w:ind w:right="-890"/>
        <w:rPr>
          <w:sz w:val="22"/>
          <w:szCs w:val="22"/>
        </w:rPr>
      </w:pPr>
      <w:r>
        <w:rPr>
          <w:noProof/>
        </w:rPr>
        <w:lastRenderedPageBreak/>
        <w:drawing>
          <wp:anchor distT="0" distB="0" distL="114300" distR="114300" simplePos="0" relativeHeight="251676672" behindDoc="0" locked="0" layoutInCell="1" allowOverlap="1" wp14:anchorId="60A699A5" wp14:editId="4AC98253">
            <wp:simplePos x="0" y="0"/>
            <wp:positionH relativeFrom="column">
              <wp:posOffset>-442595</wp:posOffset>
            </wp:positionH>
            <wp:positionV relativeFrom="paragraph">
              <wp:posOffset>180340</wp:posOffset>
            </wp:positionV>
            <wp:extent cx="6949747" cy="1325880"/>
            <wp:effectExtent l="0" t="0" r="3810" b="7620"/>
            <wp:wrapNone/>
            <wp:docPr id="3478021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49747"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597B57F7">
          <v:group id="_x0000_s4175" style="position:absolute;margin-left:22.45pt;margin-top:22.45pt;width:567.1pt;height:747.1pt;z-index:-251677696;mso-position-horizontal-relative:page;mso-position-vertical-relative:page" coordorigin="449,449" coordsize="11342,14942">
            <v:shape id="_x0000_s4189" style="position:absolute;left:510;top:480;width:0;height:89" coordorigin="510,480" coordsize="0,89" path="m510,569r,-89e" filled="f" strokeweight="3.1pt">
              <v:path arrowok="t"/>
            </v:shape>
            <v:shape id="_x0000_s4188" style="position:absolute;left:480;top:510;width:89;height:0" coordorigin="480,510" coordsize="89,0" path="m480,510r89,e" filled="f" strokeweight="3.1pt">
              <v:path arrowok="t"/>
            </v:shape>
            <v:shape id="_x0000_s4187" type="#_x0000_t75" style="position:absolute;left:569;top:480;width:11102;height:89">
              <v:imagedata r:id="rId8" o:title=""/>
            </v:shape>
            <v:shape id="_x0000_s4186" style="position:absolute;left:11753;top:480;width:0;height:89" coordorigin="11753,480" coordsize="0,89" path="m11753,569r,-89e" filled="f" strokeweight=".82pt">
              <v:path arrowok="t"/>
            </v:shape>
            <v:shape id="_x0000_s4185" style="position:absolute;left:11671;top:510;width:89;height:0" coordorigin="11671,510" coordsize="89,0" path="m11671,510r89,e" filled="f" strokeweight="3.1pt">
              <v:path arrowok="t"/>
            </v:shape>
            <v:shape id="_x0000_s4184" style="position:absolute;left:510;top:569;width:0;height:14702" coordorigin="510,569" coordsize="0,14702" path="m510,15271l510,569e" filled="f" strokeweight="3.1pt">
              <v:path arrowok="t"/>
            </v:shape>
            <v:shape id="_x0000_s4183" style="position:absolute;left:562;top:554;width:0;height:14754" coordorigin="562,554" coordsize="0,14754" path="m562,15308l562,554e" filled="f" strokeweight=".82pt">
              <v:path arrowok="t"/>
            </v:shape>
            <v:shape id="_x0000_s4182" style="position:absolute;left:11753;top:569;width:0;height:14702" coordorigin="11753,569" coordsize="0,14702" path="m11753,15271r,-14702e" filled="f" strokeweight=".82pt">
              <v:path arrowok="t"/>
            </v:shape>
            <v:shape id="_x0000_s4181" style="position:absolute;left:11701;top:532;width:0;height:14800" coordorigin="11701,532" coordsize="0,14800" path="m11701,15331r,-14799e" filled="f" strokeweight="3.1pt">
              <v:path arrowok="t"/>
            </v:shape>
            <v:shape id="_x0000_s4180" style="position:absolute;left:510;top:15271;width:0;height:89" coordorigin="510,15271" coordsize="0,89" path="m510,15360r,-89e" filled="f" strokeweight="3.1pt">
              <v:path arrowok="t"/>
            </v:shape>
            <v:shape id="_x0000_s4179" style="position:absolute;left:480;top:15353;width:89;height:0" coordorigin="480,15353" coordsize="89,0" path="m480,15353r89,e" filled="f" strokeweight=".82pt">
              <v:path arrowok="t"/>
            </v:shape>
            <v:shape id="_x0000_s4178" type="#_x0000_t75" style="position:absolute;left:569;top:15271;width:11102;height:89">
              <v:imagedata r:id="rId8" o:title=""/>
            </v:shape>
            <v:shape id="_x0000_s4177" style="position:absolute;left:11753;top:15271;width:0;height:89" coordorigin="11753,15271" coordsize="0,89" path="m11753,15360r,-89e" filled="f" strokeweight=".82pt">
              <v:path arrowok="t"/>
            </v:shape>
            <v:shape id="_x0000_s4176" style="position:absolute;left:11671;top:15353;width:89;height:0" coordorigin="11671,15353" coordsize="89,0" path="m11671,15353r89,e" filled="f" strokeweight=".82pt">
              <v:path arrowok="t"/>
            </v:shape>
            <w10:wrap anchorx="page" anchory="page"/>
          </v:group>
        </w:pict>
      </w:r>
    </w:p>
    <w:p w14:paraId="4FE752F8" w14:textId="28EAC5BF" w:rsidR="00EA508A" w:rsidRDefault="00EA508A">
      <w:pPr>
        <w:spacing w:line="200" w:lineRule="exact"/>
      </w:pPr>
    </w:p>
    <w:p w14:paraId="7866DEB7" w14:textId="561ADBA7" w:rsidR="00EA508A" w:rsidRDefault="00EA508A">
      <w:pPr>
        <w:spacing w:before="6" w:line="260" w:lineRule="exact"/>
        <w:rPr>
          <w:sz w:val="26"/>
          <w:szCs w:val="26"/>
        </w:rPr>
      </w:pPr>
    </w:p>
    <w:p w14:paraId="1D7AFE88" w14:textId="333EFF01" w:rsidR="00EA508A" w:rsidRDefault="00EA508A">
      <w:pPr>
        <w:ind w:left="115"/>
      </w:pPr>
    </w:p>
    <w:p w14:paraId="12835830" w14:textId="77777777" w:rsidR="00EA508A" w:rsidRDefault="00EA508A">
      <w:pPr>
        <w:spacing w:line="200" w:lineRule="exact"/>
      </w:pPr>
    </w:p>
    <w:p w14:paraId="53DAE66E" w14:textId="77777777" w:rsidR="00EA508A" w:rsidRDefault="00EA508A">
      <w:pPr>
        <w:spacing w:before="3" w:line="200" w:lineRule="exact"/>
      </w:pPr>
    </w:p>
    <w:p w14:paraId="4B8000F6" w14:textId="77777777" w:rsidR="00BA7041" w:rsidRDefault="00BA7041">
      <w:pPr>
        <w:spacing w:before="24"/>
        <w:ind w:left="3381" w:right="3386"/>
        <w:jc w:val="center"/>
        <w:rPr>
          <w:sz w:val="28"/>
          <w:szCs w:val="28"/>
        </w:rPr>
      </w:pPr>
    </w:p>
    <w:p w14:paraId="252FF988" w14:textId="77777777" w:rsidR="00BA7041" w:rsidRDefault="00BA7041">
      <w:pPr>
        <w:spacing w:before="24"/>
        <w:ind w:left="3381" w:right="3386"/>
        <w:jc w:val="center"/>
        <w:rPr>
          <w:sz w:val="28"/>
          <w:szCs w:val="28"/>
        </w:rPr>
      </w:pPr>
    </w:p>
    <w:p w14:paraId="4598DE88" w14:textId="77777777" w:rsidR="00BA7041" w:rsidRDefault="00BA7041">
      <w:pPr>
        <w:spacing w:before="24"/>
        <w:ind w:left="3381" w:right="3386"/>
        <w:jc w:val="center"/>
        <w:rPr>
          <w:sz w:val="28"/>
          <w:szCs w:val="28"/>
        </w:rPr>
      </w:pPr>
    </w:p>
    <w:p w14:paraId="05085FE5" w14:textId="77777777" w:rsidR="00BA7041" w:rsidRDefault="00BA7041">
      <w:pPr>
        <w:spacing w:before="24"/>
        <w:ind w:left="3381" w:right="3386"/>
        <w:jc w:val="center"/>
        <w:rPr>
          <w:sz w:val="28"/>
          <w:szCs w:val="28"/>
        </w:rPr>
      </w:pPr>
    </w:p>
    <w:p w14:paraId="6FBD3852" w14:textId="77777777" w:rsidR="00BA7041" w:rsidRDefault="00BA7041">
      <w:pPr>
        <w:spacing w:before="24"/>
        <w:ind w:left="3381" w:right="3386"/>
        <w:jc w:val="center"/>
        <w:rPr>
          <w:sz w:val="28"/>
          <w:szCs w:val="28"/>
        </w:rPr>
      </w:pPr>
    </w:p>
    <w:p w14:paraId="0FC6DE42" w14:textId="03C3205D" w:rsidR="00EA508A" w:rsidRDefault="00A93158">
      <w:pPr>
        <w:spacing w:before="24"/>
        <w:ind w:left="3381" w:right="3386"/>
        <w:jc w:val="center"/>
        <w:rPr>
          <w:sz w:val="28"/>
          <w:szCs w:val="28"/>
        </w:rPr>
      </w:pPr>
      <w:r>
        <w:rPr>
          <w:sz w:val="28"/>
          <w:szCs w:val="28"/>
        </w:rPr>
        <w:t>AKNOWLEDGMENT</w:t>
      </w:r>
    </w:p>
    <w:p w14:paraId="5B494AB7" w14:textId="77777777" w:rsidR="00EA508A" w:rsidRDefault="00EA508A">
      <w:pPr>
        <w:spacing w:before="3" w:line="140" w:lineRule="exact"/>
        <w:rPr>
          <w:sz w:val="14"/>
          <w:szCs w:val="14"/>
        </w:rPr>
      </w:pPr>
    </w:p>
    <w:p w14:paraId="25C425EC" w14:textId="77777777" w:rsidR="00EA508A" w:rsidRDefault="00EA508A">
      <w:pPr>
        <w:spacing w:line="200" w:lineRule="exact"/>
      </w:pPr>
    </w:p>
    <w:p w14:paraId="70EFA799" w14:textId="77777777" w:rsidR="00EA508A" w:rsidRDefault="00EA508A">
      <w:pPr>
        <w:spacing w:line="200" w:lineRule="exact"/>
      </w:pPr>
    </w:p>
    <w:p w14:paraId="34FD82C2" w14:textId="77777777" w:rsidR="00EA508A" w:rsidRDefault="00EA508A">
      <w:pPr>
        <w:spacing w:line="200" w:lineRule="exact"/>
      </w:pPr>
    </w:p>
    <w:p w14:paraId="7C8E0EC9" w14:textId="2F2C437F" w:rsidR="00EA508A" w:rsidRDefault="00A93158">
      <w:pPr>
        <w:spacing w:line="274" w:lineRule="auto"/>
        <w:ind w:left="120" w:right="81"/>
        <w:jc w:val="both"/>
        <w:rPr>
          <w:sz w:val="24"/>
          <w:szCs w:val="24"/>
        </w:rPr>
      </w:pPr>
      <w:proofErr w:type="gramStart"/>
      <w:r>
        <w:rPr>
          <w:w w:val="99"/>
          <w:sz w:val="24"/>
          <w:szCs w:val="24"/>
        </w:rPr>
        <w:t>We</w:t>
      </w:r>
      <w:r>
        <w:rPr>
          <w:sz w:val="24"/>
          <w:szCs w:val="24"/>
        </w:rPr>
        <w:t xml:space="preserve">  </w:t>
      </w:r>
      <w:r>
        <w:rPr>
          <w:w w:val="99"/>
          <w:sz w:val="24"/>
          <w:szCs w:val="24"/>
        </w:rPr>
        <w:t>have</w:t>
      </w:r>
      <w:proofErr w:type="gramEnd"/>
      <w:r>
        <w:rPr>
          <w:sz w:val="24"/>
          <w:szCs w:val="24"/>
        </w:rPr>
        <w:t xml:space="preserve">  </w:t>
      </w:r>
      <w:r>
        <w:rPr>
          <w:w w:val="99"/>
          <w:sz w:val="24"/>
          <w:szCs w:val="24"/>
        </w:rPr>
        <w:t>great</w:t>
      </w:r>
      <w:r>
        <w:rPr>
          <w:sz w:val="24"/>
          <w:szCs w:val="24"/>
        </w:rPr>
        <w:t xml:space="preserve">  </w:t>
      </w:r>
      <w:r>
        <w:rPr>
          <w:w w:val="99"/>
          <w:sz w:val="24"/>
          <w:szCs w:val="24"/>
        </w:rPr>
        <w:t>pleasure</w:t>
      </w:r>
      <w:r>
        <w:rPr>
          <w:sz w:val="24"/>
          <w:szCs w:val="24"/>
        </w:rPr>
        <w:t xml:space="preserve">  </w:t>
      </w:r>
      <w:r>
        <w:rPr>
          <w:w w:val="99"/>
          <w:sz w:val="24"/>
          <w:szCs w:val="24"/>
        </w:rPr>
        <w:t>in</w:t>
      </w:r>
      <w:r>
        <w:rPr>
          <w:sz w:val="24"/>
          <w:szCs w:val="24"/>
        </w:rPr>
        <w:t xml:space="preserve">  </w:t>
      </w:r>
      <w:r>
        <w:rPr>
          <w:w w:val="99"/>
          <w:sz w:val="24"/>
          <w:szCs w:val="24"/>
        </w:rPr>
        <w:t>submission</w:t>
      </w:r>
      <w:r>
        <w:rPr>
          <w:sz w:val="24"/>
          <w:szCs w:val="24"/>
        </w:rPr>
        <w:t xml:space="preserve">  </w:t>
      </w:r>
      <w:r>
        <w:rPr>
          <w:w w:val="99"/>
          <w:sz w:val="24"/>
          <w:szCs w:val="24"/>
        </w:rPr>
        <w:t>of</w:t>
      </w:r>
      <w:r>
        <w:rPr>
          <w:sz w:val="24"/>
          <w:szCs w:val="24"/>
        </w:rPr>
        <w:t xml:space="preserve">  </w:t>
      </w:r>
      <w:r>
        <w:rPr>
          <w:w w:val="99"/>
          <w:sz w:val="24"/>
          <w:szCs w:val="24"/>
        </w:rPr>
        <w:t>this</w:t>
      </w:r>
      <w:r>
        <w:rPr>
          <w:sz w:val="24"/>
          <w:szCs w:val="24"/>
        </w:rPr>
        <w:t xml:space="preserve">  </w:t>
      </w:r>
      <w:r>
        <w:rPr>
          <w:w w:val="99"/>
          <w:sz w:val="24"/>
          <w:szCs w:val="24"/>
        </w:rPr>
        <w:t>project</w:t>
      </w:r>
      <w:r>
        <w:rPr>
          <w:sz w:val="24"/>
          <w:szCs w:val="24"/>
        </w:rPr>
        <w:t xml:space="preserve">  </w:t>
      </w:r>
      <w:r>
        <w:rPr>
          <w:w w:val="99"/>
          <w:sz w:val="24"/>
          <w:szCs w:val="24"/>
        </w:rPr>
        <w:t>report</w:t>
      </w:r>
      <w:r>
        <w:rPr>
          <w:sz w:val="24"/>
          <w:szCs w:val="24"/>
        </w:rPr>
        <w:t xml:space="preserve">  </w:t>
      </w:r>
      <w:r>
        <w:rPr>
          <w:w w:val="99"/>
          <w:sz w:val="24"/>
          <w:szCs w:val="24"/>
        </w:rPr>
        <w:t>entitled</w:t>
      </w:r>
      <w:r>
        <w:rPr>
          <w:sz w:val="24"/>
          <w:szCs w:val="24"/>
        </w:rPr>
        <w:t xml:space="preserve">  </w:t>
      </w:r>
      <w:r w:rsidR="004F695C">
        <w:rPr>
          <w:w w:val="99"/>
          <w:sz w:val="24"/>
          <w:szCs w:val="24"/>
        </w:rPr>
        <w:t>software in python</w:t>
      </w:r>
      <w:r>
        <w:rPr>
          <w:sz w:val="24"/>
          <w:szCs w:val="24"/>
        </w:rPr>
        <w:t xml:space="preserve">  </w:t>
      </w:r>
      <w:r>
        <w:rPr>
          <w:w w:val="99"/>
          <w:sz w:val="24"/>
          <w:szCs w:val="24"/>
        </w:rPr>
        <w:t>‘</w:t>
      </w:r>
      <w:r w:rsidR="00E57E0E">
        <w:rPr>
          <w:w w:val="99"/>
          <w:sz w:val="24"/>
          <w:szCs w:val="24"/>
        </w:rPr>
        <w:t>PRABHAT AUTOMOBILES-INVENTORY EMPLOYEE MANAGEMENT SYSTEM</w:t>
      </w:r>
      <w:r w:rsidR="005A5491">
        <w:rPr>
          <w:w w:val="99"/>
          <w:sz w:val="24"/>
          <w:szCs w:val="24"/>
        </w:rPr>
        <w:t xml:space="preserve"> </w:t>
      </w:r>
      <w:r>
        <w:rPr>
          <w:w w:val="99"/>
          <w:sz w:val="24"/>
          <w:szCs w:val="24"/>
        </w:rPr>
        <w:t>’</w:t>
      </w:r>
      <w:r>
        <w:rPr>
          <w:sz w:val="24"/>
          <w:szCs w:val="24"/>
        </w:rPr>
        <w:t xml:space="preserve"> </w:t>
      </w:r>
      <w:r>
        <w:rPr>
          <w:w w:val="99"/>
          <w:sz w:val="24"/>
          <w:szCs w:val="24"/>
        </w:rPr>
        <w:t>for</w:t>
      </w:r>
      <w:r>
        <w:rPr>
          <w:sz w:val="24"/>
          <w:szCs w:val="24"/>
        </w:rPr>
        <w:t xml:space="preserve"> </w:t>
      </w:r>
      <w:r>
        <w:rPr>
          <w:w w:val="99"/>
          <w:sz w:val="24"/>
          <w:szCs w:val="24"/>
        </w:rPr>
        <w:t>partial</w:t>
      </w:r>
      <w:r>
        <w:rPr>
          <w:sz w:val="24"/>
          <w:szCs w:val="24"/>
        </w:rPr>
        <w:t xml:space="preserve"> </w:t>
      </w:r>
      <w:r>
        <w:rPr>
          <w:w w:val="99"/>
          <w:sz w:val="24"/>
          <w:szCs w:val="24"/>
        </w:rPr>
        <w:t>fulfillment</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Degree</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 While</w:t>
      </w:r>
      <w:r>
        <w:rPr>
          <w:sz w:val="24"/>
          <w:szCs w:val="24"/>
        </w:rPr>
        <w:t xml:space="preserve"> </w:t>
      </w:r>
      <w:r>
        <w:rPr>
          <w:w w:val="99"/>
          <w:sz w:val="24"/>
          <w:szCs w:val="24"/>
        </w:rPr>
        <w:t>submitting</w:t>
      </w:r>
      <w:r>
        <w:rPr>
          <w:sz w:val="24"/>
          <w:szCs w:val="24"/>
        </w:rPr>
        <w:t xml:space="preserve"> </w:t>
      </w:r>
      <w:r>
        <w:rPr>
          <w:w w:val="99"/>
          <w:sz w:val="24"/>
          <w:szCs w:val="24"/>
        </w:rPr>
        <w:t>Thus</w:t>
      </w:r>
      <w:r>
        <w:rPr>
          <w:sz w:val="24"/>
          <w:szCs w:val="24"/>
        </w:rPr>
        <w:t xml:space="preserve"> </w:t>
      </w:r>
      <w:r>
        <w:rPr>
          <w:w w:val="99"/>
          <w:sz w:val="24"/>
          <w:szCs w:val="24"/>
        </w:rPr>
        <w:t>project</w:t>
      </w:r>
      <w:r>
        <w:rPr>
          <w:sz w:val="24"/>
          <w:szCs w:val="24"/>
        </w:rPr>
        <w:t xml:space="preserve"> </w:t>
      </w:r>
      <w:r>
        <w:rPr>
          <w:w w:val="99"/>
          <w:sz w:val="24"/>
          <w:szCs w:val="24"/>
        </w:rPr>
        <w:t>report.</w:t>
      </w:r>
    </w:p>
    <w:p w14:paraId="70DA2BB4" w14:textId="77777777" w:rsidR="00EA508A" w:rsidRDefault="00EA508A">
      <w:pPr>
        <w:spacing w:line="200" w:lineRule="exact"/>
      </w:pPr>
    </w:p>
    <w:p w14:paraId="7CCB8DCD" w14:textId="77777777" w:rsidR="00EA508A" w:rsidRDefault="00EA508A">
      <w:pPr>
        <w:spacing w:line="200" w:lineRule="exact"/>
      </w:pPr>
    </w:p>
    <w:p w14:paraId="280BE397" w14:textId="77777777" w:rsidR="00EA508A" w:rsidRDefault="00EA508A">
      <w:pPr>
        <w:spacing w:before="3" w:line="240" w:lineRule="exact"/>
        <w:rPr>
          <w:sz w:val="24"/>
          <w:szCs w:val="24"/>
        </w:rPr>
      </w:pPr>
    </w:p>
    <w:p w14:paraId="6B26E3E8" w14:textId="69E30BB0" w:rsidR="00EA508A" w:rsidRDefault="00A93158">
      <w:pPr>
        <w:spacing w:line="273" w:lineRule="auto"/>
        <w:ind w:left="120" w:right="93"/>
        <w:jc w:val="both"/>
        <w:rPr>
          <w:sz w:val="24"/>
          <w:szCs w:val="24"/>
        </w:rPr>
      </w:pPr>
      <w:r>
        <w:rPr>
          <w:w w:val="99"/>
          <w:sz w:val="24"/>
          <w:szCs w:val="24"/>
        </w:rPr>
        <w:t>I</w:t>
      </w:r>
      <w:r>
        <w:rPr>
          <w:sz w:val="24"/>
          <w:szCs w:val="24"/>
        </w:rPr>
        <w:t xml:space="preserve"> </w:t>
      </w:r>
      <w:r>
        <w:rPr>
          <w:w w:val="99"/>
          <w:sz w:val="24"/>
          <w:szCs w:val="24"/>
        </w:rPr>
        <w:t>would</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express</w:t>
      </w:r>
      <w:r>
        <w:rPr>
          <w:sz w:val="24"/>
          <w:szCs w:val="24"/>
        </w:rPr>
        <w:t xml:space="preserve"> </w:t>
      </w:r>
      <w:r>
        <w:rPr>
          <w:w w:val="99"/>
          <w:sz w:val="24"/>
          <w:szCs w:val="24"/>
        </w:rPr>
        <w:t>my</w:t>
      </w:r>
      <w:r>
        <w:rPr>
          <w:sz w:val="24"/>
          <w:szCs w:val="24"/>
        </w:rPr>
        <w:t xml:space="preserve"> </w:t>
      </w:r>
      <w:r>
        <w:rPr>
          <w:w w:val="99"/>
          <w:sz w:val="24"/>
          <w:szCs w:val="24"/>
        </w:rPr>
        <w:t>sincere</w:t>
      </w:r>
      <w:r>
        <w:rPr>
          <w:sz w:val="24"/>
          <w:szCs w:val="24"/>
        </w:rPr>
        <w:t xml:space="preserve"> </w:t>
      </w:r>
      <w:r>
        <w:rPr>
          <w:w w:val="99"/>
          <w:sz w:val="24"/>
          <w:szCs w:val="24"/>
        </w:rPr>
        <w:t>appreciation</w:t>
      </w:r>
      <w:r>
        <w:rPr>
          <w:sz w:val="24"/>
          <w:szCs w:val="24"/>
        </w:rPr>
        <w:t xml:space="preserve"> </w:t>
      </w:r>
      <w:r>
        <w:rPr>
          <w:w w:val="99"/>
          <w:sz w:val="24"/>
          <w:szCs w:val="24"/>
        </w:rPr>
        <w:t>and</w:t>
      </w:r>
      <w:r>
        <w:rPr>
          <w:sz w:val="24"/>
          <w:szCs w:val="24"/>
        </w:rPr>
        <w:t xml:space="preserve"> </w:t>
      </w:r>
      <w:r>
        <w:rPr>
          <w:w w:val="99"/>
          <w:sz w:val="24"/>
          <w:szCs w:val="24"/>
        </w:rPr>
        <w:t>gratitude</w:t>
      </w:r>
      <w:r>
        <w:rPr>
          <w:sz w:val="24"/>
          <w:szCs w:val="24"/>
        </w:rPr>
        <w:t xml:space="preserve"> </w:t>
      </w:r>
      <w:r>
        <w:rPr>
          <w:w w:val="99"/>
          <w:sz w:val="24"/>
          <w:szCs w:val="24"/>
        </w:rPr>
        <w:t>to</w:t>
      </w:r>
      <w:r>
        <w:rPr>
          <w:sz w:val="24"/>
          <w:szCs w:val="24"/>
        </w:rPr>
        <w:t xml:space="preserve"> </w:t>
      </w:r>
      <w:r>
        <w:rPr>
          <w:w w:val="99"/>
          <w:sz w:val="24"/>
          <w:szCs w:val="24"/>
        </w:rPr>
        <w:t>all</w:t>
      </w:r>
      <w:r>
        <w:rPr>
          <w:sz w:val="24"/>
          <w:szCs w:val="24"/>
        </w:rPr>
        <w:t xml:space="preserve"> </w:t>
      </w:r>
      <w:r>
        <w:rPr>
          <w:w w:val="99"/>
          <w:sz w:val="24"/>
          <w:szCs w:val="24"/>
        </w:rPr>
        <w:t>those</w:t>
      </w:r>
      <w:r>
        <w:rPr>
          <w:sz w:val="24"/>
          <w:szCs w:val="24"/>
        </w:rPr>
        <w:t xml:space="preserve"> </w:t>
      </w:r>
      <w:r>
        <w:rPr>
          <w:w w:val="99"/>
          <w:sz w:val="24"/>
          <w:szCs w:val="24"/>
        </w:rPr>
        <w:t>who</w:t>
      </w:r>
      <w:r>
        <w:rPr>
          <w:sz w:val="24"/>
          <w:szCs w:val="24"/>
        </w:rPr>
        <w:t xml:space="preserve"> </w:t>
      </w:r>
      <w:r>
        <w:rPr>
          <w:w w:val="99"/>
          <w:sz w:val="24"/>
          <w:szCs w:val="24"/>
        </w:rPr>
        <w:t>have</w:t>
      </w:r>
      <w:r>
        <w:rPr>
          <w:sz w:val="24"/>
          <w:szCs w:val="24"/>
        </w:rPr>
        <w:t xml:space="preserve"> </w:t>
      </w:r>
      <w:r>
        <w:rPr>
          <w:w w:val="99"/>
          <w:sz w:val="24"/>
          <w:szCs w:val="24"/>
        </w:rPr>
        <w:t>contributed</w:t>
      </w:r>
      <w:r>
        <w:rPr>
          <w:sz w:val="24"/>
          <w:szCs w:val="24"/>
        </w:rPr>
        <w:t xml:space="preserve"> </w:t>
      </w:r>
      <w:r>
        <w:rPr>
          <w:w w:val="99"/>
          <w:sz w:val="24"/>
          <w:szCs w:val="24"/>
        </w:rPr>
        <w:t>to the</w:t>
      </w:r>
      <w:r>
        <w:rPr>
          <w:sz w:val="24"/>
          <w:szCs w:val="24"/>
        </w:rPr>
        <w:t xml:space="preserve"> </w:t>
      </w:r>
      <w:r>
        <w:rPr>
          <w:w w:val="99"/>
          <w:sz w:val="24"/>
          <w:szCs w:val="24"/>
        </w:rPr>
        <w:t>“</w:t>
      </w:r>
      <w:r w:rsidR="00E57E0E">
        <w:rPr>
          <w:w w:val="99"/>
          <w:sz w:val="24"/>
          <w:szCs w:val="24"/>
        </w:rPr>
        <w:t xml:space="preserve">PRABHAT AUTOMOBILES-INVENTORY EMPLOYEE MANAGEMENT </w:t>
      </w:r>
      <w:proofErr w:type="gramStart"/>
      <w:r w:rsidR="00E57E0E">
        <w:rPr>
          <w:w w:val="99"/>
          <w:sz w:val="24"/>
          <w:szCs w:val="24"/>
        </w:rPr>
        <w:t>SYSTEM</w:t>
      </w:r>
      <w:r w:rsidR="005A5491">
        <w:rPr>
          <w:w w:val="99"/>
          <w:sz w:val="24"/>
          <w:szCs w:val="24"/>
        </w:rPr>
        <w:t xml:space="preserve"> </w:t>
      </w:r>
      <w:r>
        <w:rPr>
          <w:w w:val="99"/>
          <w:sz w:val="24"/>
          <w:szCs w:val="24"/>
        </w:rPr>
        <w:t>”</w:t>
      </w:r>
      <w:proofErr w:type="gramEnd"/>
      <w:r>
        <w:rPr>
          <w:sz w:val="24"/>
          <w:szCs w:val="24"/>
        </w:rPr>
        <w:t xml:space="preserve"> </w:t>
      </w:r>
      <w:r w:rsidR="004F695C">
        <w:rPr>
          <w:w w:val="99"/>
          <w:sz w:val="24"/>
          <w:szCs w:val="24"/>
        </w:rPr>
        <w:t>Software in python</w:t>
      </w:r>
      <w:r>
        <w:rPr>
          <w:w w:val="99"/>
          <w:sz w:val="24"/>
          <w:szCs w:val="24"/>
        </w:rPr>
        <w:t>.</w:t>
      </w:r>
    </w:p>
    <w:p w14:paraId="4E022322" w14:textId="77777777" w:rsidR="00EA508A" w:rsidRDefault="00EA508A">
      <w:pPr>
        <w:spacing w:line="200" w:lineRule="exact"/>
      </w:pPr>
    </w:p>
    <w:p w14:paraId="430A9FE6" w14:textId="77777777" w:rsidR="00EA508A" w:rsidRDefault="00EA508A">
      <w:pPr>
        <w:spacing w:line="200" w:lineRule="exact"/>
      </w:pPr>
    </w:p>
    <w:p w14:paraId="09A51E83" w14:textId="77777777" w:rsidR="00EA508A" w:rsidRDefault="00EA508A">
      <w:pPr>
        <w:spacing w:before="5" w:line="240" w:lineRule="exact"/>
        <w:rPr>
          <w:sz w:val="24"/>
          <w:szCs w:val="24"/>
        </w:rPr>
      </w:pPr>
    </w:p>
    <w:p w14:paraId="1E9046E8" w14:textId="45033C48" w:rsidR="00EA508A" w:rsidRDefault="00A93158">
      <w:pPr>
        <w:spacing w:line="275" w:lineRule="auto"/>
        <w:ind w:left="120" w:right="81"/>
        <w:jc w:val="both"/>
        <w:rPr>
          <w:sz w:val="24"/>
          <w:szCs w:val="24"/>
        </w:rPr>
      </w:pPr>
      <w:r>
        <w:rPr>
          <w:w w:val="99"/>
          <w:sz w:val="24"/>
          <w:szCs w:val="24"/>
        </w:rPr>
        <w:t>We</w:t>
      </w:r>
      <w:r>
        <w:rPr>
          <w:sz w:val="24"/>
          <w:szCs w:val="24"/>
        </w:rPr>
        <w:t xml:space="preserve"> </w:t>
      </w:r>
      <w:r>
        <w:rPr>
          <w:w w:val="99"/>
          <w:sz w:val="24"/>
          <w:szCs w:val="24"/>
        </w:rPr>
        <w:t>would</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extreme</w:t>
      </w:r>
      <w:r>
        <w:rPr>
          <w:sz w:val="24"/>
          <w:szCs w:val="24"/>
        </w:rPr>
        <w:t xml:space="preserve"> </w:t>
      </w:r>
      <w:r>
        <w:rPr>
          <w:w w:val="99"/>
          <w:sz w:val="24"/>
          <w:szCs w:val="24"/>
        </w:rPr>
        <w:t>delight</w:t>
      </w:r>
      <w:r>
        <w:rPr>
          <w:sz w:val="24"/>
          <w:szCs w:val="24"/>
        </w:rPr>
        <w:t xml:space="preserve"> </w:t>
      </w:r>
      <w:r>
        <w:rPr>
          <w:w w:val="99"/>
          <w:sz w:val="24"/>
          <w:szCs w:val="24"/>
        </w:rPr>
        <w:t>and</w:t>
      </w:r>
      <w:r>
        <w:rPr>
          <w:sz w:val="24"/>
          <w:szCs w:val="24"/>
        </w:rPr>
        <w:t xml:space="preserve"> </w:t>
      </w:r>
      <w:r>
        <w:rPr>
          <w:w w:val="99"/>
          <w:sz w:val="24"/>
          <w:szCs w:val="24"/>
        </w:rPr>
        <w:t>thank</w:t>
      </w:r>
      <w:r>
        <w:rPr>
          <w:sz w:val="24"/>
          <w:szCs w:val="24"/>
        </w:rPr>
        <w:t xml:space="preserve"> </w:t>
      </w:r>
      <w:r>
        <w:rPr>
          <w:w w:val="99"/>
          <w:sz w:val="24"/>
          <w:szCs w:val="24"/>
        </w:rPr>
        <w:t>fullness</w:t>
      </w:r>
      <w:r>
        <w:rPr>
          <w:sz w:val="24"/>
          <w:szCs w:val="24"/>
        </w:rPr>
        <w:t xml:space="preserve"> </w:t>
      </w:r>
      <w:r>
        <w:rPr>
          <w:w w:val="99"/>
          <w:sz w:val="24"/>
          <w:szCs w:val="24"/>
        </w:rPr>
        <w:t>our</w:t>
      </w:r>
      <w:r>
        <w:rPr>
          <w:sz w:val="24"/>
          <w:szCs w:val="24"/>
        </w:rPr>
        <w:t xml:space="preserve"> </w:t>
      </w:r>
      <w:r>
        <w:rPr>
          <w:w w:val="99"/>
          <w:sz w:val="24"/>
          <w:szCs w:val="24"/>
        </w:rPr>
        <w:t>sir</w:t>
      </w:r>
      <w:r>
        <w:rPr>
          <w:sz w:val="24"/>
          <w:szCs w:val="24"/>
        </w:rPr>
        <w:t xml:space="preserve"> </w:t>
      </w:r>
      <w:r>
        <w:rPr>
          <w:w w:val="99"/>
          <w:sz w:val="24"/>
          <w:szCs w:val="24"/>
        </w:rPr>
        <w:t>Mr.</w:t>
      </w:r>
      <w:r>
        <w:rPr>
          <w:sz w:val="24"/>
          <w:szCs w:val="24"/>
        </w:rPr>
        <w:t xml:space="preserve"> </w:t>
      </w:r>
      <w:r>
        <w:rPr>
          <w:w w:val="99"/>
          <w:sz w:val="24"/>
          <w:szCs w:val="24"/>
        </w:rPr>
        <w:t>Harish</w:t>
      </w:r>
      <w:r>
        <w:rPr>
          <w:sz w:val="24"/>
          <w:szCs w:val="24"/>
        </w:rPr>
        <w:t xml:space="preserve"> </w:t>
      </w:r>
      <w:proofErr w:type="spellStart"/>
      <w:r>
        <w:rPr>
          <w:w w:val="99"/>
          <w:sz w:val="24"/>
          <w:szCs w:val="24"/>
        </w:rPr>
        <w:t>Vishawakara</w:t>
      </w:r>
      <w:proofErr w:type="spellEnd"/>
      <w:r>
        <w:rPr>
          <w:sz w:val="24"/>
          <w:szCs w:val="24"/>
        </w:rPr>
        <w:t xml:space="preserve"> </w:t>
      </w:r>
      <w:r>
        <w:rPr>
          <w:w w:val="99"/>
          <w:sz w:val="24"/>
          <w:szCs w:val="24"/>
        </w:rPr>
        <w:t>Sir, Mr.</w:t>
      </w:r>
      <w:r>
        <w:rPr>
          <w:sz w:val="24"/>
          <w:szCs w:val="24"/>
        </w:rPr>
        <w:t xml:space="preserve"> </w:t>
      </w:r>
      <w:r>
        <w:rPr>
          <w:w w:val="99"/>
          <w:sz w:val="24"/>
          <w:szCs w:val="24"/>
        </w:rPr>
        <w:t>Kamlesh</w:t>
      </w:r>
      <w:r>
        <w:rPr>
          <w:sz w:val="24"/>
          <w:szCs w:val="24"/>
        </w:rPr>
        <w:t xml:space="preserve"> </w:t>
      </w:r>
      <w:r>
        <w:rPr>
          <w:w w:val="99"/>
          <w:sz w:val="24"/>
          <w:szCs w:val="24"/>
        </w:rPr>
        <w:t>Kumar</w:t>
      </w:r>
      <w:r>
        <w:rPr>
          <w:sz w:val="24"/>
          <w:szCs w:val="24"/>
        </w:rPr>
        <w:t xml:space="preserve"> </w:t>
      </w:r>
      <w:r>
        <w:rPr>
          <w:w w:val="99"/>
          <w:sz w:val="24"/>
          <w:szCs w:val="24"/>
        </w:rPr>
        <w:t>Pandey</w:t>
      </w:r>
      <w:r>
        <w:rPr>
          <w:sz w:val="24"/>
          <w:szCs w:val="24"/>
        </w:rPr>
        <w:t xml:space="preserve"> </w:t>
      </w:r>
      <w:r>
        <w:rPr>
          <w:w w:val="99"/>
          <w:sz w:val="24"/>
          <w:szCs w:val="24"/>
        </w:rPr>
        <w:t>sir</w:t>
      </w:r>
      <w:r>
        <w:rPr>
          <w:sz w:val="24"/>
          <w:szCs w:val="24"/>
        </w:rPr>
        <w:t xml:space="preserve">   </w:t>
      </w:r>
      <w:r>
        <w:rPr>
          <w:w w:val="99"/>
          <w:sz w:val="24"/>
          <w:szCs w:val="24"/>
        </w:rPr>
        <w:t>and</w:t>
      </w:r>
      <w:r>
        <w:rPr>
          <w:sz w:val="24"/>
          <w:szCs w:val="24"/>
        </w:rPr>
        <w:t xml:space="preserve"> </w:t>
      </w:r>
      <w:r>
        <w:rPr>
          <w:w w:val="99"/>
          <w:sz w:val="24"/>
          <w:szCs w:val="24"/>
        </w:rPr>
        <w:t>Head</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Prof.</w:t>
      </w:r>
      <w:r>
        <w:rPr>
          <w:sz w:val="24"/>
          <w:szCs w:val="24"/>
        </w:rPr>
        <w:t xml:space="preserve"> </w:t>
      </w:r>
      <w:r>
        <w:rPr>
          <w:w w:val="99"/>
          <w:sz w:val="24"/>
          <w:szCs w:val="24"/>
        </w:rPr>
        <w:t>Raghavendra</w:t>
      </w:r>
      <w:r>
        <w:rPr>
          <w:sz w:val="24"/>
          <w:szCs w:val="24"/>
        </w:rPr>
        <w:t xml:space="preserve"> </w:t>
      </w:r>
      <w:r>
        <w:rPr>
          <w:w w:val="99"/>
          <w:sz w:val="24"/>
          <w:szCs w:val="24"/>
        </w:rPr>
        <w:t>Mishra</w:t>
      </w:r>
      <w:r>
        <w:rPr>
          <w:sz w:val="24"/>
          <w:szCs w:val="24"/>
        </w:rPr>
        <w:t xml:space="preserve"> </w:t>
      </w:r>
      <w:r>
        <w:rPr>
          <w:w w:val="99"/>
          <w:sz w:val="24"/>
          <w:szCs w:val="24"/>
        </w:rPr>
        <w:t>sir, Prof.</w:t>
      </w:r>
      <w:r>
        <w:rPr>
          <w:sz w:val="24"/>
          <w:szCs w:val="24"/>
        </w:rPr>
        <w:t xml:space="preserve"> </w:t>
      </w:r>
      <w:r>
        <w:rPr>
          <w:w w:val="99"/>
          <w:sz w:val="24"/>
          <w:szCs w:val="24"/>
        </w:rPr>
        <w:t>Manisha</w:t>
      </w:r>
      <w:r>
        <w:rPr>
          <w:sz w:val="24"/>
          <w:szCs w:val="24"/>
        </w:rPr>
        <w:t xml:space="preserve"> </w:t>
      </w:r>
      <w:r>
        <w:rPr>
          <w:w w:val="99"/>
          <w:sz w:val="24"/>
          <w:szCs w:val="24"/>
        </w:rPr>
        <w:t>Sharma,</w:t>
      </w:r>
      <w:r>
        <w:rPr>
          <w:sz w:val="24"/>
          <w:szCs w:val="24"/>
        </w:rPr>
        <w:t xml:space="preserve"> </w:t>
      </w:r>
      <w:r>
        <w:rPr>
          <w:w w:val="99"/>
          <w:sz w:val="24"/>
          <w:szCs w:val="24"/>
        </w:rPr>
        <w:t>Dean,</w:t>
      </w:r>
      <w:r>
        <w:rPr>
          <w:sz w:val="24"/>
          <w:szCs w:val="24"/>
        </w:rPr>
        <w:t xml:space="preserve"> </w:t>
      </w:r>
      <w:r>
        <w:rPr>
          <w:w w:val="99"/>
          <w:sz w:val="24"/>
          <w:szCs w:val="24"/>
        </w:rPr>
        <w:t>Faculty</w:t>
      </w:r>
      <w:r>
        <w:rPr>
          <w:sz w:val="24"/>
          <w:szCs w:val="24"/>
        </w:rPr>
        <w:t xml:space="preserve"> </w:t>
      </w:r>
      <w:r>
        <w:rPr>
          <w:w w:val="99"/>
          <w:sz w:val="24"/>
          <w:szCs w:val="24"/>
        </w:rPr>
        <w:t>of</w:t>
      </w:r>
      <w:r>
        <w:rPr>
          <w:sz w:val="24"/>
          <w:szCs w:val="24"/>
        </w:rPr>
        <w:t xml:space="preserve"> </w:t>
      </w:r>
      <w:r>
        <w:rPr>
          <w:w w:val="99"/>
          <w:sz w:val="24"/>
          <w:szCs w:val="24"/>
        </w:rPr>
        <w:t>Technical,</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Training who</w:t>
      </w:r>
      <w:r>
        <w:rPr>
          <w:sz w:val="24"/>
          <w:szCs w:val="24"/>
        </w:rPr>
        <w:t xml:space="preserve"> </w:t>
      </w:r>
      <w:r>
        <w:rPr>
          <w:w w:val="99"/>
          <w:sz w:val="24"/>
          <w:szCs w:val="24"/>
        </w:rPr>
        <w:t>have</w:t>
      </w:r>
      <w:r>
        <w:rPr>
          <w:sz w:val="24"/>
          <w:szCs w:val="24"/>
        </w:rPr>
        <w:t xml:space="preserve"> </w:t>
      </w:r>
      <w:r>
        <w:rPr>
          <w:w w:val="99"/>
          <w:sz w:val="24"/>
          <w:szCs w:val="24"/>
        </w:rPr>
        <w:t>provided</w:t>
      </w:r>
      <w:r>
        <w:rPr>
          <w:sz w:val="24"/>
          <w:szCs w:val="24"/>
        </w:rPr>
        <w:t xml:space="preserve"> </w:t>
      </w:r>
      <w:r>
        <w:rPr>
          <w:w w:val="99"/>
          <w:sz w:val="24"/>
          <w:szCs w:val="24"/>
        </w:rPr>
        <w:t>us</w:t>
      </w:r>
      <w:r>
        <w:rPr>
          <w:sz w:val="24"/>
          <w:szCs w:val="24"/>
        </w:rPr>
        <w:t xml:space="preserve"> </w:t>
      </w:r>
      <w:r>
        <w:rPr>
          <w:w w:val="99"/>
          <w:sz w:val="24"/>
          <w:szCs w:val="24"/>
        </w:rPr>
        <w:t>the</w:t>
      </w:r>
      <w:r>
        <w:rPr>
          <w:sz w:val="24"/>
          <w:szCs w:val="24"/>
        </w:rPr>
        <w:t xml:space="preserve"> </w:t>
      </w:r>
      <w:r>
        <w:rPr>
          <w:w w:val="99"/>
          <w:sz w:val="24"/>
          <w:szCs w:val="24"/>
        </w:rPr>
        <w:t>opportunity</w:t>
      </w:r>
      <w:r>
        <w:rPr>
          <w:sz w:val="24"/>
          <w:szCs w:val="24"/>
        </w:rPr>
        <w:t xml:space="preserve"> </w:t>
      </w:r>
      <w:r>
        <w:rPr>
          <w:w w:val="99"/>
          <w:sz w:val="24"/>
          <w:szCs w:val="24"/>
        </w:rPr>
        <w:t>and</w:t>
      </w:r>
      <w:r>
        <w:rPr>
          <w:sz w:val="24"/>
          <w:szCs w:val="24"/>
        </w:rPr>
        <w:t xml:space="preserve"> </w:t>
      </w:r>
      <w:r>
        <w:rPr>
          <w:w w:val="99"/>
          <w:sz w:val="24"/>
          <w:szCs w:val="24"/>
        </w:rPr>
        <w:t>organized</w:t>
      </w:r>
      <w:r>
        <w:rPr>
          <w:sz w:val="24"/>
          <w:szCs w:val="24"/>
        </w:rPr>
        <w:t xml:space="preserve"> </w:t>
      </w:r>
      <w:r>
        <w:rPr>
          <w:w w:val="99"/>
          <w:sz w:val="24"/>
          <w:szCs w:val="24"/>
        </w:rPr>
        <w:t>our</w:t>
      </w:r>
      <w:r>
        <w:rPr>
          <w:sz w:val="24"/>
          <w:szCs w:val="24"/>
        </w:rPr>
        <w:t xml:space="preserve"> </w:t>
      </w:r>
      <w:r>
        <w:rPr>
          <w:w w:val="99"/>
          <w:sz w:val="24"/>
          <w:szCs w:val="24"/>
        </w:rPr>
        <w:t>project</w:t>
      </w:r>
      <w:r>
        <w:rPr>
          <w:sz w:val="24"/>
          <w:szCs w:val="24"/>
        </w:rPr>
        <w:t xml:space="preserve"> </w:t>
      </w:r>
      <w:r>
        <w:rPr>
          <w:w w:val="99"/>
          <w:sz w:val="24"/>
          <w:szCs w:val="24"/>
        </w:rPr>
        <w:t>report</w:t>
      </w:r>
      <w:r>
        <w:rPr>
          <w:sz w:val="24"/>
          <w:szCs w:val="24"/>
        </w:rPr>
        <w:t xml:space="preserve"> </w:t>
      </w:r>
      <w:r>
        <w:rPr>
          <w:w w:val="99"/>
          <w:sz w:val="24"/>
          <w:szCs w:val="24"/>
        </w:rPr>
        <w:t>for</w:t>
      </w:r>
      <w:r>
        <w:rPr>
          <w:sz w:val="24"/>
          <w:szCs w:val="24"/>
        </w:rPr>
        <w:t xml:space="preserve"> </w:t>
      </w:r>
      <w:r>
        <w:rPr>
          <w:w w:val="99"/>
          <w:sz w:val="24"/>
          <w:szCs w:val="24"/>
        </w:rPr>
        <w:t>us.</w:t>
      </w:r>
    </w:p>
    <w:p w14:paraId="1FFCF86B" w14:textId="77777777" w:rsidR="00EA508A" w:rsidRDefault="00EA508A">
      <w:pPr>
        <w:spacing w:line="200" w:lineRule="exact"/>
      </w:pPr>
    </w:p>
    <w:p w14:paraId="46D2D4F2" w14:textId="77777777" w:rsidR="00EA508A" w:rsidRDefault="00EA508A">
      <w:pPr>
        <w:spacing w:line="200" w:lineRule="exact"/>
      </w:pPr>
    </w:p>
    <w:p w14:paraId="21402AF9" w14:textId="77777777" w:rsidR="00EA508A" w:rsidRDefault="00EA508A">
      <w:pPr>
        <w:spacing w:before="2" w:line="240" w:lineRule="exact"/>
        <w:rPr>
          <w:sz w:val="24"/>
          <w:szCs w:val="24"/>
        </w:rPr>
      </w:pPr>
    </w:p>
    <w:p w14:paraId="35BD4AE1" w14:textId="77777777" w:rsidR="00EA508A" w:rsidRDefault="00A93158">
      <w:pPr>
        <w:spacing w:line="274" w:lineRule="auto"/>
        <w:ind w:left="120" w:right="86"/>
        <w:jc w:val="both"/>
        <w:rPr>
          <w:sz w:val="24"/>
          <w:szCs w:val="24"/>
        </w:rPr>
      </w:pPr>
      <w:r>
        <w:rPr>
          <w:w w:val="99"/>
          <w:sz w:val="24"/>
          <w:szCs w:val="24"/>
        </w:rPr>
        <w:t>Without</w:t>
      </w:r>
      <w:r>
        <w:rPr>
          <w:sz w:val="24"/>
          <w:szCs w:val="24"/>
        </w:rPr>
        <w:t xml:space="preserve"> </w:t>
      </w:r>
      <w:r>
        <w:rPr>
          <w:w w:val="99"/>
          <w:sz w:val="24"/>
          <w:szCs w:val="24"/>
        </w:rPr>
        <w:t>their</w:t>
      </w:r>
      <w:r>
        <w:rPr>
          <w:sz w:val="24"/>
          <w:szCs w:val="24"/>
        </w:rPr>
        <w:t xml:space="preserve"> </w:t>
      </w:r>
      <w:r>
        <w:rPr>
          <w:w w:val="99"/>
          <w:sz w:val="24"/>
          <w:szCs w:val="24"/>
        </w:rPr>
        <w:t>active</w:t>
      </w:r>
      <w:r>
        <w:rPr>
          <w:sz w:val="24"/>
          <w:szCs w:val="24"/>
        </w:rPr>
        <w:t xml:space="preserve"> </w:t>
      </w:r>
      <w:r>
        <w:rPr>
          <w:w w:val="99"/>
          <w:sz w:val="24"/>
          <w:szCs w:val="24"/>
        </w:rPr>
        <w:t>co-operation</w:t>
      </w:r>
      <w:r>
        <w:rPr>
          <w:sz w:val="24"/>
          <w:szCs w:val="24"/>
        </w:rPr>
        <w:t xml:space="preserve"> </w:t>
      </w:r>
      <w:r>
        <w:rPr>
          <w:w w:val="99"/>
          <w:sz w:val="24"/>
          <w:szCs w:val="24"/>
        </w:rPr>
        <w:t>and</w:t>
      </w:r>
      <w:r>
        <w:rPr>
          <w:sz w:val="24"/>
          <w:szCs w:val="24"/>
        </w:rPr>
        <w:t xml:space="preserve"> </w:t>
      </w:r>
      <w:r>
        <w:rPr>
          <w:w w:val="99"/>
          <w:sz w:val="24"/>
          <w:szCs w:val="24"/>
        </w:rPr>
        <w:t>guidance.</w:t>
      </w:r>
      <w:r>
        <w:rPr>
          <w:sz w:val="24"/>
          <w:szCs w:val="24"/>
        </w:rPr>
        <w:t xml:space="preserve"> </w:t>
      </w:r>
      <w:r>
        <w:rPr>
          <w:w w:val="99"/>
          <w:sz w:val="24"/>
          <w:szCs w:val="24"/>
        </w:rPr>
        <w:t>It</w:t>
      </w:r>
      <w:r>
        <w:rPr>
          <w:sz w:val="24"/>
          <w:szCs w:val="24"/>
        </w:rPr>
        <w:t xml:space="preserve"> </w:t>
      </w:r>
      <w:r>
        <w:rPr>
          <w:w w:val="99"/>
          <w:sz w:val="24"/>
          <w:szCs w:val="24"/>
        </w:rPr>
        <w:t>would</w:t>
      </w:r>
      <w:r>
        <w:rPr>
          <w:sz w:val="24"/>
          <w:szCs w:val="24"/>
        </w:rPr>
        <w:t xml:space="preserve"> </w:t>
      </w:r>
      <w:r>
        <w:rPr>
          <w:w w:val="99"/>
          <w:sz w:val="24"/>
          <w:szCs w:val="24"/>
        </w:rPr>
        <w:t>have</w:t>
      </w:r>
      <w:r>
        <w:rPr>
          <w:sz w:val="24"/>
          <w:szCs w:val="24"/>
        </w:rPr>
        <w:t xml:space="preserve"> </w:t>
      </w:r>
      <w:r>
        <w:rPr>
          <w:w w:val="99"/>
          <w:sz w:val="24"/>
          <w:szCs w:val="24"/>
        </w:rPr>
        <w:t>become</w:t>
      </w:r>
      <w:r>
        <w:rPr>
          <w:sz w:val="24"/>
          <w:szCs w:val="24"/>
        </w:rPr>
        <w:t xml:space="preserve"> </w:t>
      </w:r>
      <w:r>
        <w:rPr>
          <w:w w:val="99"/>
          <w:sz w:val="24"/>
          <w:szCs w:val="24"/>
        </w:rPr>
        <w:t>very</w:t>
      </w:r>
      <w:r>
        <w:rPr>
          <w:sz w:val="24"/>
          <w:szCs w:val="24"/>
        </w:rPr>
        <w:t xml:space="preserve"> </w:t>
      </w:r>
      <w:r>
        <w:rPr>
          <w:w w:val="99"/>
          <w:sz w:val="24"/>
          <w:szCs w:val="24"/>
        </w:rPr>
        <w:t>difficult</w:t>
      </w:r>
      <w:r>
        <w:rPr>
          <w:sz w:val="24"/>
          <w:szCs w:val="24"/>
        </w:rPr>
        <w:t xml:space="preserve"> </w:t>
      </w:r>
      <w:r>
        <w:rPr>
          <w:w w:val="99"/>
          <w:sz w:val="24"/>
          <w:szCs w:val="24"/>
        </w:rPr>
        <w:t>to</w:t>
      </w:r>
      <w:r>
        <w:rPr>
          <w:sz w:val="24"/>
          <w:szCs w:val="24"/>
        </w:rPr>
        <w:t xml:space="preserve"> </w:t>
      </w:r>
      <w:r>
        <w:rPr>
          <w:w w:val="99"/>
          <w:sz w:val="24"/>
          <w:szCs w:val="24"/>
        </w:rPr>
        <w:t>complete task</w:t>
      </w:r>
      <w:r>
        <w:rPr>
          <w:sz w:val="24"/>
          <w:szCs w:val="24"/>
        </w:rPr>
        <w:t xml:space="preserve"> </w:t>
      </w:r>
      <w:r>
        <w:rPr>
          <w:w w:val="99"/>
          <w:sz w:val="24"/>
          <w:szCs w:val="24"/>
        </w:rPr>
        <w:t>in</w:t>
      </w:r>
      <w:r>
        <w:rPr>
          <w:sz w:val="24"/>
          <w:szCs w:val="24"/>
        </w:rPr>
        <w:t xml:space="preserve"> </w:t>
      </w:r>
      <w:r>
        <w:rPr>
          <w:w w:val="99"/>
          <w:sz w:val="24"/>
          <w:szCs w:val="24"/>
        </w:rPr>
        <w:t>time.</w:t>
      </w:r>
      <w:r>
        <w:rPr>
          <w:sz w:val="24"/>
          <w:szCs w:val="24"/>
        </w:rPr>
        <w:t xml:space="preserve"> </w:t>
      </w:r>
      <w:r>
        <w:rPr>
          <w:w w:val="99"/>
          <w:sz w:val="24"/>
          <w:szCs w:val="24"/>
        </w:rPr>
        <w:t>I</w:t>
      </w:r>
      <w:r>
        <w:rPr>
          <w:sz w:val="24"/>
          <w:szCs w:val="24"/>
        </w:rPr>
        <w:t xml:space="preserve"> </w:t>
      </w:r>
      <w:r>
        <w:rPr>
          <w:w w:val="99"/>
          <w:sz w:val="24"/>
          <w:szCs w:val="24"/>
        </w:rPr>
        <w:t>would</w:t>
      </w:r>
      <w:r>
        <w:rPr>
          <w:sz w:val="24"/>
          <w:szCs w:val="24"/>
        </w:rPr>
        <w:t xml:space="preserve"> </w:t>
      </w:r>
      <w:r>
        <w:rPr>
          <w:w w:val="99"/>
          <w:sz w:val="24"/>
          <w:szCs w:val="24"/>
        </w:rPr>
        <w:t>also</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thank</w:t>
      </w:r>
      <w:r>
        <w:rPr>
          <w:sz w:val="24"/>
          <w:szCs w:val="24"/>
        </w:rPr>
        <w:t xml:space="preserve"> </w:t>
      </w:r>
      <w:r>
        <w:rPr>
          <w:w w:val="99"/>
          <w:sz w:val="24"/>
          <w:szCs w:val="24"/>
        </w:rPr>
        <w:t>my</w:t>
      </w:r>
      <w:r>
        <w:rPr>
          <w:sz w:val="24"/>
          <w:szCs w:val="24"/>
        </w:rPr>
        <w:t xml:space="preserve"> </w:t>
      </w:r>
      <w:proofErr w:type="gramStart"/>
      <w:r>
        <w:rPr>
          <w:w w:val="99"/>
          <w:sz w:val="24"/>
          <w:szCs w:val="24"/>
        </w:rPr>
        <w:t>all</w:t>
      </w:r>
      <w:r>
        <w:rPr>
          <w:sz w:val="24"/>
          <w:szCs w:val="24"/>
        </w:rPr>
        <w:t xml:space="preserve"> </w:t>
      </w:r>
      <w:r>
        <w:rPr>
          <w:w w:val="99"/>
          <w:sz w:val="24"/>
          <w:szCs w:val="24"/>
        </w:rPr>
        <w:t>faculty</w:t>
      </w:r>
      <w:proofErr w:type="gramEnd"/>
      <w:r>
        <w:rPr>
          <w:sz w:val="24"/>
          <w:szCs w:val="24"/>
        </w:rPr>
        <w:t xml:space="preserve"> </w:t>
      </w:r>
      <w:r>
        <w:rPr>
          <w:w w:val="99"/>
          <w:sz w:val="24"/>
          <w:szCs w:val="24"/>
        </w:rPr>
        <w:t>members,</w:t>
      </w:r>
      <w:r>
        <w:rPr>
          <w:sz w:val="24"/>
          <w:szCs w:val="24"/>
        </w:rPr>
        <w:t xml:space="preserve"> </w:t>
      </w:r>
      <w:r>
        <w:rPr>
          <w:w w:val="99"/>
          <w:sz w:val="24"/>
          <w:szCs w:val="24"/>
        </w:rPr>
        <w:t>my</w:t>
      </w:r>
      <w:r>
        <w:rPr>
          <w:sz w:val="24"/>
          <w:szCs w:val="24"/>
        </w:rPr>
        <w:t xml:space="preserve"> </w:t>
      </w:r>
      <w:r>
        <w:rPr>
          <w:w w:val="99"/>
          <w:sz w:val="24"/>
          <w:szCs w:val="24"/>
        </w:rPr>
        <w:t>family,</w:t>
      </w:r>
      <w:r>
        <w:rPr>
          <w:sz w:val="24"/>
          <w:szCs w:val="24"/>
        </w:rPr>
        <w:t xml:space="preserve"> </w:t>
      </w:r>
      <w:r>
        <w:rPr>
          <w:w w:val="99"/>
          <w:sz w:val="24"/>
          <w:szCs w:val="24"/>
        </w:rPr>
        <w:t>and</w:t>
      </w:r>
      <w:r>
        <w:rPr>
          <w:sz w:val="24"/>
          <w:szCs w:val="24"/>
        </w:rPr>
        <w:t xml:space="preserve"> </w:t>
      </w:r>
      <w:r>
        <w:rPr>
          <w:w w:val="99"/>
          <w:sz w:val="24"/>
          <w:szCs w:val="24"/>
        </w:rPr>
        <w:t>my</w:t>
      </w:r>
      <w:r>
        <w:rPr>
          <w:sz w:val="24"/>
          <w:szCs w:val="24"/>
        </w:rPr>
        <w:t xml:space="preserve"> </w:t>
      </w:r>
      <w:r>
        <w:rPr>
          <w:w w:val="99"/>
          <w:sz w:val="24"/>
          <w:szCs w:val="24"/>
        </w:rPr>
        <w:t>friends</w:t>
      </w:r>
      <w:r>
        <w:rPr>
          <w:sz w:val="24"/>
          <w:szCs w:val="24"/>
        </w:rPr>
        <w:t xml:space="preserve"> </w:t>
      </w:r>
      <w:r>
        <w:rPr>
          <w:w w:val="99"/>
          <w:sz w:val="24"/>
          <w:szCs w:val="24"/>
        </w:rPr>
        <w:t>to</w:t>
      </w:r>
      <w:r>
        <w:rPr>
          <w:sz w:val="24"/>
          <w:szCs w:val="24"/>
        </w:rPr>
        <w:t xml:space="preserve"> </w:t>
      </w:r>
      <w:r>
        <w:rPr>
          <w:w w:val="99"/>
          <w:sz w:val="24"/>
          <w:szCs w:val="24"/>
        </w:rPr>
        <w:t>being a</w:t>
      </w:r>
      <w:r>
        <w:rPr>
          <w:sz w:val="24"/>
          <w:szCs w:val="24"/>
        </w:rPr>
        <w:t xml:space="preserve"> </w:t>
      </w:r>
      <w:r>
        <w:rPr>
          <w:w w:val="99"/>
          <w:sz w:val="24"/>
          <w:szCs w:val="24"/>
        </w:rPr>
        <w:t>foundation</w:t>
      </w:r>
      <w:r>
        <w:rPr>
          <w:sz w:val="24"/>
          <w:szCs w:val="24"/>
        </w:rPr>
        <w:t xml:space="preserve"> </w:t>
      </w:r>
      <w:r>
        <w:rPr>
          <w:w w:val="99"/>
          <w:sz w:val="24"/>
          <w:szCs w:val="24"/>
        </w:rPr>
        <w:t>of</w:t>
      </w:r>
      <w:r>
        <w:rPr>
          <w:sz w:val="24"/>
          <w:szCs w:val="24"/>
        </w:rPr>
        <w:t xml:space="preserve"> </w:t>
      </w:r>
      <w:r>
        <w:rPr>
          <w:w w:val="99"/>
          <w:sz w:val="24"/>
          <w:szCs w:val="24"/>
        </w:rPr>
        <w:t>love</w:t>
      </w:r>
      <w:r>
        <w:rPr>
          <w:sz w:val="24"/>
          <w:szCs w:val="24"/>
        </w:rPr>
        <w:t xml:space="preserve"> </w:t>
      </w:r>
      <w:r>
        <w:rPr>
          <w:w w:val="99"/>
          <w:sz w:val="24"/>
          <w:szCs w:val="24"/>
        </w:rPr>
        <w:t>and</w:t>
      </w:r>
      <w:r>
        <w:rPr>
          <w:sz w:val="24"/>
          <w:szCs w:val="24"/>
        </w:rPr>
        <w:t xml:space="preserve"> </w:t>
      </w:r>
      <w:r>
        <w:rPr>
          <w:w w:val="99"/>
          <w:sz w:val="24"/>
          <w:szCs w:val="24"/>
        </w:rPr>
        <w:t>support</w:t>
      </w:r>
      <w:r>
        <w:rPr>
          <w:sz w:val="24"/>
          <w:szCs w:val="24"/>
        </w:rPr>
        <w:t xml:space="preserve"> </w:t>
      </w:r>
      <w:r>
        <w:rPr>
          <w:w w:val="99"/>
          <w:sz w:val="24"/>
          <w:szCs w:val="24"/>
        </w:rPr>
        <w:t>during</w:t>
      </w:r>
      <w:r>
        <w:rPr>
          <w:sz w:val="24"/>
          <w:szCs w:val="24"/>
        </w:rPr>
        <w:t xml:space="preserve"> </w:t>
      </w:r>
      <w:r>
        <w:rPr>
          <w:w w:val="99"/>
          <w:sz w:val="24"/>
          <w:szCs w:val="24"/>
        </w:rPr>
        <w:t>the</w:t>
      </w:r>
      <w:r>
        <w:rPr>
          <w:sz w:val="24"/>
          <w:szCs w:val="24"/>
        </w:rPr>
        <w:t xml:space="preserve"> </w:t>
      </w:r>
      <w:r>
        <w:rPr>
          <w:w w:val="99"/>
          <w:sz w:val="24"/>
          <w:szCs w:val="24"/>
        </w:rPr>
        <w:t>term</w:t>
      </w:r>
      <w:r>
        <w:rPr>
          <w:sz w:val="24"/>
          <w:szCs w:val="24"/>
        </w:rPr>
        <w:t xml:space="preserve"> </w:t>
      </w:r>
      <w:r>
        <w:rPr>
          <w:w w:val="99"/>
          <w:sz w:val="24"/>
          <w:szCs w:val="24"/>
        </w:rPr>
        <w:t>of</w:t>
      </w:r>
      <w:r>
        <w:rPr>
          <w:sz w:val="24"/>
          <w:szCs w:val="24"/>
        </w:rPr>
        <w:t xml:space="preserve"> </w:t>
      </w:r>
      <w:r>
        <w:rPr>
          <w:w w:val="99"/>
          <w:sz w:val="24"/>
          <w:szCs w:val="24"/>
        </w:rPr>
        <w:t>my</w:t>
      </w:r>
      <w:r>
        <w:rPr>
          <w:sz w:val="24"/>
          <w:szCs w:val="24"/>
        </w:rPr>
        <w:t xml:space="preserve"> </w:t>
      </w:r>
      <w:r>
        <w:rPr>
          <w:w w:val="99"/>
          <w:sz w:val="24"/>
          <w:szCs w:val="24"/>
        </w:rPr>
        <w:t>minor</w:t>
      </w:r>
      <w:r>
        <w:rPr>
          <w:sz w:val="24"/>
          <w:szCs w:val="24"/>
        </w:rPr>
        <w:t xml:space="preserve"> </w:t>
      </w:r>
      <w:r>
        <w:rPr>
          <w:w w:val="99"/>
          <w:sz w:val="24"/>
          <w:szCs w:val="24"/>
        </w:rPr>
        <w:t>project.</w:t>
      </w:r>
    </w:p>
    <w:p w14:paraId="39EE6AF6" w14:textId="77777777" w:rsidR="00EA508A" w:rsidRDefault="00EA508A">
      <w:pPr>
        <w:spacing w:line="200" w:lineRule="exact"/>
      </w:pPr>
    </w:p>
    <w:p w14:paraId="0A8A3550" w14:textId="77777777" w:rsidR="00EA508A" w:rsidRDefault="00EA508A">
      <w:pPr>
        <w:spacing w:line="200" w:lineRule="exact"/>
      </w:pPr>
    </w:p>
    <w:p w14:paraId="732BFEA6" w14:textId="77777777" w:rsidR="00EA508A" w:rsidRDefault="00EA508A">
      <w:pPr>
        <w:spacing w:line="200" w:lineRule="exact"/>
      </w:pPr>
    </w:p>
    <w:p w14:paraId="79D5162B" w14:textId="77777777" w:rsidR="00EA508A" w:rsidRDefault="00EA508A">
      <w:pPr>
        <w:spacing w:line="200" w:lineRule="exact"/>
      </w:pPr>
    </w:p>
    <w:p w14:paraId="7EC0772A" w14:textId="77777777" w:rsidR="00EA508A" w:rsidRDefault="00EA508A">
      <w:pPr>
        <w:spacing w:before="5" w:line="280" w:lineRule="exact"/>
        <w:rPr>
          <w:sz w:val="28"/>
          <w:szCs w:val="28"/>
        </w:rPr>
      </w:pPr>
    </w:p>
    <w:p w14:paraId="38A876BA" w14:textId="3318A9F1" w:rsidR="00EA508A" w:rsidRDefault="00A93158">
      <w:pPr>
        <w:ind w:left="120" w:right="6880"/>
        <w:jc w:val="both"/>
        <w:rPr>
          <w:sz w:val="24"/>
          <w:szCs w:val="24"/>
        </w:rPr>
      </w:pPr>
      <w:r>
        <w:rPr>
          <w:w w:val="99"/>
          <w:sz w:val="24"/>
          <w:szCs w:val="24"/>
        </w:rPr>
        <w:t>Name-</w:t>
      </w:r>
      <w:r>
        <w:rPr>
          <w:sz w:val="24"/>
          <w:szCs w:val="24"/>
        </w:rPr>
        <w:t xml:space="preserve"> </w:t>
      </w:r>
      <w:r w:rsidR="005A5491">
        <w:rPr>
          <w:w w:val="99"/>
          <w:sz w:val="24"/>
          <w:szCs w:val="24"/>
        </w:rPr>
        <w:t>Aryan Gupta</w:t>
      </w:r>
    </w:p>
    <w:p w14:paraId="31DF89C6" w14:textId="77777777" w:rsidR="00EA508A" w:rsidRDefault="00EA508A">
      <w:pPr>
        <w:spacing w:line="180" w:lineRule="exact"/>
        <w:rPr>
          <w:sz w:val="18"/>
          <w:szCs w:val="18"/>
        </w:rPr>
      </w:pPr>
    </w:p>
    <w:p w14:paraId="67B5405A" w14:textId="0682154D" w:rsidR="00EA508A" w:rsidRDefault="00A93158">
      <w:pPr>
        <w:spacing w:line="260" w:lineRule="exact"/>
        <w:ind w:left="120" w:right="6662"/>
        <w:jc w:val="both"/>
        <w:rPr>
          <w:sz w:val="24"/>
          <w:szCs w:val="24"/>
        </w:rPr>
      </w:pPr>
      <w:r>
        <w:rPr>
          <w:w w:val="99"/>
          <w:position w:val="-1"/>
          <w:sz w:val="24"/>
          <w:szCs w:val="24"/>
        </w:rPr>
        <w:t>Enrollment</w:t>
      </w:r>
      <w:r>
        <w:rPr>
          <w:position w:val="-1"/>
          <w:sz w:val="24"/>
          <w:szCs w:val="24"/>
        </w:rPr>
        <w:t xml:space="preserve"> </w:t>
      </w:r>
      <w:r>
        <w:rPr>
          <w:w w:val="99"/>
          <w:position w:val="-1"/>
          <w:sz w:val="24"/>
          <w:szCs w:val="24"/>
        </w:rPr>
        <w:t>No.</w:t>
      </w:r>
      <w:r w:rsidR="005A5491">
        <w:rPr>
          <w:w w:val="99"/>
          <w:position w:val="-1"/>
          <w:sz w:val="24"/>
          <w:szCs w:val="24"/>
        </w:rPr>
        <w:t>2201123024</w:t>
      </w:r>
    </w:p>
    <w:p w14:paraId="2F72AB37" w14:textId="77777777" w:rsidR="00EA508A" w:rsidRDefault="00EA508A">
      <w:pPr>
        <w:spacing w:before="6" w:line="180" w:lineRule="exact"/>
        <w:rPr>
          <w:sz w:val="18"/>
          <w:szCs w:val="18"/>
        </w:rPr>
      </w:pPr>
    </w:p>
    <w:p w14:paraId="5D1F33BF" w14:textId="77777777" w:rsidR="00EA508A" w:rsidRDefault="00EA508A">
      <w:pPr>
        <w:spacing w:line="200" w:lineRule="exact"/>
      </w:pPr>
    </w:p>
    <w:p w14:paraId="11110D44" w14:textId="77777777" w:rsidR="00EA508A" w:rsidRDefault="00EA508A">
      <w:pPr>
        <w:spacing w:line="200" w:lineRule="exact"/>
      </w:pPr>
    </w:p>
    <w:p w14:paraId="5636AC3D" w14:textId="77777777" w:rsidR="00EA508A" w:rsidRDefault="00EA508A">
      <w:pPr>
        <w:spacing w:line="200" w:lineRule="exact"/>
      </w:pPr>
    </w:p>
    <w:p w14:paraId="2B3B09BA" w14:textId="77777777" w:rsidR="00EA508A" w:rsidRDefault="00EA508A">
      <w:pPr>
        <w:spacing w:line="200" w:lineRule="exact"/>
      </w:pPr>
    </w:p>
    <w:p w14:paraId="12F0DBCC" w14:textId="77777777" w:rsidR="00EA508A" w:rsidRDefault="00EA508A">
      <w:pPr>
        <w:spacing w:line="200" w:lineRule="exact"/>
      </w:pPr>
    </w:p>
    <w:p w14:paraId="3D2CCF91" w14:textId="77777777" w:rsidR="00EA508A" w:rsidRDefault="00EA508A">
      <w:pPr>
        <w:spacing w:line="200" w:lineRule="exact"/>
      </w:pPr>
    </w:p>
    <w:p w14:paraId="7B23B8D3" w14:textId="7FEE733C" w:rsidR="00EA508A" w:rsidRDefault="00A93158">
      <w:pPr>
        <w:spacing w:before="32"/>
        <w:ind w:left="120"/>
        <w:rPr>
          <w:sz w:val="22"/>
          <w:szCs w:val="22"/>
        </w:rPr>
        <w:sectPr w:rsidR="00EA508A">
          <w:pgSz w:w="12240" w:h="15840"/>
          <w:pgMar w:top="640" w:right="1320" w:bottom="280" w:left="132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w:t>
      </w:r>
      <w:r w:rsidR="00BA7041">
        <w:rPr>
          <w:sz w:val="22"/>
          <w:szCs w:val="22"/>
        </w:rPr>
        <w:t>5</w:t>
      </w:r>
    </w:p>
    <w:p w14:paraId="24767DFA" w14:textId="0A0D5987" w:rsidR="00EA508A" w:rsidRDefault="00000000" w:rsidP="00BA7041">
      <w:pPr>
        <w:spacing w:before="81" w:line="240" w:lineRule="exact"/>
        <w:ind w:right="-930"/>
        <w:rPr>
          <w:sz w:val="22"/>
          <w:szCs w:val="22"/>
        </w:rPr>
      </w:pPr>
      <w:r>
        <w:lastRenderedPageBreak/>
        <w:pict w14:anchorId="1F8A4EE8">
          <v:group id="_x0000_s4159" style="position:absolute;margin-left:22.45pt;margin-top:22.45pt;width:567.1pt;height:747.1pt;z-index:-251676672;mso-position-horizontal-relative:page;mso-position-vertical-relative:page" coordorigin="449,449" coordsize="11342,14942">
            <v:shape id="_x0000_s4173" style="position:absolute;left:510;top:480;width:0;height:89" coordorigin="510,480" coordsize="0,89" path="m510,569r,-89e" filled="f" strokeweight="3.1pt">
              <v:path arrowok="t"/>
            </v:shape>
            <v:shape id="_x0000_s4172" style="position:absolute;left:480;top:510;width:89;height:0" coordorigin="480,510" coordsize="89,0" path="m480,510r89,e" filled="f" strokeweight="3.1pt">
              <v:path arrowok="t"/>
            </v:shape>
            <v:shape id="_x0000_s4171" type="#_x0000_t75" style="position:absolute;left:569;top:480;width:11102;height:89">
              <v:imagedata r:id="rId8" o:title=""/>
            </v:shape>
            <v:shape id="_x0000_s4170" style="position:absolute;left:11753;top:480;width:0;height:89" coordorigin="11753,480" coordsize="0,89" path="m11753,569r,-89e" filled="f" strokeweight=".82pt">
              <v:path arrowok="t"/>
            </v:shape>
            <v:shape id="_x0000_s4169" style="position:absolute;left:11671;top:510;width:89;height:0" coordorigin="11671,510" coordsize="89,0" path="m11671,510r89,e" filled="f" strokeweight="3.1pt">
              <v:path arrowok="t"/>
            </v:shape>
            <v:shape id="_x0000_s4168" style="position:absolute;left:510;top:569;width:0;height:14702" coordorigin="510,569" coordsize="0,14702" path="m510,15271l510,569e" filled="f" strokeweight="3.1pt">
              <v:path arrowok="t"/>
            </v:shape>
            <v:shape id="_x0000_s4167" style="position:absolute;left:562;top:554;width:0;height:14754" coordorigin="562,554" coordsize="0,14754" path="m562,15308l562,554e" filled="f" strokeweight=".82pt">
              <v:path arrowok="t"/>
            </v:shape>
            <v:shape id="_x0000_s4166" style="position:absolute;left:11753;top:569;width:0;height:14702" coordorigin="11753,569" coordsize="0,14702" path="m11753,15271r,-14702e" filled="f" strokeweight=".82pt">
              <v:path arrowok="t"/>
            </v:shape>
            <v:shape id="_x0000_s4165" style="position:absolute;left:11701;top:532;width:0;height:14800" coordorigin="11701,532" coordsize="0,14800" path="m11701,15331r,-14799e" filled="f" strokeweight="3.1pt">
              <v:path arrowok="t"/>
            </v:shape>
            <v:shape id="_x0000_s4164" style="position:absolute;left:510;top:15271;width:0;height:89" coordorigin="510,15271" coordsize="0,89" path="m510,15360r,-89e" filled="f" strokeweight="3.1pt">
              <v:path arrowok="t"/>
            </v:shape>
            <v:shape id="_x0000_s4163" style="position:absolute;left:480;top:15353;width:89;height:0" coordorigin="480,15353" coordsize="89,0" path="m480,15353r89,e" filled="f" strokeweight=".82pt">
              <v:path arrowok="t"/>
            </v:shape>
            <v:shape id="_x0000_s4162" type="#_x0000_t75" style="position:absolute;left:569;top:15271;width:11102;height:89">
              <v:imagedata r:id="rId8" o:title=""/>
            </v:shape>
            <v:shape id="_x0000_s4161" style="position:absolute;left:11753;top:15271;width:0;height:89" coordorigin="11753,15271" coordsize="0,89" path="m11753,15360r,-89e" filled="f" strokeweight=".82pt">
              <v:path arrowok="t"/>
            </v:shape>
            <v:shape id="_x0000_s4160" style="position:absolute;left:11671;top:15353;width:89;height:0" coordorigin="11671,15353" coordsize="89,0" path="m11671,15353r89,e" filled="f" strokeweight=".82pt">
              <v:path arrowok="t"/>
            </v:shape>
            <w10:wrap anchorx="page" anchory="page"/>
          </v:group>
        </w:pict>
      </w:r>
    </w:p>
    <w:p w14:paraId="4511DD1D" w14:textId="5D6D1E59" w:rsidR="00EA508A" w:rsidRPr="00396955" w:rsidRDefault="00396955" w:rsidP="00396955">
      <w:pPr>
        <w:spacing w:before="17" w:line="360" w:lineRule="exact"/>
        <w:ind w:left="2160" w:right="3587" w:firstLine="720"/>
        <w:rPr>
          <w:sz w:val="32"/>
          <w:szCs w:val="32"/>
        </w:rPr>
      </w:pPr>
      <w:r>
        <w:rPr>
          <w:w w:val="99"/>
          <w:position w:val="-1"/>
          <w:sz w:val="32"/>
          <w:szCs w:val="32"/>
        </w:rPr>
        <w:t xml:space="preserve">   </w:t>
      </w:r>
      <w:bookmarkStart w:id="2" w:name="_Hlk183912427"/>
      <w:r>
        <w:rPr>
          <w:w w:val="99"/>
          <w:position w:val="-1"/>
          <w:sz w:val="32"/>
          <w:szCs w:val="32"/>
        </w:rPr>
        <w:t xml:space="preserve">      </w:t>
      </w:r>
      <w:r w:rsidR="00A93158">
        <w:rPr>
          <w:w w:val="99"/>
          <w:position w:val="-1"/>
          <w:sz w:val="32"/>
          <w:szCs w:val="32"/>
        </w:rPr>
        <w:t>Table</w:t>
      </w:r>
      <w:r w:rsidR="00A93158">
        <w:rPr>
          <w:position w:val="-1"/>
          <w:sz w:val="32"/>
          <w:szCs w:val="32"/>
        </w:rPr>
        <w:t xml:space="preserve"> </w:t>
      </w:r>
      <w:r w:rsidR="00A93158">
        <w:rPr>
          <w:w w:val="99"/>
          <w:position w:val="-1"/>
          <w:sz w:val="32"/>
          <w:szCs w:val="32"/>
        </w:rPr>
        <w:t>of</w:t>
      </w:r>
      <w:r w:rsidR="00A93158">
        <w:rPr>
          <w:position w:val="-1"/>
          <w:sz w:val="32"/>
          <w:szCs w:val="32"/>
        </w:rPr>
        <w:t xml:space="preserve"> </w:t>
      </w:r>
      <w:r w:rsidR="00A93158">
        <w:rPr>
          <w:w w:val="99"/>
          <w:position w:val="-1"/>
          <w:sz w:val="32"/>
          <w:szCs w:val="32"/>
        </w:rPr>
        <w:t>Content</w:t>
      </w:r>
    </w:p>
    <w:p w14:paraId="595C729B" w14:textId="22F0E301" w:rsidR="00EA508A" w:rsidRDefault="00A93158">
      <w:pPr>
        <w:spacing w:before="28"/>
        <w:ind w:left="100"/>
        <w:rPr>
          <w:sz w:val="24"/>
          <w:szCs w:val="24"/>
        </w:rPr>
      </w:pPr>
      <w:r>
        <w:rPr>
          <w:w w:val="99"/>
          <w:sz w:val="24"/>
          <w:szCs w:val="24"/>
        </w:rPr>
        <w:t>Chapter</w:t>
      </w:r>
      <w:r>
        <w:rPr>
          <w:sz w:val="24"/>
          <w:szCs w:val="24"/>
        </w:rPr>
        <w:t xml:space="preserve"> </w:t>
      </w:r>
      <w:r>
        <w:rPr>
          <w:w w:val="99"/>
          <w:sz w:val="24"/>
          <w:szCs w:val="24"/>
        </w:rPr>
        <w:t>1-</w:t>
      </w:r>
      <w:r>
        <w:rPr>
          <w:sz w:val="24"/>
          <w:szCs w:val="24"/>
        </w:rPr>
        <w:t xml:space="preserve"> </w:t>
      </w:r>
      <w:r>
        <w:rPr>
          <w:w w:val="99"/>
          <w:sz w:val="24"/>
          <w:szCs w:val="24"/>
        </w:rPr>
        <w:t>(Introduction)</w:t>
      </w:r>
    </w:p>
    <w:p w14:paraId="4AA592AD" w14:textId="77777777" w:rsidR="00EA508A" w:rsidRDefault="00EA508A">
      <w:pPr>
        <w:spacing w:line="180" w:lineRule="exact"/>
        <w:rPr>
          <w:sz w:val="18"/>
          <w:szCs w:val="18"/>
        </w:rPr>
      </w:pPr>
    </w:p>
    <w:p w14:paraId="039DFCC1" w14:textId="241EDA3E" w:rsidR="00EA508A" w:rsidRDefault="00A93158">
      <w:pPr>
        <w:spacing w:before="41"/>
        <w:ind w:left="1000"/>
        <w:rPr>
          <w:sz w:val="24"/>
          <w:szCs w:val="24"/>
        </w:rPr>
      </w:pPr>
      <w:r>
        <w:rPr>
          <w:w w:val="99"/>
          <w:sz w:val="24"/>
          <w:szCs w:val="24"/>
        </w:rPr>
        <w:t>1.</w:t>
      </w:r>
      <w:r w:rsidR="00BA7041">
        <w:rPr>
          <w:w w:val="99"/>
          <w:sz w:val="24"/>
          <w:szCs w:val="24"/>
        </w:rPr>
        <w:t>1</w:t>
      </w:r>
      <w:r>
        <w:rPr>
          <w:w w:val="99"/>
          <w:sz w:val="24"/>
          <w:szCs w:val="24"/>
        </w:rPr>
        <w:t>-</w:t>
      </w:r>
      <w:r>
        <w:rPr>
          <w:sz w:val="24"/>
          <w:szCs w:val="24"/>
        </w:rPr>
        <w:t xml:space="preserve">      </w:t>
      </w:r>
      <w:r>
        <w:rPr>
          <w:w w:val="99"/>
          <w:sz w:val="24"/>
          <w:szCs w:val="24"/>
        </w:rPr>
        <w:t>Certificate</w:t>
      </w:r>
    </w:p>
    <w:p w14:paraId="5EF639E6" w14:textId="7FBB183A" w:rsidR="00EA508A" w:rsidRDefault="00A93158">
      <w:pPr>
        <w:spacing w:before="41"/>
        <w:ind w:left="1000"/>
        <w:rPr>
          <w:sz w:val="24"/>
          <w:szCs w:val="24"/>
        </w:rPr>
      </w:pPr>
      <w:r>
        <w:rPr>
          <w:w w:val="99"/>
          <w:sz w:val="24"/>
          <w:szCs w:val="24"/>
        </w:rPr>
        <w:t>1.</w:t>
      </w:r>
      <w:r w:rsidR="00BA7041">
        <w:rPr>
          <w:w w:val="99"/>
          <w:sz w:val="24"/>
          <w:szCs w:val="24"/>
        </w:rPr>
        <w:t>2</w:t>
      </w:r>
      <w:r>
        <w:rPr>
          <w:w w:val="99"/>
          <w:sz w:val="24"/>
          <w:szCs w:val="24"/>
        </w:rPr>
        <w:t>-</w:t>
      </w:r>
      <w:r>
        <w:rPr>
          <w:sz w:val="24"/>
          <w:szCs w:val="24"/>
        </w:rPr>
        <w:t xml:space="preserve">      </w:t>
      </w:r>
      <w:r>
        <w:rPr>
          <w:w w:val="99"/>
          <w:sz w:val="24"/>
          <w:szCs w:val="24"/>
        </w:rPr>
        <w:t>Declaration</w:t>
      </w:r>
    </w:p>
    <w:p w14:paraId="271818D4" w14:textId="7DB40A8C" w:rsidR="00EA508A" w:rsidRDefault="00A93158">
      <w:pPr>
        <w:spacing w:before="43"/>
        <w:ind w:left="1000"/>
        <w:rPr>
          <w:sz w:val="24"/>
          <w:szCs w:val="24"/>
        </w:rPr>
      </w:pPr>
      <w:r>
        <w:rPr>
          <w:w w:val="99"/>
          <w:sz w:val="24"/>
          <w:szCs w:val="24"/>
        </w:rPr>
        <w:t>1.</w:t>
      </w:r>
      <w:r w:rsidR="00BA7041">
        <w:rPr>
          <w:w w:val="99"/>
          <w:sz w:val="24"/>
          <w:szCs w:val="24"/>
        </w:rPr>
        <w:t>3</w:t>
      </w:r>
      <w:r>
        <w:rPr>
          <w:w w:val="99"/>
          <w:sz w:val="24"/>
          <w:szCs w:val="24"/>
        </w:rPr>
        <w:t>-</w:t>
      </w:r>
      <w:r>
        <w:rPr>
          <w:sz w:val="24"/>
          <w:szCs w:val="24"/>
        </w:rPr>
        <w:t xml:space="preserve">      </w:t>
      </w:r>
      <w:r>
        <w:rPr>
          <w:w w:val="99"/>
          <w:sz w:val="24"/>
          <w:szCs w:val="24"/>
        </w:rPr>
        <w:t>Acknowledgement</w:t>
      </w:r>
    </w:p>
    <w:p w14:paraId="627D428C" w14:textId="17194D1C" w:rsidR="00EA508A" w:rsidRDefault="00A93158">
      <w:pPr>
        <w:spacing w:before="38"/>
        <w:ind w:left="1000"/>
        <w:rPr>
          <w:w w:val="99"/>
          <w:sz w:val="24"/>
          <w:szCs w:val="24"/>
        </w:rPr>
      </w:pPr>
      <w:r>
        <w:rPr>
          <w:w w:val="99"/>
          <w:sz w:val="24"/>
          <w:szCs w:val="24"/>
        </w:rPr>
        <w:t>1.</w:t>
      </w:r>
      <w:r w:rsidR="00BA7041">
        <w:rPr>
          <w:w w:val="99"/>
          <w:sz w:val="24"/>
          <w:szCs w:val="24"/>
        </w:rPr>
        <w:t>4</w:t>
      </w:r>
      <w:r>
        <w:rPr>
          <w:w w:val="99"/>
          <w:sz w:val="24"/>
          <w:szCs w:val="24"/>
        </w:rPr>
        <w:t>-</w:t>
      </w:r>
      <w:r>
        <w:rPr>
          <w:sz w:val="24"/>
          <w:szCs w:val="24"/>
        </w:rPr>
        <w:t xml:space="preserve">      </w:t>
      </w:r>
      <w:r>
        <w:rPr>
          <w:w w:val="99"/>
          <w:sz w:val="24"/>
          <w:szCs w:val="24"/>
        </w:rPr>
        <w:t>Institution</w:t>
      </w:r>
      <w:r>
        <w:rPr>
          <w:sz w:val="24"/>
          <w:szCs w:val="24"/>
        </w:rPr>
        <w:t xml:space="preserve"> </w:t>
      </w:r>
      <w:r>
        <w:rPr>
          <w:w w:val="99"/>
          <w:sz w:val="24"/>
          <w:szCs w:val="24"/>
        </w:rPr>
        <w:t>profile</w:t>
      </w:r>
    </w:p>
    <w:p w14:paraId="36C0CF2F" w14:textId="5F5FB4EF" w:rsidR="00BA7041" w:rsidRDefault="00BA7041">
      <w:pPr>
        <w:spacing w:before="38"/>
        <w:ind w:left="1000"/>
        <w:rPr>
          <w:sz w:val="24"/>
          <w:szCs w:val="24"/>
        </w:rPr>
      </w:pPr>
      <w:r>
        <w:rPr>
          <w:w w:val="99"/>
          <w:sz w:val="24"/>
          <w:szCs w:val="24"/>
        </w:rPr>
        <w:t>1.5-      Project Introduction</w:t>
      </w:r>
    </w:p>
    <w:p w14:paraId="7A6EE446" w14:textId="77777777" w:rsidR="00EA508A" w:rsidRDefault="00EA508A">
      <w:pPr>
        <w:spacing w:before="6" w:line="200" w:lineRule="exact"/>
      </w:pPr>
    </w:p>
    <w:p w14:paraId="0B385575" w14:textId="7B7951C1" w:rsidR="00EA508A" w:rsidRDefault="00A93158">
      <w:pPr>
        <w:ind w:left="100"/>
        <w:rPr>
          <w:sz w:val="24"/>
          <w:szCs w:val="24"/>
        </w:rPr>
      </w:pPr>
      <w:r>
        <w:rPr>
          <w:w w:val="99"/>
          <w:sz w:val="24"/>
          <w:szCs w:val="24"/>
        </w:rPr>
        <w:t>Chapter</w:t>
      </w:r>
      <w:r>
        <w:rPr>
          <w:sz w:val="24"/>
          <w:szCs w:val="24"/>
        </w:rPr>
        <w:t xml:space="preserve"> </w:t>
      </w:r>
      <w:r>
        <w:rPr>
          <w:w w:val="99"/>
          <w:sz w:val="24"/>
          <w:szCs w:val="24"/>
        </w:rPr>
        <w:t>2-</w:t>
      </w:r>
      <w:r>
        <w:rPr>
          <w:sz w:val="24"/>
          <w:szCs w:val="24"/>
        </w:rPr>
        <w:t xml:space="preserve"> </w:t>
      </w:r>
      <w:r>
        <w:rPr>
          <w:w w:val="99"/>
          <w:sz w:val="24"/>
          <w:szCs w:val="24"/>
        </w:rPr>
        <w:t>(System</w:t>
      </w:r>
      <w:r>
        <w:rPr>
          <w:sz w:val="24"/>
          <w:szCs w:val="24"/>
        </w:rPr>
        <w:t xml:space="preserve"> </w:t>
      </w:r>
      <w:r>
        <w:rPr>
          <w:w w:val="99"/>
          <w:sz w:val="24"/>
          <w:szCs w:val="24"/>
        </w:rPr>
        <w:t>Study)</w:t>
      </w:r>
    </w:p>
    <w:p w14:paraId="0B331F15" w14:textId="77777777" w:rsidR="00EA508A" w:rsidRDefault="00EA508A">
      <w:pPr>
        <w:spacing w:before="8" w:line="160" w:lineRule="exact"/>
        <w:rPr>
          <w:sz w:val="17"/>
          <w:szCs w:val="17"/>
        </w:rPr>
      </w:pPr>
    </w:p>
    <w:p w14:paraId="433C173C" w14:textId="77777777" w:rsidR="00EA508A" w:rsidRDefault="00A93158">
      <w:pPr>
        <w:ind w:left="938"/>
        <w:rPr>
          <w:sz w:val="24"/>
          <w:szCs w:val="24"/>
        </w:rPr>
      </w:pPr>
      <w:r>
        <w:rPr>
          <w:w w:val="99"/>
          <w:sz w:val="24"/>
          <w:szCs w:val="24"/>
        </w:rPr>
        <w:t>2.1-</w:t>
      </w:r>
      <w:r>
        <w:rPr>
          <w:sz w:val="24"/>
          <w:szCs w:val="24"/>
        </w:rPr>
        <w:t xml:space="preserve"> </w:t>
      </w:r>
      <w:r>
        <w:rPr>
          <w:w w:val="99"/>
          <w:sz w:val="24"/>
          <w:szCs w:val="24"/>
        </w:rPr>
        <w:t>Existing</w:t>
      </w:r>
      <w:r>
        <w:rPr>
          <w:sz w:val="24"/>
          <w:szCs w:val="24"/>
        </w:rPr>
        <w:t xml:space="preserve"> </w:t>
      </w:r>
      <w:r>
        <w:rPr>
          <w:w w:val="99"/>
          <w:sz w:val="24"/>
          <w:szCs w:val="24"/>
        </w:rPr>
        <w:t>and</w:t>
      </w:r>
      <w:r>
        <w:rPr>
          <w:sz w:val="24"/>
          <w:szCs w:val="24"/>
        </w:rPr>
        <w:t xml:space="preserve"> </w:t>
      </w:r>
      <w:r>
        <w:rPr>
          <w:w w:val="99"/>
          <w:sz w:val="24"/>
          <w:szCs w:val="24"/>
        </w:rPr>
        <w:t>proposed</w:t>
      </w:r>
      <w:r>
        <w:rPr>
          <w:sz w:val="24"/>
          <w:szCs w:val="24"/>
        </w:rPr>
        <w:t xml:space="preserve"> </w:t>
      </w:r>
      <w:r>
        <w:rPr>
          <w:w w:val="99"/>
          <w:sz w:val="24"/>
          <w:szCs w:val="24"/>
        </w:rPr>
        <w:t>system</w:t>
      </w:r>
    </w:p>
    <w:p w14:paraId="735431E2" w14:textId="77777777" w:rsidR="00EA508A" w:rsidRDefault="00EA508A">
      <w:pPr>
        <w:spacing w:before="2" w:line="200" w:lineRule="exact"/>
      </w:pPr>
    </w:p>
    <w:p w14:paraId="000AAA2F" w14:textId="77777777" w:rsidR="00EA508A" w:rsidRDefault="00A93158">
      <w:pPr>
        <w:ind w:left="938"/>
        <w:rPr>
          <w:sz w:val="24"/>
          <w:szCs w:val="24"/>
        </w:rPr>
      </w:pPr>
      <w:r>
        <w:rPr>
          <w:w w:val="99"/>
          <w:sz w:val="24"/>
          <w:szCs w:val="24"/>
        </w:rPr>
        <w:t>2.2-</w:t>
      </w:r>
      <w:r>
        <w:rPr>
          <w:sz w:val="24"/>
          <w:szCs w:val="24"/>
        </w:rPr>
        <w:t xml:space="preserve"> </w:t>
      </w:r>
      <w:r>
        <w:rPr>
          <w:w w:val="99"/>
          <w:sz w:val="24"/>
          <w:szCs w:val="24"/>
        </w:rPr>
        <w:t>Feasibility</w:t>
      </w:r>
      <w:r>
        <w:rPr>
          <w:sz w:val="24"/>
          <w:szCs w:val="24"/>
        </w:rPr>
        <w:t xml:space="preserve"> </w:t>
      </w:r>
      <w:r>
        <w:rPr>
          <w:w w:val="99"/>
          <w:sz w:val="24"/>
          <w:szCs w:val="24"/>
        </w:rPr>
        <w:t>Study</w:t>
      </w:r>
    </w:p>
    <w:p w14:paraId="342F82F3" w14:textId="77777777" w:rsidR="00EA508A" w:rsidRDefault="00EA508A">
      <w:pPr>
        <w:spacing w:before="9" w:line="180" w:lineRule="exact"/>
        <w:rPr>
          <w:sz w:val="19"/>
          <w:szCs w:val="19"/>
        </w:rPr>
      </w:pPr>
    </w:p>
    <w:p w14:paraId="1DBF6EC3" w14:textId="77777777" w:rsidR="00EA508A" w:rsidRDefault="00A93158">
      <w:pPr>
        <w:ind w:left="938"/>
        <w:rPr>
          <w:sz w:val="24"/>
          <w:szCs w:val="24"/>
        </w:rPr>
      </w:pPr>
      <w:r>
        <w:rPr>
          <w:w w:val="99"/>
          <w:sz w:val="24"/>
          <w:szCs w:val="24"/>
        </w:rPr>
        <w:t>2.3-</w:t>
      </w:r>
      <w:r>
        <w:rPr>
          <w:sz w:val="24"/>
          <w:szCs w:val="24"/>
        </w:rPr>
        <w:t xml:space="preserve"> </w:t>
      </w:r>
      <w:r>
        <w:rPr>
          <w:w w:val="99"/>
          <w:sz w:val="24"/>
          <w:szCs w:val="24"/>
        </w:rPr>
        <w:t>Tools</w:t>
      </w:r>
      <w:r>
        <w:rPr>
          <w:sz w:val="24"/>
          <w:szCs w:val="24"/>
        </w:rPr>
        <w:t xml:space="preserve"> </w:t>
      </w:r>
      <w:r>
        <w:rPr>
          <w:w w:val="99"/>
          <w:sz w:val="24"/>
          <w:szCs w:val="24"/>
        </w:rPr>
        <w:t>and</w:t>
      </w:r>
      <w:r>
        <w:rPr>
          <w:sz w:val="24"/>
          <w:szCs w:val="24"/>
        </w:rPr>
        <w:t xml:space="preserve"> </w:t>
      </w:r>
      <w:r>
        <w:rPr>
          <w:w w:val="99"/>
          <w:sz w:val="24"/>
          <w:szCs w:val="24"/>
        </w:rPr>
        <w:t>Technologies</w:t>
      </w:r>
      <w:r>
        <w:rPr>
          <w:sz w:val="24"/>
          <w:szCs w:val="24"/>
        </w:rPr>
        <w:t xml:space="preserve"> </w:t>
      </w:r>
      <w:r>
        <w:rPr>
          <w:w w:val="99"/>
          <w:sz w:val="24"/>
          <w:szCs w:val="24"/>
        </w:rPr>
        <w:t>used</w:t>
      </w:r>
    </w:p>
    <w:p w14:paraId="5408DEB8" w14:textId="77777777" w:rsidR="00EA508A" w:rsidRDefault="00EA508A">
      <w:pPr>
        <w:spacing w:before="2" w:line="200" w:lineRule="exact"/>
      </w:pPr>
    </w:p>
    <w:p w14:paraId="7355154D" w14:textId="77777777" w:rsidR="00EA508A" w:rsidRDefault="00A93158">
      <w:pPr>
        <w:ind w:left="940"/>
        <w:rPr>
          <w:sz w:val="24"/>
          <w:szCs w:val="24"/>
        </w:rPr>
      </w:pPr>
      <w:r>
        <w:rPr>
          <w:w w:val="99"/>
          <w:sz w:val="24"/>
          <w:szCs w:val="24"/>
        </w:rPr>
        <w:t>2.4</w:t>
      </w:r>
      <w:r>
        <w:rPr>
          <w:sz w:val="24"/>
          <w:szCs w:val="24"/>
        </w:rPr>
        <w:t xml:space="preserve"> </w:t>
      </w:r>
      <w:r>
        <w:rPr>
          <w:w w:val="99"/>
          <w:sz w:val="24"/>
          <w:szCs w:val="24"/>
        </w:rPr>
        <w:t>-HARDWARE</w:t>
      </w:r>
      <w:r>
        <w:rPr>
          <w:sz w:val="24"/>
          <w:szCs w:val="24"/>
        </w:rPr>
        <w:t xml:space="preserve"> </w:t>
      </w:r>
      <w:r>
        <w:rPr>
          <w:w w:val="99"/>
          <w:sz w:val="24"/>
          <w:szCs w:val="24"/>
        </w:rPr>
        <w:t>AND</w:t>
      </w:r>
      <w:r>
        <w:rPr>
          <w:sz w:val="24"/>
          <w:szCs w:val="24"/>
        </w:rPr>
        <w:t xml:space="preserve"> </w:t>
      </w:r>
      <w:r>
        <w:rPr>
          <w:w w:val="99"/>
          <w:sz w:val="24"/>
          <w:szCs w:val="24"/>
        </w:rPr>
        <w:t>SOFTWARE</w:t>
      </w:r>
      <w:r>
        <w:rPr>
          <w:sz w:val="24"/>
          <w:szCs w:val="24"/>
        </w:rPr>
        <w:t xml:space="preserve"> </w:t>
      </w:r>
      <w:r>
        <w:rPr>
          <w:w w:val="99"/>
          <w:sz w:val="24"/>
          <w:szCs w:val="24"/>
        </w:rPr>
        <w:t>REQUIREMENT</w:t>
      </w:r>
    </w:p>
    <w:p w14:paraId="1B1E27FD" w14:textId="5EBC0681" w:rsidR="00EA508A" w:rsidRDefault="00EA508A">
      <w:pPr>
        <w:spacing w:before="5" w:line="260" w:lineRule="exact"/>
        <w:rPr>
          <w:sz w:val="26"/>
          <w:szCs w:val="26"/>
        </w:rPr>
      </w:pPr>
    </w:p>
    <w:p w14:paraId="6EF0D45F" w14:textId="1371CBD2" w:rsidR="00EA508A" w:rsidRDefault="00A93158">
      <w:pPr>
        <w:ind w:left="100"/>
        <w:rPr>
          <w:sz w:val="24"/>
          <w:szCs w:val="24"/>
        </w:rPr>
      </w:pPr>
      <w:r>
        <w:rPr>
          <w:w w:val="99"/>
          <w:sz w:val="24"/>
          <w:szCs w:val="24"/>
        </w:rPr>
        <w:t>Chapter</w:t>
      </w:r>
      <w:r>
        <w:rPr>
          <w:sz w:val="24"/>
          <w:szCs w:val="24"/>
        </w:rPr>
        <w:t xml:space="preserve"> </w:t>
      </w:r>
      <w:r>
        <w:rPr>
          <w:w w:val="99"/>
          <w:sz w:val="24"/>
          <w:szCs w:val="24"/>
        </w:rPr>
        <w:t>3-</w:t>
      </w:r>
      <w:r>
        <w:rPr>
          <w:sz w:val="24"/>
          <w:szCs w:val="24"/>
        </w:rPr>
        <w:t xml:space="preserve"> </w:t>
      </w:r>
      <w:r>
        <w:rPr>
          <w:w w:val="99"/>
          <w:sz w:val="24"/>
          <w:szCs w:val="24"/>
        </w:rPr>
        <w:t>(Software</w:t>
      </w:r>
      <w:r>
        <w:rPr>
          <w:sz w:val="24"/>
          <w:szCs w:val="24"/>
        </w:rPr>
        <w:t xml:space="preserve"> </w:t>
      </w:r>
      <w:r>
        <w:rPr>
          <w:w w:val="99"/>
          <w:sz w:val="24"/>
          <w:szCs w:val="24"/>
        </w:rPr>
        <w:t>Requirements</w:t>
      </w:r>
      <w:r>
        <w:rPr>
          <w:sz w:val="24"/>
          <w:szCs w:val="24"/>
        </w:rPr>
        <w:t xml:space="preserve"> </w:t>
      </w:r>
      <w:r>
        <w:rPr>
          <w:w w:val="99"/>
          <w:sz w:val="24"/>
          <w:szCs w:val="24"/>
        </w:rPr>
        <w:t>Specification</w:t>
      </w:r>
      <w:r w:rsidR="00396955">
        <w:rPr>
          <w:w w:val="99"/>
          <w:sz w:val="24"/>
          <w:szCs w:val="24"/>
        </w:rPr>
        <w:t>)</w:t>
      </w:r>
    </w:p>
    <w:p w14:paraId="28103AF2" w14:textId="77777777" w:rsidR="00EA508A" w:rsidRDefault="00EA508A">
      <w:pPr>
        <w:spacing w:before="8" w:line="160" w:lineRule="exact"/>
        <w:rPr>
          <w:sz w:val="17"/>
          <w:szCs w:val="17"/>
        </w:rPr>
      </w:pPr>
    </w:p>
    <w:p w14:paraId="11B22843" w14:textId="77777777" w:rsidR="00EA508A" w:rsidRDefault="00A93158">
      <w:pPr>
        <w:ind w:left="879"/>
        <w:rPr>
          <w:sz w:val="24"/>
          <w:szCs w:val="24"/>
        </w:rPr>
      </w:pPr>
      <w:r>
        <w:rPr>
          <w:w w:val="99"/>
          <w:sz w:val="24"/>
          <w:szCs w:val="24"/>
        </w:rPr>
        <w:t>3.1-</w:t>
      </w:r>
      <w:r>
        <w:rPr>
          <w:sz w:val="24"/>
          <w:szCs w:val="24"/>
        </w:rPr>
        <w:t xml:space="preserve"> </w:t>
      </w:r>
      <w:r>
        <w:rPr>
          <w:w w:val="99"/>
          <w:sz w:val="24"/>
          <w:szCs w:val="24"/>
        </w:rPr>
        <w:t>Users</w:t>
      </w:r>
    </w:p>
    <w:p w14:paraId="7ABF5DB7" w14:textId="77777777" w:rsidR="00EA508A" w:rsidRDefault="00EA508A">
      <w:pPr>
        <w:spacing w:before="2" w:line="200" w:lineRule="exact"/>
      </w:pPr>
    </w:p>
    <w:p w14:paraId="1A7B2B58" w14:textId="77777777" w:rsidR="00EA508A" w:rsidRDefault="00A93158">
      <w:pPr>
        <w:ind w:left="879"/>
        <w:rPr>
          <w:sz w:val="24"/>
          <w:szCs w:val="24"/>
        </w:rPr>
      </w:pPr>
      <w:r>
        <w:rPr>
          <w:w w:val="99"/>
          <w:sz w:val="24"/>
          <w:szCs w:val="24"/>
        </w:rPr>
        <w:t>3.2-</w:t>
      </w:r>
      <w:r>
        <w:rPr>
          <w:sz w:val="24"/>
          <w:szCs w:val="24"/>
        </w:rPr>
        <w:t xml:space="preserve"> </w:t>
      </w:r>
      <w:r>
        <w:rPr>
          <w:w w:val="99"/>
          <w:sz w:val="24"/>
          <w:szCs w:val="24"/>
        </w:rPr>
        <w:t>Functional</w:t>
      </w:r>
      <w:r>
        <w:rPr>
          <w:sz w:val="24"/>
          <w:szCs w:val="24"/>
        </w:rPr>
        <w:t xml:space="preserve"> </w:t>
      </w:r>
      <w:r>
        <w:rPr>
          <w:w w:val="99"/>
          <w:sz w:val="24"/>
          <w:szCs w:val="24"/>
        </w:rPr>
        <w:t>Requirements</w:t>
      </w:r>
    </w:p>
    <w:p w14:paraId="023A9E2C" w14:textId="77777777" w:rsidR="00EA508A" w:rsidRDefault="00EA508A">
      <w:pPr>
        <w:spacing w:before="2" w:line="200" w:lineRule="exact"/>
      </w:pPr>
    </w:p>
    <w:p w14:paraId="377CD9DB" w14:textId="6E5274FA" w:rsidR="00EA508A" w:rsidRPr="00396955" w:rsidRDefault="00A93158" w:rsidP="00396955">
      <w:pPr>
        <w:ind w:left="879"/>
        <w:rPr>
          <w:sz w:val="24"/>
          <w:szCs w:val="24"/>
        </w:rPr>
      </w:pPr>
      <w:r>
        <w:rPr>
          <w:w w:val="99"/>
          <w:sz w:val="24"/>
          <w:szCs w:val="24"/>
        </w:rPr>
        <w:t>3.3-</w:t>
      </w:r>
      <w:r>
        <w:rPr>
          <w:sz w:val="24"/>
          <w:szCs w:val="24"/>
        </w:rPr>
        <w:t xml:space="preserve"> </w:t>
      </w:r>
      <w:r>
        <w:rPr>
          <w:w w:val="99"/>
          <w:sz w:val="24"/>
          <w:szCs w:val="24"/>
        </w:rPr>
        <w:t>Non-Functional</w:t>
      </w:r>
      <w:r>
        <w:rPr>
          <w:sz w:val="24"/>
          <w:szCs w:val="24"/>
        </w:rPr>
        <w:t xml:space="preserve"> </w:t>
      </w:r>
      <w:r>
        <w:rPr>
          <w:w w:val="99"/>
          <w:sz w:val="24"/>
          <w:szCs w:val="24"/>
        </w:rPr>
        <w:t>Requirements</w:t>
      </w:r>
    </w:p>
    <w:p w14:paraId="4BBE6A98" w14:textId="77777777" w:rsidR="00EA508A" w:rsidRDefault="00EA508A">
      <w:pPr>
        <w:spacing w:before="2" w:line="260" w:lineRule="exact"/>
        <w:rPr>
          <w:sz w:val="26"/>
          <w:szCs w:val="26"/>
        </w:rPr>
      </w:pPr>
    </w:p>
    <w:p w14:paraId="630C205C" w14:textId="44E631D7" w:rsidR="00EA508A" w:rsidRDefault="00A93158">
      <w:pPr>
        <w:ind w:left="100"/>
        <w:rPr>
          <w:sz w:val="24"/>
          <w:szCs w:val="24"/>
        </w:rPr>
      </w:pPr>
      <w:r>
        <w:rPr>
          <w:w w:val="99"/>
          <w:sz w:val="24"/>
          <w:szCs w:val="24"/>
        </w:rPr>
        <w:t>Chapter</w:t>
      </w:r>
      <w:r>
        <w:rPr>
          <w:sz w:val="24"/>
          <w:szCs w:val="24"/>
        </w:rPr>
        <w:t xml:space="preserve"> </w:t>
      </w:r>
      <w:r>
        <w:rPr>
          <w:w w:val="99"/>
          <w:sz w:val="24"/>
          <w:szCs w:val="24"/>
        </w:rPr>
        <w:t>4-</w:t>
      </w:r>
      <w:r>
        <w:rPr>
          <w:sz w:val="24"/>
          <w:szCs w:val="24"/>
        </w:rPr>
        <w:t xml:space="preserve"> </w:t>
      </w:r>
      <w:r>
        <w:rPr>
          <w:w w:val="99"/>
          <w:sz w:val="24"/>
          <w:szCs w:val="24"/>
        </w:rPr>
        <w:t>(System</w:t>
      </w:r>
      <w:r>
        <w:rPr>
          <w:sz w:val="24"/>
          <w:szCs w:val="24"/>
        </w:rPr>
        <w:t xml:space="preserve"> </w:t>
      </w:r>
      <w:r>
        <w:rPr>
          <w:w w:val="99"/>
          <w:sz w:val="24"/>
          <w:szCs w:val="24"/>
        </w:rPr>
        <w:t>Design)</w:t>
      </w:r>
    </w:p>
    <w:p w14:paraId="63424CC6" w14:textId="77777777" w:rsidR="00EA508A" w:rsidRDefault="00EA508A">
      <w:pPr>
        <w:spacing w:before="8" w:line="160" w:lineRule="exact"/>
        <w:rPr>
          <w:sz w:val="17"/>
          <w:szCs w:val="17"/>
        </w:rPr>
      </w:pPr>
    </w:p>
    <w:p w14:paraId="01884297" w14:textId="77777777" w:rsidR="00EA508A" w:rsidRDefault="00A93158">
      <w:pPr>
        <w:ind w:left="819"/>
        <w:rPr>
          <w:sz w:val="24"/>
          <w:szCs w:val="24"/>
        </w:rPr>
      </w:pPr>
      <w:r>
        <w:rPr>
          <w:w w:val="99"/>
          <w:sz w:val="24"/>
          <w:szCs w:val="24"/>
        </w:rPr>
        <w:t>4.1-</w:t>
      </w:r>
      <w:r>
        <w:rPr>
          <w:sz w:val="24"/>
          <w:szCs w:val="24"/>
        </w:rPr>
        <w:t xml:space="preserve"> </w:t>
      </w:r>
      <w:bookmarkStart w:id="3" w:name="_Hlk183911228"/>
      <w:r>
        <w:rPr>
          <w:w w:val="99"/>
          <w:sz w:val="24"/>
          <w:szCs w:val="24"/>
        </w:rPr>
        <w:t>System</w:t>
      </w:r>
      <w:r>
        <w:rPr>
          <w:sz w:val="24"/>
          <w:szCs w:val="24"/>
        </w:rPr>
        <w:t xml:space="preserve"> </w:t>
      </w:r>
      <w:r>
        <w:rPr>
          <w:w w:val="99"/>
          <w:sz w:val="24"/>
          <w:szCs w:val="24"/>
        </w:rPr>
        <w:t>Perspective</w:t>
      </w:r>
    </w:p>
    <w:p w14:paraId="636F5B97" w14:textId="77777777" w:rsidR="00EA508A" w:rsidRDefault="00EA508A">
      <w:pPr>
        <w:spacing w:before="2" w:line="180" w:lineRule="exact"/>
        <w:rPr>
          <w:sz w:val="18"/>
          <w:szCs w:val="18"/>
        </w:rPr>
      </w:pPr>
    </w:p>
    <w:p w14:paraId="4219ADA9" w14:textId="77777777" w:rsidR="00EA508A" w:rsidRDefault="00A93158">
      <w:pPr>
        <w:ind w:left="819"/>
        <w:rPr>
          <w:sz w:val="24"/>
          <w:szCs w:val="24"/>
        </w:rPr>
      </w:pPr>
      <w:bookmarkStart w:id="4" w:name="_Hlk183911715"/>
      <w:r>
        <w:rPr>
          <w:w w:val="99"/>
          <w:sz w:val="24"/>
          <w:szCs w:val="24"/>
        </w:rPr>
        <w:t>4.2-</w:t>
      </w:r>
      <w:r>
        <w:rPr>
          <w:sz w:val="24"/>
          <w:szCs w:val="24"/>
        </w:rPr>
        <w:t xml:space="preserve"> </w:t>
      </w:r>
      <w:r>
        <w:rPr>
          <w:w w:val="99"/>
          <w:sz w:val="24"/>
          <w:szCs w:val="24"/>
        </w:rPr>
        <w:t>Context</w:t>
      </w:r>
      <w:r>
        <w:rPr>
          <w:sz w:val="24"/>
          <w:szCs w:val="24"/>
        </w:rPr>
        <w:t xml:space="preserve"> </w:t>
      </w:r>
      <w:r>
        <w:rPr>
          <w:w w:val="99"/>
          <w:sz w:val="24"/>
          <w:szCs w:val="24"/>
        </w:rPr>
        <w:t>Diagram</w:t>
      </w:r>
    </w:p>
    <w:bookmarkEnd w:id="4"/>
    <w:p w14:paraId="6E2810B9" w14:textId="77777777" w:rsidR="00EA508A" w:rsidRDefault="00EA508A">
      <w:pPr>
        <w:spacing w:before="2" w:line="180" w:lineRule="exact"/>
        <w:rPr>
          <w:sz w:val="18"/>
          <w:szCs w:val="18"/>
        </w:rPr>
      </w:pPr>
    </w:p>
    <w:p w14:paraId="544B0D5B" w14:textId="65954E5C" w:rsidR="00EA508A" w:rsidRDefault="00A93158" w:rsidP="001D40AD">
      <w:pPr>
        <w:ind w:left="819"/>
        <w:rPr>
          <w:sz w:val="24"/>
          <w:szCs w:val="24"/>
        </w:rPr>
      </w:pPr>
      <w:r>
        <w:rPr>
          <w:w w:val="99"/>
          <w:sz w:val="24"/>
          <w:szCs w:val="24"/>
        </w:rPr>
        <w:t>4.3-</w:t>
      </w:r>
      <w:r>
        <w:rPr>
          <w:sz w:val="24"/>
          <w:szCs w:val="24"/>
        </w:rPr>
        <w:t xml:space="preserve"> </w:t>
      </w:r>
      <w:r>
        <w:rPr>
          <w:w w:val="99"/>
          <w:sz w:val="24"/>
          <w:szCs w:val="24"/>
        </w:rPr>
        <w:t>Use</w:t>
      </w:r>
      <w:r>
        <w:rPr>
          <w:sz w:val="24"/>
          <w:szCs w:val="24"/>
        </w:rPr>
        <w:t xml:space="preserve"> </w:t>
      </w:r>
      <w:r>
        <w:rPr>
          <w:w w:val="99"/>
          <w:sz w:val="24"/>
          <w:szCs w:val="24"/>
        </w:rPr>
        <w:t>Case</w:t>
      </w:r>
      <w:r>
        <w:rPr>
          <w:sz w:val="24"/>
          <w:szCs w:val="24"/>
        </w:rPr>
        <w:t xml:space="preserve"> </w:t>
      </w:r>
      <w:r>
        <w:rPr>
          <w:w w:val="99"/>
          <w:sz w:val="24"/>
          <w:szCs w:val="24"/>
        </w:rPr>
        <w:t>Diagram</w:t>
      </w:r>
    </w:p>
    <w:p w14:paraId="5E4C4D9C" w14:textId="77777777" w:rsidR="00EA508A" w:rsidRDefault="00EA508A">
      <w:pPr>
        <w:spacing w:before="2" w:line="180" w:lineRule="exact"/>
        <w:rPr>
          <w:sz w:val="18"/>
          <w:szCs w:val="18"/>
        </w:rPr>
      </w:pPr>
    </w:p>
    <w:p w14:paraId="304A5142" w14:textId="194E808C" w:rsidR="00EA508A" w:rsidRDefault="00A93158">
      <w:pPr>
        <w:ind w:left="819"/>
        <w:rPr>
          <w:sz w:val="24"/>
          <w:szCs w:val="24"/>
        </w:rPr>
      </w:pPr>
      <w:r>
        <w:rPr>
          <w:w w:val="99"/>
          <w:sz w:val="24"/>
          <w:szCs w:val="24"/>
        </w:rPr>
        <w:t>4.</w:t>
      </w:r>
      <w:r w:rsidR="001D40AD">
        <w:rPr>
          <w:w w:val="99"/>
          <w:sz w:val="24"/>
          <w:szCs w:val="24"/>
        </w:rPr>
        <w:t>4</w:t>
      </w:r>
      <w:r>
        <w:rPr>
          <w:w w:val="99"/>
          <w:sz w:val="24"/>
          <w:szCs w:val="24"/>
        </w:rPr>
        <w:t>-</w:t>
      </w:r>
      <w:r>
        <w:rPr>
          <w:sz w:val="24"/>
          <w:szCs w:val="24"/>
        </w:rPr>
        <w:t xml:space="preserve"> </w:t>
      </w:r>
      <w:r>
        <w:rPr>
          <w:w w:val="99"/>
          <w:sz w:val="24"/>
          <w:szCs w:val="24"/>
        </w:rPr>
        <w:t>Activity</w:t>
      </w:r>
      <w:r>
        <w:rPr>
          <w:sz w:val="24"/>
          <w:szCs w:val="24"/>
        </w:rPr>
        <w:t xml:space="preserve"> </w:t>
      </w:r>
      <w:r>
        <w:rPr>
          <w:w w:val="99"/>
          <w:sz w:val="24"/>
          <w:szCs w:val="24"/>
        </w:rPr>
        <w:t>Diagram</w:t>
      </w:r>
    </w:p>
    <w:p w14:paraId="2E1C26EC" w14:textId="77777777" w:rsidR="00EA508A" w:rsidRDefault="00EA508A">
      <w:pPr>
        <w:spacing w:before="2" w:line="180" w:lineRule="exact"/>
        <w:rPr>
          <w:sz w:val="18"/>
          <w:szCs w:val="18"/>
        </w:rPr>
      </w:pPr>
    </w:p>
    <w:p w14:paraId="762FF5A7" w14:textId="28D87351" w:rsidR="00EA508A" w:rsidRPr="001D40AD" w:rsidRDefault="00A93158" w:rsidP="001D40AD">
      <w:pPr>
        <w:spacing w:line="260" w:lineRule="exact"/>
        <w:ind w:left="819"/>
        <w:rPr>
          <w:sz w:val="24"/>
          <w:szCs w:val="24"/>
        </w:rPr>
      </w:pPr>
      <w:r>
        <w:rPr>
          <w:w w:val="99"/>
          <w:position w:val="-1"/>
          <w:sz w:val="24"/>
          <w:szCs w:val="24"/>
        </w:rPr>
        <w:t>4.</w:t>
      </w:r>
      <w:r w:rsidR="001D40AD">
        <w:rPr>
          <w:w w:val="99"/>
          <w:position w:val="-1"/>
          <w:sz w:val="24"/>
          <w:szCs w:val="24"/>
        </w:rPr>
        <w:t>5</w:t>
      </w:r>
      <w:r>
        <w:rPr>
          <w:w w:val="99"/>
          <w:position w:val="-1"/>
          <w:sz w:val="24"/>
          <w:szCs w:val="24"/>
        </w:rPr>
        <w:t>-</w:t>
      </w:r>
      <w:r>
        <w:rPr>
          <w:position w:val="-1"/>
          <w:sz w:val="24"/>
          <w:szCs w:val="24"/>
        </w:rPr>
        <w:t xml:space="preserve"> </w:t>
      </w:r>
      <w:r>
        <w:rPr>
          <w:w w:val="99"/>
          <w:position w:val="-1"/>
          <w:sz w:val="24"/>
          <w:szCs w:val="24"/>
        </w:rPr>
        <w:t>Database</w:t>
      </w:r>
      <w:r>
        <w:rPr>
          <w:position w:val="-1"/>
          <w:sz w:val="24"/>
          <w:szCs w:val="24"/>
        </w:rPr>
        <w:t xml:space="preserve"> </w:t>
      </w:r>
      <w:proofErr w:type="gramStart"/>
      <w:r>
        <w:rPr>
          <w:w w:val="99"/>
          <w:position w:val="-1"/>
          <w:sz w:val="24"/>
          <w:szCs w:val="24"/>
        </w:rPr>
        <w:t>Design(</w:t>
      </w:r>
      <w:proofErr w:type="gramEnd"/>
      <w:r>
        <w:rPr>
          <w:w w:val="99"/>
          <w:position w:val="-1"/>
          <w:sz w:val="24"/>
          <w:szCs w:val="24"/>
        </w:rPr>
        <w:t>ER)</w:t>
      </w:r>
      <w:bookmarkEnd w:id="3"/>
    </w:p>
    <w:p w14:paraId="7D38BF6B" w14:textId="77777777" w:rsidR="00396955" w:rsidRDefault="00396955" w:rsidP="00396955">
      <w:pPr>
        <w:spacing w:before="19" w:line="220" w:lineRule="exact"/>
        <w:rPr>
          <w:sz w:val="22"/>
          <w:szCs w:val="22"/>
        </w:rPr>
      </w:pPr>
    </w:p>
    <w:p w14:paraId="05146675" w14:textId="45BD730D" w:rsidR="00396955" w:rsidRDefault="00396955" w:rsidP="00396955">
      <w:pPr>
        <w:spacing w:before="28"/>
        <w:ind w:left="100"/>
        <w:rPr>
          <w:sz w:val="24"/>
          <w:szCs w:val="24"/>
        </w:rPr>
      </w:pPr>
      <w:r>
        <w:rPr>
          <w:w w:val="99"/>
          <w:sz w:val="24"/>
          <w:szCs w:val="24"/>
        </w:rPr>
        <w:t>Chapter</w:t>
      </w:r>
      <w:r>
        <w:rPr>
          <w:sz w:val="24"/>
          <w:szCs w:val="24"/>
        </w:rPr>
        <w:t xml:space="preserve"> </w:t>
      </w:r>
      <w:r>
        <w:rPr>
          <w:w w:val="99"/>
          <w:sz w:val="24"/>
          <w:szCs w:val="24"/>
        </w:rPr>
        <w:t>5-</w:t>
      </w:r>
      <w:r>
        <w:rPr>
          <w:sz w:val="24"/>
          <w:szCs w:val="24"/>
        </w:rPr>
        <w:t xml:space="preserve"> </w:t>
      </w:r>
      <w:r>
        <w:rPr>
          <w:w w:val="99"/>
          <w:sz w:val="24"/>
          <w:szCs w:val="24"/>
        </w:rPr>
        <w:t>(Implementation)</w:t>
      </w:r>
    </w:p>
    <w:p w14:paraId="7AAB5045" w14:textId="77777777" w:rsidR="00396955" w:rsidRDefault="00396955" w:rsidP="00396955">
      <w:pPr>
        <w:spacing w:before="8" w:line="160" w:lineRule="exact"/>
        <w:rPr>
          <w:sz w:val="17"/>
          <w:szCs w:val="17"/>
        </w:rPr>
      </w:pPr>
    </w:p>
    <w:p w14:paraId="193368FF" w14:textId="0FF38FAB" w:rsidR="00396955" w:rsidRDefault="00396955" w:rsidP="00396955">
      <w:pPr>
        <w:spacing w:line="399" w:lineRule="auto"/>
        <w:ind w:left="100" w:right="5603" w:firstLine="719"/>
        <w:rPr>
          <w:w w:val="99"/>
          <w:sz w:val="24"/>
          <w:szCs w:val="24"/>
        </w:rPr>
      </w:pPr>
      <w:r>
        <w:rPr>
          <w:w w:val="99"/>
          <w:sz w:val="24"/>
          <w:szCs w:val="24"/>
        </w:rPr>
        <w:t>5.1.-</w:t>
      </w:r>
      <w:r>
        <w:rPr>
          <w:sz w:val="24"/>
          <w:szCs w:val="24"/>
        </w:rPr>
        <w:t xml:space="preserve"> </w:t>
      </w:r>
      <w:r>
        <w:rPr>
          <w:w w:val="99"/>
          <w:sz w:val="24"/>
          <w:szCs w:val="24"/>
        </w:rPr>
        <w:t>Screen</w:t>
      </w:r>
      <w:r>
        <w:rPr>
          <w:sz w:val="24"/>
          <w:szCs w:val="24"/>
        </w:rPr>
        <w:t xml:space="preserve"> </w:t>
      </w:r>
      <w:r>
        <w:rPr>
          <w:w w:val="99"/>
          <w:sz w:val="24"/>
          <w:szCs w:val="24"/>
        </w:rPr>
        <w:t>Shots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Project Chapter</w:t>
      </w:r>
      <w:r>
        <w:rPr>
          <w:sz w:val="24"/>
          <w:szCs w:val="24"/>
        </w:rPr>
        <w:t xml:space="preserve"> </w:t>
      </w:r>
      <w:r>
        <w:rPr>
          <w:w w:val="99"/>
          <w:sz w:val="24"/>
          <w:szCs w:val="24"/>
        </w:rPr>
        <w:t>6</w:t>
      </w:r>
      <w:proofErr w:type="gramStart"/>
      <w:r>
        <w:rPr>
          <w:w w:val="99"/>
          <w:sz w:val="24"/>
          <w:szCs w:val="24"/>
        </w:rPr>
        <w:t>-(</w:t>
      </w:r>
      <w:proofErr w:type="gramEnd"/>
      <w:r>
        <w:rPr>
          <w:w w:val="99"/>
          <w:sz w:val="24"/>
          <w:szCs w:val="24"/>
        </w:rPr>
        <w:t>Software</w:t>
      </w:r>
      <w:r>
        <w:rPr>
          <w:sz w:val="24"/>
          <w:szCs w:val="24"/>
        </w:rPr>
        <w:t xml:space="preserve"> </w:t>
      </w:r>
      <w:r>
        <w:rPr>
          <w:w w:val="99"/>
          <w:sz w:val="24"/>
          <w:szCs w:val="24"/>
        </w:rPr>
        <w:t>Testing)</w:t>
      </w:r>
    </w:p>
    <w:p w14:paraId="644FB0E9" w14:textId="0DDB53B6" w:rsidR="00396955" w:rsidRPr="00396955" w:rsidRDefault="00396955" w:rsidP="00396955">
      <w:pPr>
        <w:spacing w:line="399" w:lineRule="auto"/>
        <w:ind w:right="5603"/>
        <w:rPr>
          <w:w w:val="99"/>
          <w:sz w:val="24"/>
          <w:szCs w:val="24"/>
        </w:rPr>
      </w:pPr>
      <w:r>
        <w:rPr>
          <w:w w:val="99"/>
          <w:sz w:val="24"/>
          <w:szCs w:val="24"/>
        </w:rPr>
        <w:t xml:space="preserve">  Chapter</w:t>
      </w:r>
      <w:r>
        <w:rPr>
          <w:sz w:val="24"/>
          <w:szCs w:val="24"/>
        </w:rPr>
        <w:t xml:space="preserve"> </w:t>
      </w:r>
      <w:r>
        <w:rPr>
          <w:w w:val="99"/>
          <w:sz w:val="24"/>
          <w:szCs w:val="24"/>
        </w:rPr>
        <w:t>7-(Conclusion)</w:t>
      </w:r>
    </w:p>
    <w:p w14:paraId="6042D646" w14:textId="77777777" w:rsidR="00396955" w:rsidRDefault="00396955" w:rsidP="00396955">
      <w:pPr>
        <w:spacing w:before="5"/>
        <w:ind w:left="100"/>
        <w:rPr>
          <w:sz w:val="24"/>
          <w:szCs w:val="24"/>
        </w:rPr>
      </w:pPr>
      <w:r>
        <w:rPr>
          <w:w w:val="99"/>
          <w:sz w:val="24"/>
          <w:szCs w:val="24"/>
        </w:rPr>
        <w:t>Chapter</w:t>
      </w:r>
      <w:r>
        <w:rPr>
          <w:sz w:val="24"/>
          <w:szCs w:val="24"/>
        </w:rPr>
        <w:t xml:space="preserve"> </w:t>
      </w:r>
      <w:r>
        <w:rPr>
          <w:w w:val="99"/>
          <w:sz w:val="24"/>
          <w:szCs w:val="24"/>
        </w:rPr>
        <w:t>8-</w:t>
      </w:r>
      <w:r>
        <w:rPr>
          <w:sz w:val="24"/>
          <w:szCs w:val="24"/>
        </w:rPr>
        <w:t xml:space="preserve"> </w:t>
      </w:r>
      <w:r>
        <w:rPr>
          <w:w w:val="99"/>
          <w:sz w:val="24"/>
          <w:szCs w:val="24"/>
        </w:rPr>
        <w:t>(Future</w:t>
      </w:r>
      <w:r>
        <w:rPr>
          <w:sz w:val="24"/>
          <w:szCs w:val="24"/>
        </w:rPr>
        <w:t xml:space="preserve"> </w:t>
      </w:r>
      <w:r>
        <w:rPr>
          <w:w w:val="99"/>
          <w:sz w:val="24"/>
          <w:szCs w:val="24"/>
        </w:rPr>
        <w:t>Enhancements)</w:t>
      </w:r>
    </w:p>
    <w:p w14:paraId="7F233064" w14:textId="77777777" w:rsidR="00396955" w:rsidRDefault="00396955" w:rsidP="00396955">
      <w:pPr>
        <w:spacing w:before="2" w:line="180" w:lineRule="exact"/>
        <w:rPr>
          <w:sz w:val="18"/>
          <w:szCs w:val="18"/>
        </w:rPr>
      </w:pPr>
    </w:p>
    <w:p w14:paraId="0E283202" w14:textId="77777777" w:rsidR="001D40AD" w:rsidRDefault="00396955" w:rsidP="00396955">
      <w:pPr>
        <w:spacing w:line="260" w:lineRule="exact"/>
        <w:ind w:left="100"/>
        <w:rPr>
          <w:w w:val="99"/>
          <w:position w:val="-1"/>
          <w:sz w:val="24"/>
          <w:szCs w:val="24"/>
        </w:rPr>
      </w:pPr>
      <w:proofErr w:type="spellStart"/>
      <w:r>
        <w:rPr>
          <w:w w:val="99"/>
          <w:position w:val="-1"/>
          <w:sz w:val="24"/>
          <w:szCs w:val="24"/>
        </w:rPr>
        <w:t>Appenix</w:t>
      </w:r>
      <w:proofErr w:type="spellEnd"/>
      <w:r>
        <w:rPr>
          <w:w w:val="99"/>
          <w:position w:val="-1"/>
          <w:sz w:val="24"/>
          <w:szCs w:val="24"/>
        </w:rPr>
        <w:t>-</w:t>
      </w:r>
      <w:r>
        <w:rPr>
          <w:position w:val="-1"/>
          <w:sz w:val="24"/>
          <w:szCs w:val="24"/>
        </w:rPr>
        <w:t xml:space="preserve"> </w:t>
      </w:r>
      <w:r>
        <w:rPr>
          <w:w w:val="99"/>
          <w:position w:val="-1"/>
          <w:sz w:val="24"/>
          <w:szCs w:val="24"/>
        </w:rPr>
        <w:t>References</w:t>
      </w:r>
      <w:r w:rsidR="001D40AD">
        <w:rPr>
          <w:w w:val="99"/>
          <w:position w:val="-1"/>
          <w:sz w:val="24"/>
          <w:szCs w:val="24"/>
        </w:rPr>
        <w:t>,</w:t>
      </w:r>
    </w:p>
    <w:p w14:paraId="50F7FF1B" w14:textId="4CF6C337" w:rsidR="00396955" w:rsidRPr="00396955" w:rsidRDefault="001D40AD" w:rsidP="001D40AD">
      <w:pPr>
        <w:spacing w:line="260" w:lineRule="exact"/>
        <w:ind w:left="820"/>
        <w:rPr>
          <w:sz w:val="24"/>
          <w:szCs w:val="24"/>
        </w:rPr>
      </w:pPr>
      <w:r>
        <w:rPr>
          <w:w w:val="99"/>
          <w:position w:val="-1"/>
          <w:sz w:val="24"/>
          <w:szCs w:val="24"/>
        </w:rPr>
        <w:t xml:space="preserve">    DAILY REPORT</w:t>
      </w:r>
    </w:p>
    <w:p w14:paraId="5D49B996" w14:textId="77777777" w:rsidR="00396955" w:rsidRDefault="00396955">
      <w:pPr>
        <w:spacing w:line="200" w:lineRule="exact"/>
      </w:pPr>
    </w:p>
    <w:p w14:paraId="4BAD924F" w14:textId="77777777" w:rsidR="00396955" w:rsidRDefault="00396955" w:rsidP="00396955">
      <w:pPr>
        <w:spacing w:before="32"/>
        <w:rPr>
          <w:sz w:val="22"/>
          <w:szCs w:val="22"/>
        </w:rPr>
      </w:pPr>
    </w:p>
    <w:p w14:paraId="76241A3A" w14:textId="77777777" w:rsidR="001D40AD" w:rsidRDefault="001D40AD" w:rsidP="00396955">
      <w:pPr>
        <w:spacing w:before="32"/>
        <w:rPr>
          <w:sz w:val="22"/>
          <w:szCs w:val="22"/>
        </w:rPr>
      </w:pPr>
    </w:p>
    <w:p w14:paraId="1F60CC15" w14:textId="5C628C4F" w:rsidR="00EA508A" w:rsidRDefault="00A93158" w:rsidP="00396955">
      <w:pPr>
        <w:spacing w:before="32"/>
        <w:rPr>
          <w:sz w:val="22"/>
          <w:szCs w:val="22"/>
        </w:rPr>
        <w:sectPr w:rsidR="00EA508A">
          <w:pgSz w:w="12240" w:h="15840"/>
          <w:pgMar w:top="640" w:right="1340" w:bottom="280" w:left="1340" w:header="720" w:footer="720" w:gutter="0"/>
          <w:cols w:space="720"/>
        </w:sectPr>
      </w:pPr>
      <w:r>
        <w:rPr>
          <w:sz w:val="22"/>
          <w:szCs w:val="22"/>
        </w:rPr>
        <w:t xml:space="preserve">IGNTU           </w:t>
      </w:r>
      <w:r w:rsidR="00396955">
        <w:rPr>
          <w:sz w:val="22"/>
          <w:szCs w:val="22"/>
        </w:rPr>
        <w:t xml:space="preserve"> </w:t>
      </w:r>
      <w:r>
        <w:rPr>
          <w:sz w:val="22"/>
          <w:szCs w:val="22"/>
        </w:rPr>
        <w:t xml:space="preserve">                 </w:t>
      </w:r>
      <w:r w:rsidR="00396955">
        <w:rPr>
          <w:sz w:val="22"/>
          <w:szCs w:val="22"/>
        </w:rPr>
        <w:t xml:space="preserve">   </w:t>
      </w:r>
      <w:r>
        <w:rPr>
          <w:sz w:val="22"/>
          <w:szCs w:val="22"/>
        </w:rPr>
        <w:t xml:space="preserve">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bookmarkStart w:id="5" w:name="_Hlk183911605"/>
    </w:p>
    <w:bookmarkEnd w:id="2"/>
    <w:bookmarkEnd w:id="5"/>
    <w:p w14:paraId="56DECBB8" w14:textId="19B88A6F" w:rsidR="00EA508A" w:rsidRDefault="00000000" w:rsidP="00702B7A">
      <w:pPr>
        <w:spacing w:before="81" w:line="240" w:lineRule="exact"/>
        <w:ind w:left="9498" w:right="-788" w:hanging="10065"/>
        <w:rPr>
          <w:sz w:val="22"/>
          <w:szCs w:val="22"/>
        </w:rPr>
      </w:pPr>
      <w:r>
        <w:lastRenderedPageBreak/>
        <w:pict w14:anchorId="1D63E1EB">
          <v:group id="_x0000_s4129" style="position:absolute;left:0;text-align:left;margin-left:22.45pt;margin-top:22.45pt;width:567.1pt;height:747.1pt;z-index:-251674624;mso-position-horizontal-relative:page;mso-position-vertical-relative:page" coordorigin="449,449" coordsize="11342,14942">
            <v:shape id="_x0000_s4143" style="position:absolute;left:510;top:480;width:0;height:89" coordorigin="510,480" coordsize="0,89" path="m510,569r,-89e" filled="f" strokeweight="3.1pt">
              <v:path arrowok="t"/>
            </v:shape>
            <v:shape id="_x0000_s4142" style="position:absolute;left:480;top:510;width:89;height:0" coordorigin="480,510" coordsize="89,0" path="m480,510r89,e" filled="f" strokeweight="3.1pt">
              <v:path arrowok="t"/>
            </v:shape>
            <v:shape id="_x0000_s4141" type="#_x0000_t75" style="position:absolute;left:569;top:480;width:11102;height:89">
              <v:imagedata r:id="rId8" o:title=""/>
            </v:shape>
            <v:shape id="_x0000_s4140" style="position:absolute;left:11753;top:480;width:0;height:89" coordorigin="11753,480" coordsize="0,89" path="m11753,569r,-89e" filled="f" strokeweight=".82pt">
              <v:path arrowok="t"/>
            </v:shape>
            <v:shape id="_x0000_s4139" style="position:absolute;left:11671;top:510;width:89;height:0" coordorigin="11671,510" coordsize="89,0" path="m11671,510r89,e" filled="f" strokeweight="3.1pt">
              <v:path arrowok="t"/>
            </v:shape>
            <v:shape id="_x0000_s4138" style="position:absolute;left:510;top:569;width:0;height:14702" coordorigin="510,569" coordsize="0,14702" path="m510,15271l510,569e" filled="f" strokeweight="3.1pt">
              <v:path arrowok="t"/>
            </v:shape>
            <v:shape id="_x0000_s4137" style="position:absolute;left:562;top:554;width:0;height:14754" coordorigin="562,554" coordsize="0,14754" path="m562,15308l562,554e" filled="f" strokeweight=".82pt">
              <v:path arrowok="t"/>
            </v:shape>
            <v:shape id="_x0000_s4136" style="position:absolute;left:11753;top:569;width:0;height:14702" coordorigin="11753,569" coordsize="0,14702" path="m11753,15271r,-14702e" filled="f" strokeweight=".82pt">
              <v:path arrowok="t"/>
            </v:shape>
            <v:shape id="_x0000_s4135" style="position:absolute;left:11701;top:532;width:0;height:14800" coordorigin="11701,532" coordsize="0,14800" path="m11701,15331r,-14799e" filled="f" strokeweight="3.1pt">
              <v:path arrowok="t"/>
            </v:shape>
            <v:shape id="_x0000_s4134" style="position:absolute;left:510;top:15271;width:0;height:89" coordorigin="510,15271" coordsize="0,89" path="m510,15360r,-89e" filled="f" strokeweight="3.1pt">
              <v:path arrowok="t"/>
            </v:shape>
            <v:shape id="_x0000_s4133" style="position:absolute;left:480;top:15353;width:89;height:0" coordorigin="480,15353" coordsize="89,0" path="m480,15353r89,e" filled="f" strokeweight=".82pt">
              <v:path arrowok="t"/>
            </v:shape>
            <v:shape id="_x0000_s4132" type="#_x0000_t75" style="position:absolute;left:569;top:15271;width:11102;height:89">
              <v:imagedata r:id="rId8" o:title=""/>
            </v:shape>
            <v:shape id="_x0000_s4131" style="position:absolute;left:11753;top:15271;width:0;height:89" coordorigin="11753,15271" coordsize="0,89" path="m11753,15360r,-89e" filled="f" strokeweight=".82pt">
              <v:path arrowok="t"/>
            </v:shape>
            <v:shape id="_x0000_s413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3C3A44EF" w14:textId="77777777" w:rsidR="00EA508A" w:rsidRDefault="00EA508A">
      <w:pPr>
        <w:spacing w:line="200" w:lineRule="exact"/>
      </w:pPr>
    </w:p>
    <w:p w14:paraId="22735EAA" w14:textId="77777777" w:rsidR="00EA508A" w:rsidRDefault="00EA508A">
      <w:pPr>
        <w:spacing w:before="12" w:line="240" w:lineRule="exact"/>
        <w:rPr>
          <w:sz w:val="24"/>
          <w:szCs w:val="24"/>
        </w:rPr>
      </w:pPr>
    </w:p>
    <w:p w14:paraId="3F03716E" w14:textId="77777777" w:rsidR="00EA508A" w:rsidRPr="00702B7A" w:rsidRDefault="00A93158">
      <w:pPr>
        <w:spacing w:before="17" w:line="360" w:lineRule="exact"/>
        <w:ind w:left="3522" w:right="3529"/>
        <w:jc w:val="center"/>
        <w:rPr>
          <w:b/>
          <w:bCs/>
          <w:sz w:val="32"/>
          <w:szCs w:val="32"/>
          <w:u w:val="double"/>
        </w:rPr>
      </w:pPr>
      <w:r w:rsidRPr="00702B7A">
        <w:rPr>
          <w:b/>
          <w:bCs/>
          <w:w w:val="99"/>
          <w:position w:val="-1"/>
          <w:sz w:val="32"/>
          <w:szCs w:val="32"/>
          <w:u w:val="double"/>
        </w:rPr>
        <w:t>Institution</w:t>
      </w:r>
      <w:r w:rsidRPr="00702B7A">
        <w:rPr>
          <w:b/>
          <w:bCs/>
          <w:position w:val="-1"/>
          <w:sz w:val="32"/>
          <w:szCs w:val="32"/>
          <w:u w:val="double"/>
        </w:rPr>
        <w:t xml:space="preserve"> </w:t>
      </w:r>
      <w:r w:rsidRPr="00702B7A">
        <w:rPr>
          <w:b/>
          <w:bCs/>
          <w:w w:val="99"/>
          <w:position w:val="-1"/>
          <w:sz w:val="32"/>
          <w:szCs w:val="32"/>
          <w:u w:val="double"/>
        </w:rPr>
        <w:t>profile</w:t>
      </w:r>
    </w:p>
    <w:p w14:paraId="0223625B" w14:textId="77777777" w:rsidR="00EA508A" w:rsidRDefault="00EA508A">
      <w:pPr>
        <w:spacing w:before="4" w:line="120" w:lineRule="exact"/>
        <w:rPr>
          <w:sz w:val="12"/>
          <w:szCs w:val="12"/>
        </w:rPr>
      </w:pPr>
    </w:p>
    <w:p w14:paraId="2280E4EC" w14:textId="77777777" w:rsidR="00EA508A" w:rsidRDefault="00EA508A">
      <w:pPr>
        <w:spacing w:line="200" w:lineRule="exact"/>
      </w:pPr>
    </w:p>
    <w:p w14:paraId="45DAFD7D" w14:textId="77777777" w:rsidR="00EA508A" w:rsidRDefault="00EA508A">
      <w:pPr>
        <w:spacing w:line="200" w:lineRule="exact"/>
      </w:pPr>
    </w:p>
    <w:p w14:paraId="7D3B8763" w14:textId="77777777" w:rsidR="00EA508A" w:rsidRDefault="00EA508A">
      <w:pPr>
        <w:spacing w:line="200" w:lineRule="exact"/>
      </w:pPr>
    </w:p>
    <w:p w14:paraId="6FC5DF24" w14:textId="77777777" w:rsidR="00EA508A" w:rsidRDefault="00EA508A">
      <w:pPr>
        <w:spacing w:line="200" w:lineRule="exact"/>
      </w:pPr>
    </w:p>
    <w:p w14:paraId="150E63CA" w14:textId="77777777" w:rsidR="00EA508A" w:rsidRDefault="00A93158">
      <w:pPr>
        <w:spacing w:before="24"/>
        <w:ind w:left="100" w:right="7428"/>
        <w:jc w:val="both"/>
        <w:rPr>
          <w:sz w:val="28"/>
          <w:szCs w:val="28"/>
        </w:rPr>
      </w:pPr>
      <w:r>
        <w:rPr>
          <w:sz w:val="28"/>
          <w:szCs w:val="28"/>
        </w:rPr>
        <w:t>The University –</w:t>
      </w:r>
    </w:p>
    <w:p w14:paraId="6416EBA9" w14:textId="77777777" w:rsidR="00EA508A" w:rsidRDefault="00EA508A">
      <w:pPr>
        <w:spacing w:before="9" w:line="180" w:lineRule="exact"/>
        <w:rPr>
          <w:sz w:val="18"/>
          <w:szCs w:val="18"/>
        </w:rPr>
      </w:pPr>
    </w:p>
    <w:p w14:paraId="5E5BA3D6" w14:textId="77777777" w:rsidR="00EA508A" w:rsidRDefault="00122854">
      <w:pPr>
        <w:ind w:left="2190"/>
      </w:pPr>
      <w:r>
        <w:pict w14:anchorId="1BDEC61F">
          <v:shape id="_x0000_i1026" type="#_x0000_t75" style="width:236.2pt;height:138.55pt">
            <v:imagedata r:id="rId16" o:title=""/>
          </v:shape>
        </w:pict>
      </w:r>
    </w:p>
    <w:p w14:paraId="7CA922BA" w14:textId="77777777" w:rsidR="00EA508A" w:rsidRDefault="00EA508A">
      <w:pPr>
        <w:spacing w:before="7" w:line="160" w:lineRule="exact"/>
        <w:rPr>
          <w:sz w:val="17"/>
          <w:szCs w:val="17"/>
        </w:rPr>
      </w:pPr>
    </w:p>
    <w:p w14:paraId="7FA63F8A" w14:textId="77777777" w:rsidR="00EA508A" w:rsidRDefault="00A93158">
      <w:pPr>
        <w:ind w:left="100" w:right="70"/>
        <w:jc w:val="both"/>
        <w:rPr>
          <w:sz w:val="24"/>
          <w:szCs w:val="24"/>
        </w:rPr>
      </w:pP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Amarkantak</w:t>
      </w:r>
      <w:r>
        <w:rPr>
          <w:sz w:val="24"/>
          <w:szCs w:val="24"/>
        </w:rPr>
        <w:t xml:space="preserve"> </w:t>
      </w:r>
      <w:r>
        <w:rPr>
          <w:w w:val="99"/>
          <w:sz w:val="24"/>
          <w:szCs w:val="24"/>
        </w:rPr>
        <w:t>has</w:t>
      </w:r>
      <w:r>
        <w:rPr>
          <w:sz w:val="24"/>
          <w:szCs w:val="24"/>
        </w:rPr>
        <w:t xml:space="preserve"> </w:t>
      </w:r>
      <w:r>
        <w:rPr>
          <w:w w:val="99"/>
          <w:sz w:val="24"/>
          <w:szCs w:val="24"/>
        </w:rPr>
        <w:t>been</w:t>
      </w:r>
      <w:r>
        <w:rPr>
          <w:sz w:val="24"/>
          <w:szCs w:val="24"/>
        </w:rPr>
        <w:t xml:space="preserve"> </w:t>
      </w:r>
      <w:r>
        <w:rPr>
          <w:w w:val="99"/>
          <w:sz w:val="24"/>
          <w:szCs w:val="24"/>
        </w:rPr>
        <w:t>established</w:t>
      </w:r>
      <w:r>
        <w:rPr>
          <w:sz w:val="24"/>
          <w:szCs w:val="24"/>
        </w:rPr>
        <w:t xml:space="preserve"> </w:t>
      </w:r>
      <w:r>
        <w:rPr>
          <w:w w:val="99"/>
          <w:sz w:val="24"/>
          <w:szCs w:val="24"/>
        </w:rPr>
        <w:t>by</w:t>
      </w:r>
      <w:r>
        <w:rPr>
          <w:sz w:val="24"/>
          <w:szCs w:val="24"/>
        </w:rPr>
        <w:t xml:space="preserve"> </w:t>
      </w:r>
      <w:r>
        <w:rPr>
          <w:w w:val="99"/>
          <w:sz w:val="24"/>
          <w:szCs w:val="24"/>
        </w:rPr>
        <w:t>an</w:t>
      </w:r>
      <w:r>
        <w:rPr>
          <w:sz w:val="24"/>
          <w:szCs w:val="24"/>
        </w:rPr>
        <w:t xml:space="preserve"> </w:t>
      </w:r>
      <w:r>
        <w:rPr>
          <w:w w:val="99"/>
          <w:sz w:val="24"/>
          <w:szCs w:val="24"/>
        </w:rPr>
        <w:t>Act</w:t>
      </w:r>
      <w:r>
        <w:rPr>
          <w:sz w:val="24"/>
          <w:szCs w:val="24"/>
        </w:rPr>
        <w:t xml:space="preserve"> </w:t>
      </w:r>
      <w:r>
        <w:rPr>
          <w:w w:val="99"/>
          <w:sz w:val="24"/>
          <w:szCs w:val="24"/>
        </w:rPr>
        <w:t>of</w:t>
      </w:r>
      <w:r>
        <w:rPr>
          <w:sz w:val="24"/>
          <w:szCs w:val="24"/>
        </w:rPr>
        <w:t xml:space="preserve"> </w:t>
      </w:r>
      <w:r>
        <w:rPr>
          <w:w w:val="99"/>
          <w:sz w:val="24"/>
          <w:szCs w:val="24"/>
        </w:rPr>
        <w:t>the</w:t>
      </w:r>
    </w:p>
    <w:p w14:paraId="27E088A5" w14:textId="77777777" w:rsidR="00EA508A" w:rsidRDefault="00A93158">
      <w:pPr>
        <w:spacing w:before="41"/>
        <w:ind w:left="100" w:right="78"/>
        <w:jc w:val="both"/>
        <w:rPr>
          <w:sz w:val="24"/>
          <w:szCs w:val="24"/>
        </w:rPr>
      </w:pPr>
      <w:r>
        <w:rPr>
          <w:w w:val="99"/>
          <w:sz w:val="24"/>
          <w:szCs w:val="24"/>
        </w:rPr>
        <w:t>Parliament</w:t>
      </w:r>
      <w:r>
        <w:rPr>
          <w:sz w:val="24"/>
          <w:szCs w:val="24"/>
        </w:rPr>
        <w:t xml:space="preserve"> </w:t>
      </w:r>
      <w:r>
        <w:rPr>
          <w:w w:val="99"/>
          <w:sz w:val="24"/>
          <w:szCs w:val="24"/>
        </w:rPr>
        <w:t>of</w:t>
      </w:r>
      <w:r>
        <w:rPr>
          <w:sz w:val="24"/>
          <w:szCs w:val="24"/>
        </w:rPr>
        <w:t xml:space="preserve"> </w:t>
      </w:r>
      <w:r>
        <w:rPr>
          <w:w w:val="99"/>
          <w:sz w:val="24"/>
          <w:szCs w:val="24"/>
        </w:rPr>
        <w:t>India.</w:t>
      </w:r>
      <w:r>
        <w:rPr>
          <w:sz w:val="24"/>
          <w:szCs w:val="24"/>
        </w:rPr>
        <w:t xml:space="preserve"> </w:t>
      </w:r>
      <w:r>
        <w:rPr>
          <w:w w:val="99"/>
          <w:sz w:val="24"/>
          <w:szCs w:val="24"/>
        </w:rPr>
        <w:t>It</w:t>
      </w:r>
      <w:r>
        <w:rPr>
          <w:sz w:val="24"/>
          <w:szCs w:val="24"/>
        </w:rPr>
        <w:t xml:space="preserve"> </w:t>
      </w:r>
      <w:r>
        <w:rPr>
          <w:w w:val="99"/>
          <w:sz w:val="24"/>
          <w:szCs w:val="24"/>
        </w:rPr>
        <w:t>came</w:t>
      </w:r>
      <w:r>
        <w:rPr>
          <w:sz w:val="24"/>
          <w:szCs w:val="24"/>
        </w:rPr>
        <w:t xml:space="preserve"> </w:t>
      </w:r>
      <w:r>
        <w:rPr>
          <w:w w:val="99"/>
          <w:sz w:val="24"/>
          <w:szCs w:val="24"/>
        </w:rPr>
        <w:t>into</w:t>
      </w:r>
      <w:r>
        <w:rPr>
          <w:sz w:val="24"/>
          <w:szCs w:val="24"/>
        </w:rPr>
        <w:t xml:space="preserve"> </w:t>
      </w:r>
      <w:r>
        <w:rPr>
          <w:w w:val="99"/>
          <w:sz w:val="24"/>
          <w:szCs w:val="24"/>
        </w:rPr>
        <w:t>existence</w:t>
      </w:r>
      <w:r>
        <w:rPr>
          <w:sz w:val="24"/>
          <w:szCs w:val="24"/>
        </w:rPr>
        <w:t xml:space="preserve"> </w:t>
      </w:r>
      <w:r>
        <w:rPr>
          <w:w w:val="99"/>
          <w:sz w:val="24"/>
          <w:szCs w:val="24"/>
        </w:rPr>
        <w:t>by</w:t>
      </w:r>
      <w:r>
        <w:rPr>
          <w:sz w:val="24"/>
          <w:szCs w:val="24"/>
        </w:rPr>
        <w:t xml:space="preserve"> </w:t>
      </w: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Act,</w:t>
      </w:r>
    </w:p>
    <w:p w14:paraId="6BE6F0FD" w14:textId="77777777" w:rsidR="00EA508A" w:rsidRDefault="00A93158">
      <w:pPr>
        <w:spacing w:before="43" w:line="274" w:lineRule="auto"/>
        <w:ind w:left="100" w:right="70"/>
        <w:jc w:val="both"/>
        <w:rPr>
          <w:sz w:val="24"/>
          <w:szCs w:val="24"/>
        </w:rPr>
      </w:pPr>
      <w:r>
        <w:rPr>
          <w:w w:val="99"/>
          <w:sz w:val="24"/>
          <w:szCs w:val="24"/>
        </w:rPr>
        <w:t>2007</w:t>
      </w:r>
      <w:r>
        <w:rPr>
          <w:sz w:val="24"/>
          <w:szCs w:val="24"/>
        </w:rPr>
        <w:t xml:space="preserve"> </w:t>
      </w:r>
      <w:r>
        <w:rPr>
          <w:w w:val="99"/>
          <w:sz w:val="24"/>
          <w:szCs w:val="24"/>
        </w:rPr>
        <w:t>and</w:t>
      </w:r>
      <w:r>
        <w:rPr>
          <w:sz w:val="24"/>
          <w:szCs w:val="24"/>
        </w:rPr>
        <w:t xml:space="preserve"> </w:t>
      </w:r>
      <w:r>
        <w:rPr>
          <w:w w:val="99"/>
          <w:sz w:val="24"/>
          <w:szCs w:val="24"/>
        </w:rPr>
        <w:t>came</w:t>
      </w:r>
      <w:r>
        <w:rPr>
          <w:sz w:val="24"/>
          <w:szCs w:val="24"/>
        </w:rPr>
        <w:t xml:space="preserve"> </w:t>
      </w:r>
      <w:r>
        <w:rPr>
          <w:w w:val="99"/>
          <w:sz w:val="24"/>
          <w:szCs w:val="24"/>
        </w:rPr>
        <w:t>into</w:t>
      </w:r>
      <w:r>
        <w:rPr>
          <w:sz w:val="24"/>
          <w:szCs w:val="24"/>
        </w:rPr>
        <w:t xml:space="preserve"> </w:t>
      </w:r>
      <w:r>
        <w:rPr>
          <w:w w:val="99"/>
          <w:sz w:val="24"/>
          <w:szCs w:val="24"/>
        </w:rPr>
        <w:t>action</w:t>
      </w:r>
      <w:r>
        <w:rPr>
          <w:sz w:val="24"/>
          <w:szCs w:val="24"/>
        </w:rPr>
        <w:t xml:space="preserve"> </w:t>
      </w:r>
      <w:r>
        <w:rPr>
          <w:w w:val="99"/>
          <w:sz w:val="24"/>
          <w:szCs w:val="24"/>
        </w:rPr>
        <w:t>on</w:t>
      </w:r>
      <w:r>
        <w:rPr>
          <w:sz w:val="24"/>
          <w:szCs w:val="24"/>
        </w:rPr>
        <w:t xml:space="preserve"> </w:t>
      </w:r>
      <w:r>
        <w:rPr>
          <w:w w:val="99"/>
          <w:sz w:val="24"/>
          <w:szCs w:val="24"/>
        </w:rPr>
        <w:t>July</w:t>
      </w:r>
      <w:r>
        <w:rPr>
          <w:sz w:val="24"/>
          <w:szCs w:val="24"/>
        </w:rPr>
        <w:t xml:space="preserve"> </w:t>
      </w:r>
      <w:r>
        <w:rPr>
          <w:w w:val="99"/>
          <w:sz w:val="24"/>
          <w:szCs w:val="24"/>
        </w:rPr>
        <w:t>2008.</w:t>
      </w:r>
      <w:r>
        <w:rPr>
          <w:sz w:val="24"/>
          <w:szCs w:val="24"/>
        </w:rPr>
        <w:t xml:space="preserve"> </w:t>
      </w:r>
      <w:r>
        <w:rPr>
          <w:w w:val="99"/>
          <w:sz w:val="24"/>
          <w:szCs w:val="24"/>
        </w:rPr>
        <w:t>The</w:t>
      </w:r>
      <w:r>
        <w:rPr>
          <w:sz w:val="24"/>
          <w:szCs w:val="24"/>
        </w:rPr>
        <w:t xml:space="preserve"> </w:t>
      </w:r>
      <w:r>
        <w:rPr>
          <w:w w:val="99"/>
          <w:sz w:val="24"/>
          <w:szCs w:val="24"/>
        </w:rPr>
        <w:t>jurisdiction</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extends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 xml:space="preserve">whole </w:t>
      </w:r>
      <w:proofErr w:type="gramStart"/>
      <w:r>
        <w:rPr>
          <w:w w:val="99"/>
          <w:sz w:val="24"/>
          <w:szCs w:val="24"/>
        </w:rPr>
        <w:t>country</w:t>
      </w:r>
      <w:r>
        <w:rPr>
          <w:sz w:val="24"/>
          <w:szCs w:val="24"/>
        </w:rPr>
        <w:t xml:space="preserve">  </w:t>
      </w:r>
      <w:r>
        <w:rPr>
          <w:w w:val="99"/>
          <w:sz w:val="24"/>
          <w:szCs w:val="24"/>
        </w:rPr>
        <w:t>and</w:t>
      </w:r>
      <w:proofErr w:type="gramEnd"/>
      <w:r>
        <w:rPr>
          <w:sz w:val="24"/>
          <w:szCs w:val="24"/>
        </w:rPr>
        <w:t xml:space="preserve">  </w:t>
      </w:r>
      <w:r>
        <w:rPr>
          <w:w w:val="99"/>
          <w:sz w:val="24"/>
          <w:szCs w:val="24"/>
        </w:rPr>
        <w:t>it</w:t>
      </w:r>
      <w:r>
        <w:rPr>
          <w:sz w:val="24"/>
          <w:szCs w:val="24"/>
        </w:rPr>
        <w:t xml:space="preserve">  </w:t>
      </w:r>
      <w:r>
        <w:rPr>
          <w:w w:val="99"/>
          <w:sz w:val="24"/>
          <w:szCs w:val="24"/>
        </w:rPr>
        <w:t>is</w:t>
      </w:r>
      <w:r>
        <w:rPr>
          <w:sz w:val="24"/>
          <w:szCs w:val="24"/>
        </w:rPr>
        <w:t xml:space="preserve">  </w:t>
      </w:r>
      <w:r>
        <w:rPr>
          <w:w w:val="99"/>
          <w:sz w:val="24"/>
          <w:szCs w:val="24"/>
        </w:rPr>
        <w:t>fully</w:t>
      </w:r>
      <w:r>
        <w:rPr>
          <w:sz w:val="24"/>
          <w:szCs w:val="24"/>
        </w:rPr>
        <w:t xml:space="preserve">  </w:t>
      </w:r>
      <w:r>
        <w:rPr>
          <w:w w:val="99"/>
          <w:sz w:val="24"/>
          <w:szCs w:val="24"/>
        </w:rPr>
        <w:t>funded</w:t>
      </w:r>
      <w:r>
        <w:rPr>
          <w:sz w:val="24"/>
          <w:szCs w:val="24"/>
        </w:rPr>
        <w:t xml:space="preserve">  </w:t>
      </w:r>
      <w:r>
        <w:rPr>
          <w:w w:val="99"/>
          <w:sz w:val="24"/>
          <w:szCs w:val="24"/>
        </w:rPr>
        <w:t>by</w:t>
      </w:r>
      <w:r>
        <w:rPr>
          <w:sz w:val="24"/>
          <w:szCs w:val="24"/>
        </w:rPr>
        <w:t xml:space="preserve">  </w:t>
      </w:r>
      <w:r>
        <w:rPr>
          <w:w w:val="99"/>
          <w:sz w:val="24"/>
          <w:szCs w:val="24"/>
        </w:rPr>
        <w:t>the</w:t>
      </w:r>
      <w:r>
        <w:rPr>
          <w:sz w:val="24"/>
          <w:szCs w:val="24"/>
        </w:rPr>
        <w:t xml:space="preserve">  </w:t>
      </w:r>
      <w:r>
        <w:rPr>
          <w:w w:val="99"/>
          <w:sz w:val="24"/>
          <w:szCs w:val="24"/>
        </w:rPr>
        <w:t>Central</w:t>
      </w:r>
      <w:r>
        <w:rPr>
          <w:sz w:val="24"/>
          <w:szCs w:val="24"/>
        </w:rPr>
        <w:t xml:space="preserve">  </w:t>
      </w:r>
      <w:r>
        <w:rPr>
          <w:w w:val="99"/>
          <w:sz w:val="24"/>
          <w:szCs w:val="24"/>
        </w:rPr>
        <w:t>Government</w:t>
      </w:r>
      <w:r>
        <w:rPr>
          <w:sz w:val="24"/>
          <w:szCs w:val="24"/>
        </w:rPr>
        <w:t xml:space="preserve">  </w:t>
      </w:r>
      <w:r>
        <w:rPr>
          <w:w w:val="99"/>
          <w:sz w:val="24"/>
          <w:szCs w:val="24"/>
        </w:rPr>
        <w:t>through</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Grant Commission.</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caters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tribes’</w:t>
      </w:r>
      <w:r>
        <w:rPr>
          <w:sz w:val="24"/>
          <w:szCs w:val="24"/>
        </w:rPr>
        <w:t xml:space="preserve"> </w:t>
      </w:r>
      <w:r>
        <w:rPr>
          <w:w w:val="99"/>
          <w:sz w:val="24"/>
          <w:szCs w:val="24"/>
        </w:rPr>
        <w:t>long</w:t>
      </w:r>
      <w:r>
        <w:rPr>
          <w:sz w:val="24"/>
          <w:szCs w:val="24"/>
        </w:rPr>
        <w:t xml:space="preserve"> </w:t>
      </w:r>
      <w:r>
        <w:rPr>
          <w:w w:val="99"/>
          <w:sz w:val="24"/>
          <w:szCs w:val="24"/>
        </w:rPr>
        <w:t>cherished</w:t>
      </w:r>
      <w:r>
        <w:rPr>
          <w:sz w:val="24"/>
          <w:szCs w:val="24"/>
        </w:rPr>
        <w:t xml:space="preserve"> </w:t>
      </w:r>
      <w:r>
        <w:rPr>
          <w:w w:val="99"/>
          <w:sz w:val="24"/>
          <w:szCs w:val="24"/>
        </w:rPr>
        <w:t>dream</w:t>
      </w:r>
      <w:r>
        <w:rPr>
          <w:sz w:val="24"/>
          <w:szCs w:val="24"/>
        </w:rPr>
        <w:t xml:space="preserve"> </w:t>
      </w:r>
      <w:r>
        <w:rPr>
          <w:w w:val="99"/>
          <w:sz w:val="24"/>
          <w:szCs w:val="24"/>
        </w:rPr>
        <w:t>of</w:t>
      </w:r>
      <w:r>
        <w:rPr>
          <w:sz w:val="24"/>
          <w:szCs w:val="24"/>
        </w:rPr>
        <w:t xml:space="preserve"> </w:t>
      </w:r>
      <w:r>
        <w:rPr>
          <w:w w:val="99"/>
          <w:sz w:val="24"/>
          <w:szCs w:val="24"/>
        </w:rPr>
        <w:t>higher</w:t>
      </w:r>
      <w:r>
        <w:rPr>
          <w:sz w:val="24"/>
          <w:szCs w:val="24"/>
        </w:rPr>
        <w:t xml:space="preserve"> </w:t>
      </w:r>
      <w:r>
        <w:rPr>
          <w:w w:val="99"/>
          <w:sz w:val="24"/>
          <w:szCs w:val="24"/>
        </w:rPr>
        <w:t>education.</w:t>
      </w:r>
    </w:p>
    <w:p w14:paraId="15B80BF4" w14:textId="77777777" w:rsidR="00EA508A" w:rsidRDefault="00EA508A">
      <w:pPr>
        <w:spacing w:line="200" w:lineRule="exact"/>
      </w:pPr>
    </w:p>
    <w:p w14:paraId="50AF54CC" w14:textId="77777777" w:rsidR="00EA508A" w:rsidRDefault="00EA508A">
      <w:pPr>
        <w:spacing w:line="200" w:lineRule="exact"/>
      </w:pPr>
    </w:p>
    <w:p w14:paraId="7155090C" w14:textId="77777777" w:rsidR="00EA508A" w:rsidRDefault="00EA508A">
      <w:pPr>
        <w:spacing w:line="200" w:lineRule="exact"/>
      </w:pPr>
    </w:p>
    <w:p w14:paraId="6649039F" w14:textId="77777777" w:rsidR="00EA508A" w:rsidRDefault="00EA508A">
      <w:pPr>
        <w:spacing w:line="200" w:lineRule="exact"/>
      </w:pPr>
    </w:p>
    <w:p w14:paraId="1A1CEB1E" w14:textId="77777777" w:rsidR="00EA508A" w:rsidRDefault="00EA508A">
      <w:pPr>
        <w:spacing w:before="4" w:line="260" w:lineRule="exact"/>
        <w:rPr>
          <w:sz w:val="26"/>
          <w:szCs w:val="26"/>
        </w:rPr>
      </w:pPr>
    </w:p>
    <w:p w14:paraId="62749724" w14:textId="77777777" w:rsidR="00EA508A" w:rsidRDefault="00A93158">
      <w:pPr>
        <w:ind w:left="100" w:right="6736"/>
        <w:jc w:val="both"/>
        <w:rPr>
          <w:sz w:val="28"/>
          <w:szCs w:val="28"/>
        </w:rPr>
      </w:pPr>
      <w:r>
        <w:rPr>
          <w:sz w:val="28"/>
          <w:szCs w:val="28"/>
        </w:rPr>
        <w:t>Aims and Objectives –</w:t>
      </w:r>
    </w:p>
    <w:p w14:paraId="2DD73797" w14:textId="77777777" w:rsidR="00EA508A" w:rsidRDefault="00EA508A">
      <w:pPr>
        <w:spacing w:line="200" w:lineRule="exact"/>
      </w:pPr>
    </w:p>
    <w:p w14:paraId="241B3217" w14:textId="77777777" w:rsidR="00EA508A" w:rsidRDefault="00EA508A">
      <w:pPr>
        <w:spacing w:before="18" w:line="200" w:lineRule="exact"/>
      </w:pPr>
    </w:p>
    <w:p w14:paraId="425D657C" w14:textId="77777777" w:rsidR="00EA508A" w:rsidRDefault="00A93158">
      <w:pPr>
        <w:spacing w:line="258" w:lineRule="auto"/>
        <w:ind w:left="100" w:right="68"/>
        <w:jc w:val="both"/>
        <w:rPr>
          <w:sz w:val="24"/>
          <w:szCs w:val="24"/>
        </w:rPr>
      </w:pPr>
      <w:r>
        <w:rPr>
          <w:w w:val="99"/>
          <w:sz w:val="24"/>
          <w:szCs w:val="24"/>
        </w:rPr>
        <w:t>The</w:t>
      </w:r>
      <w:r>
        <w:rPr>
          <w:sz w:val="24"/>
          <w:szCs w:val="24"/>
        </w:rPr>
        <w:t xml:space="preserve"> </w:t>
      </w:r>
      <w:r>
        <w:rPr>
          <w:w w:val="99"/>
          <w:sz w:val="24"/>
          <w:szCs w:val="24"/>
        </w:rPr>
        <w:t>tribal</w:t>
      </w:r>
      <w:r>
        <w:rPr>
          <w:sz w:val="24"/>
          <w:szCs w:val="24"/>
        </w:rPr>
        <w:t xml:space="preserve"> </w:t>
      </w:r>
      <w:r>
        <w:rPr>
          <w:w w:val="99"/>
          <w:sz w:val="24"/>
          <w:szCs w:val="24"/>
        </w:rPr>
        <w:t>people</w:t>
      </w:r>
      <w:r>
        <w:rPr>
          <w:sz w:val="24"/>
          <w:szCs w:val="24"/>
        </w:rPr>
        <w:t xml:space="preserve"> </w:t>
      </w:r>
      <w:r>
        <w:rPr>
          <w:w w:val="99"/>
          <w:sz w:val="24"/>
          <w:szCs w:val="24"/>
        </w:rPr>
        <w:t>are</w:t>
      </w:r>
      <w:r>
        <w:rPr>
          <w:sz w:val="24"/>
          <w:szCs w:val="24"/>
        </w:rPr>
        <w:t xml:space="preserve"> </w:t>
      </w:r>
      <w:r>
        <w:rPr>
          <w:w w:val="99"/>
          <w:sz w:val="24"/>
          <w:szCs w:val="24"/>
        </w:rPr>
        <w:t>rich</w:t>
      </w:r>
      <w:r>
        <w:rPr>
          <w:sz w:val="24"/>
          <w:szCs w:val="24"/>
        </w:rPr>
        <w:t xml:space="preserve"> </w:t>
      </w:r>
      <w:r>
        <w:rPr>
          <w:w w:val="99"/>
          <w:sz w:val="24"/>
          <w:szCs w:val="24"/>
        </w:rPr>
        <w:t>in</w:t>
      </w:r>
      <w:r>
        <w:rPr>
          <w:sz w:val="24"/>
          <w:szCs w:val="24"/>
        </w:rPr>
        <w:t xml:space="preserve"> </w:t>
      </w:r>
      <w:r>
        <w:rPr>
          <w:w w:val="99"/>
          <w:sz w:val="24"/>
          <w:szCs w:val="24"/>
        </w:rPr>
        <w:t>cultural</w:t>
      </w:r>
      <w:r>
        <w:rPr>
          <w:sz w:val="24"/>
          <w:szCs w:val="24"/>
        </w:rPr>
        <w:t xml:space="preserve"> </w:t>
      </w:r>
      <w:r>
        <w:rPr>
          <w:w w:val="99"/>
          <w:sz w:val="24"/>
          <w:szCs w:val="24"/>
        </w:rPr>
        <w:t>heritage</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of</w:t>
      </w:r>
      <w:r>
        <w:rPr>
          <w:sz w:val="24"/>
          <w:szCs w:val="24"/>
        </w:rPr>
        <w:t xml:space="preserve"> </w:t>
      </w:r>
      <w:r>
        <w:rPr>
          <w:w w:val="99"/>
          <w:sz w:val="24"/>
          <w:szCs w:val="24"/>
        </w:rPr>
        <w:t>art</w:t>
      </w:r>
      <w:r>
        <w:rPr>
          <w:sz w:val="24"/>
          <w:szCs w:val="24"/>
        </w:rPr>
        <w:t xml:space="preserve"> </w:t>
      </w:r>
      <w:r>
        <w:rPr>
          <w:w w:val="99"/>
          <w:sz w:val="24"/>
          <w:szCs w:val="24"/>
        </w:rPr>
        <w:t>and</w:t>
      </w:r>
      <w:r>
        <w:rPr>
          <w:sz w:val="24"/>
          <w:szCs w:val="24"/>
        </w:rPr>
        <w:t xml:space="preserve"> </w:t>
      </w:r>
      <w:r>
        <w:rPr>
          <w:w w:val="99"/>
          <w:sz w:val="24"/>
          <w:szCs w:val="24"/>
        </w:rPr>
        <w:t>craft</w:t>
      </w:r>
      <w:r>
        <w:rPr>
          <w:sz w:val="24"/>
          <w:szCs w:val="24"/>
        </w:rPr>
        <w:t xml:space="preserve"> </w:t>
      </w:r>
      <w:r>
        <w:rPr>
          <w:w w:val="99"/>
          <w:sz w:val="24"/>
          <w:szCs w:val="24"/>
        </w:rPr>
        <w:t>but</w:t>
      </w:r>
      <w:r>
        <w:rPr>
          <w:sz w:val="24"/>
          <w:szCs w:val="24"/>
        </w:rPr>
        <w:t xml:space="preserve"> </w:t>
      </w:r>
      <w:r>
        <w:rPr>
          <w:w w:val="99"/>
          <w:sz w:val="24"/>
          <w:szCs w:val="24"/>
        </w:rPr>
        <w:t>they</w:t>
      </w:r>
      <w:r>
        <w:rPr>
          <w:sz w:val="24"/>
          <w:szCs w:val="24"/>
        </w:rPr>
        <w:t xml:space="preserve"> </w:t>
      </w:r>
      <w:r>
        <w:rPr>
          <w:w w:val="99"/>
          <w:sz w:val="24"/>
          <w:szCs w:val="24"/>
        </w:rPr>
        <w:t>are</w:t>
      </w:r>
      <w:r>
        <w:rPr>
          <w:sz w:val="24"/>
          <w:szCs w:val="24"/>
        </w:rPr>
        <w:t xml:space="preserve"> </w:t>
      </w:r>
      <w:r>
        <w:rPr>
          <w:w w:val="99"/>
          <w:sz w:val="24"/>
          <w:szCs w:val="24"/>
        </w:rPr>
        <w:t>still</w:t>
      </w:r>
      <w:r>
        <w:rPr>
          <w:sz w:val="24"/>
          <w:szCs w:val="24"/>
        </w:rPr>
        <w:t xml:space="preserve"> </w:t>
      </w:r>
      <w:r>
        <w:rPr>
          <w:w w:val="99"/>
          <w:sz w:val="24"/>
          <w:szCs w:val="24"/>
        </w:rPr>
        <w:t xml:space="preserve">marginalized </w:t>
      </w:r>
      <w:proofErr w:type="gramStart"/>
      <w:r>
        <w:rPr>
          <w:w w:val="99"/>
          <w:sz w:val="24"/>
          <w:szCs w:val="24"/>
        </w:rPr>
        <w:t>in</w:t>
      </w:r>
      <w:r>
        <w:rPr>
          <w:sz w:val="24"/>
          <w:szCs w:val="24"/>
        </w:rPr>
        <w:t xml:space="preserve">  </w:t>
      </w:r>
      <w:r>
        <w:rPr>
          <w:w w:val="99"/>
          <w:sz w:val="24"/>
          <w:szCs w:val="24"/>
        </w:rPr>
        <w:t>respect</w:t>
      </w:r>
      <w:proofErr w:type="gramEnd"/>
      <w:r>
        <w:rPr>
          <w:sz w:val="24"/>
          <w:szCs w:val="24"/>
        </w:rPr>
        <w:t xml:space="preserve">  </w:t>
      </w:r>
      <w:r>
        <w:rPr>
          <w:w w:val="99"/>
          <w:sz w:val="24"/>
          <w:szCs w:val="24"/>
        </w:rPr>
        <w:t>to</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as</w:t>
      </w:r>
      <w:r>
        <w:rPr>
          <w:sz w:val="24"/>
          <w:szCs w:val="24"/>
        </w:rPr>
        <w:t xml:space="preserve">  </w:t>
      </w:r>
      <w:r>
        <w:rPr>
          <w:w w:val="99"/>
          <w:sz w:val="24"/>
          <w:szCs w:val="24"/>
        </w:rPr>
        <w:t>well</w:t>
      </w:r>
      <w:r>
        <w:rPr>
          <w:sz w:val="24"/>
          <w:szCs w:val="24"/>
        </w:rPr>
        <w:t xml:space="preserve">  </w:t>
      </w:r>
      <w:r>
        <w:rPr>
          <w:w w:val="99"/>
          <w:sz w:val="24"/>
          <w:szCs w:val="24"/>
        </w:rPr>
        <w:t>as</w:t>
      </w:r>
      <w:r>
        <w:rPr>
          <w:sz w:val="24"/>
          <w:szCs w:val="24"/>
        </w:rPr>
        <w:t xml:space="preserve">  </w:t>
      </w:r>
      <w:r>
        <w:rPr>
          <w:w w:val="99"/>
          <w:sz w:val="24"/>
          <w:szCs w:val="24"/>
        </w:rPr>
        <w:t>in</w:t>
      </w:r>
      <w:r>
        <w:rPr>
          <w:sz w:val="24"/>
          <w:szCs w:val="24"/>
        </w:rPr>
        <w:t xml:space="preserve">  </w:t>
      </w:r>
      <w:r>
        <w:rPr>
          <w:w w:val="99"/>
          <w:sz w:val="24"/>
          <w:szCs w:val="24"/>
        </w:rPr>
        <w:t>other</w:t>
      </w:r>
      <w:r>
        <w:rPr>
          <w:sz w:val="24"/>
          <w:szCs w:val="24"/>
        </w:rPr>
        <w:t xml:space="preserve">  </w:t>
      </w:r>
      <w:r>
        <w:rPr>
          <w:w w:val="99"/>
          <w:sz w:val="24"/>
          <w:szCs w:val="24"/>
        </w:rPr>
        <w:t>walks</w:t>
      </w:r>
      <w:r>
        <w:rPr>
          <w:sz w:val="24"/>
          <w:szCs w:val="24"/>
        </w:rPr>
        <w:t xml:space="preserve">  </w:t>
      </w:r>
      <w:r>
        <w:rPr>
          <w:w w:val="99"/>
          <w:sz w:val="24"/>
          <w:szCs w:val="24"/>
        </w:rPr>
        <w:t>of</w:t>
      </w:r>
      <w:r>
        <w:rPr>
          <w:sz w:val="24"/>
          <w:szCs w:val="24"/>
        </w:rPr>
        <w:t xml:space="preserve">  </w:t>
      </w:r>
      <w:r>
        <w:rPr>
          <w:w w:val="99"/>
          <w:sz w:val="24"/>
          <w:szCs w:val="24"/>
        </w:rPr>
        <w:t>life.</w:t>
      </w:r>
      <w:r>
        <w:rPr>
          <w:sz w:val="24"/>
          <w:szCs w:val="24"/>
        </w:rPr>
        <w:t xml:space="preserve">  </w:t>
      </w:r>
      <w:proofErr w:type="gramStart"/>
      <w:r>
        <w:rPr>
          <w:w w:val="99"/>
          <w:sz w:val="24"/>
          <w:szCs w:val="24"/>
        </w:rPr>
        <w:t>Now</w:t>
      </w:r>
      <w:r>
        <w:rPr>
          <w:sz w:val="24"/>
          <w:szCs w:val="24"/>
        </w:rPr>
        <w:t xml:space="preserve">  </w:t>
      </w:r>
      <w:r>
        <w:rPr>
          <w:w w:val="99"/>
          <w:sz w:val="24"/>
          <w:szCs w:val="24"/>
        </w:rPr>
        <w:t>in</w:t>
      </w:r>
      <w:proofErr w:type="gramEnd"/>
      <w:r>
        <w:rPr>
          <w:sz w:val="24"/>
          <w:szCs w:val="24"/>
        </w:rPr>
        <w:t xml:space="preserve">  </w:t>
      </w:r>
      <w:r>
        <w:rPr>
          <w:w w:val="99"/>
          <w:sz w:val="24"/>
          <w:szCs w:val="24"/>
        </w:rPr>
        <w:t>the</w:t>
      </w:r>
      <w:r>
        <w:rPr>
          <w:sz w:val="24"/>
          <w:szCs w:val="24"/>
        </w:rPr>
        <w:t xml:space="preserve">  </w:t>
      </w:r>
      <w:r>
        <w:rPr>
          <w:w w:val="99"/>
          <w:sz w:val="24"/>
          <w:szCs w:val="24"/>
        </w:rPr>
        <w:t>present</w:t>
      </w:r>
      <w:r>
        <w:rPr>
          <w:sz w:val="24"/>
          <w:szCs w:val="24"/>
        </w:rPr>
        <w:t xml:space="preserve">  </w:t>
      </w:r>
      <w:r>
        <w:rPr>
          <w:w w:val="99"/>
          <w:sz w:val="24"/>
          <w:szCs w:val="24"/>
        </w:rPr>
        <w:t>age</w:t>
      </w:r>
      <w:r>
        <w:rPr>
          <w:sz w:val="24"/>
          <w:szCs w:val="24"/>
        </w:rPr>
        <w:t xml:space="preserve">  </w:t>
      </w:r>
      <w:r>
        <w:rPr>
          <w:w w:val="99"/>
          <w:sz w:val="24"/>
          <w:szCs w:val="24"/>
        </w:rPr>
        <w:t>of globalization</w:t>
      </w:r>
      <w:r>
        <w:rPr>
          <w:sz w:val="24"/>
          <w:szCs w:val="24"/>
        </w:rPr>
        <w:t xml:space="preserve"> </w:t>
      </w:r>
      <w:r>
        <w:rPr>
          <w:w w:val="99"/>
          <w:sz w:val="24"/>
          <w:szCs w:val="24"/>
        </w:rPr>
        <w:t>the</w:t>
      </w:r>
      <w:r>
        <w:rPr>
          <w:sz w:val="24"/>
          <w:szCs w:val="24"/>
        </w:rPr>
        <w:t xml:space="preserve"> </w:t>
      </w:r>
      <w:r>
        <w:rPr>
          <w:w w:val="99"/>
          <w:sz w:val="24"/>
          <w:szCs w:val="24"/>
        </w:rPr>
        <w:t>world</w:t>
      </w:r>
      <w:r>
        <w:rPr>
          <w:sz w:val="24"/>
          <w:szCs w:val="24"/>
        </w:rPr>
        <w:t xml:space="preserve"> </w:t>
      </w:r>
      <w:r>
        <w:rPr>
          <w:w w:val="99"/>
          <w:sz w:val="24"/>
          <w:szCs w:val="24"/>
        </w:rPr>
        <w:t>has</w:t>
      </w:r>
      <w:r>
        <w:rPr>
          <w:sz w:val="24"/>
          <w:szCs w:val="24"/>
        </w:rPr>
        <w:t xml:space="preserve"> </w:t>
      </w:r>
      <w:r>
        <w:rPr>
          <w:w w:val="99"/>
          <w:sz w:val="24"/>
          <w:szCs w:val="24"/>
        </w:rPr>
        <w:t>shrunk</w:t>
      </w:r>
      <w:r>
        <w:rPr>
          <w:sz w:val="24"/>
          <w:szCs w:val="24"/>
        </w:rPr>
        <w:t xml:space="preserve"> </w:t>
      </w:r>
      <w:r>
        <w:rPr>
          <w:w w:val="99"/>
          <w:sz w:val="24"/>
          <w:szCs w:val="24"/>
        </w:rPr>
        <w:t>into</w:t>
      </w:r>
      <w:r>
        <w:rPr>
          <w:sz w:val="24"/>
          <w:szCs w:val="24"/>
        </w:rPr>
        <w:t xml:space="preserve"> </w:t>
      </w:r>
      <w:r>
        <w:rPr>
          <w:w w:val="99"/>
          <w:sz w:val="24"/>
          <w:szCs w:val="24"/>
        </w:rPr>
        <w:t>a</w:t>
      </w:r>
      <w:r>
        <w:rPr>
          <w:sz w:val="24"/>
          <w:szCs w:val="24"/>
        </w:rPr>
        <w:t xml:space="preserve"> </w:t>
      </w:r>
      <w:r>
        <w:rPr>
          <w:w w:val="99"/>
          <w:sz w:val="24"/>
          <w:szCs w:val="24"/>
        </w:rPr>
        <w:t>village</w:t>
      </w:r>
      <w:r>
        <w:rPr>
          <w:sz w:val="24"/>
          <w:szCs w:val="24"/>
        </w:rPr>
        <w:t xml:space="preserve"> </w:t>
      </w:r>
      <w:r>
        <w:rPr>
          <w:w w:val="99"/>
          <w:sz w:val="24"/>
          <w:szCs w:val="24"/>
        </w:rPr>
        <w:t>as</w:t>
      </w:r>
      <w:r>
        <w:rPr>
          <w:sz w:val="24"/>
          <w:szCs w:val="24"/>
        </w:rPr>
        <w:t xml:space="preserve"> </w:t>
      </w:r>
      <w:r>
        <w:rPr>
          <w:w w:val="99"/>
          <w:sz w:val="24"/>
          <w:szCs w:val="24"/>
        </w:rPr>
        <w:t>the</w:t>
      </w:r>
      <w:r>
        <w:rPr>
          <w:sz w:val="24"/>
          <w:szCs w:val="24"/>
        </w:rPr>
        <w:t xml:space="preserve"> </w:t>
      </w:r>
      <w:r>
        <w:rPr>
          <w:w w:val="99"/>
          <w:sz w:val="24"/>
          <w:szCs w:val="24"/>
        </w:rPr>
        <w:t>society</w:t>
      </w:r>
      <w:r>
        <w:rPr>
          <w:sz w:val="24"/>
          <w:szCs w:val="24"/>
        </w:rPr>
        <w:t xml:space="preserve"> </w:t>
      </w:r>
      <w:r>
        <w:rPr>
          <w:w w:val="99"/>
          <w:sz w:val="24"/>
          <w:szCs w:val="24"/>
        </w:rPr>
        <w:t>has</w:t>
      </w:r>
      <w:r>
        <w:rPr>
          <w:sz w:val="24"/>
          <w:szCs w:val="24"/>
        </w:rPr>
        <w:t xml:space="preserve"> </w:t>
      </w:r>
      <w:r>
        <w:rPr>
          <w:w w:val="99"/>
          <w:sz w:val="24"/>
          <w:szCs w:val="24"/>
        </w:rPr>
        <w:t>advanced</w:t>
      </w:r>
      <w:r>
        <w:rPr>
          <w:sz w:val="24"/>
          <w:szCs w:val="24"/>
        </w:rPr>
        <w:t xml:space="preserve"> </w:t>
      </w:r>
      <w:r>
        <w:rPr>
          <w:w w:val="99"/>
          <w:sz w:val="24"/>
          <w:szCs w:val="24"/>
        </w:rPr>
        <w:t>in</w:t>
      </w:r>
      <w:r>
        <w:rPr>
          <w:sz w:val="24"/>
          <w:szCs w:val="24"/>
        </w:rPr>
        <w:t xml:space="preserve"> </w:t>
      </w:r>
      <w:r>
        <w:rPr>
          <w:w w:val="99"/>
          <w:sz w:val="24"/>
          <w:szCs w:val="24"/>
        </w:rPr>
        <w:t>technology.</w:t>
      </w:r>
      <w:r>
        <w:rPr>
          <w:sz w:val="24"/>
          <w:szCs w:val="24"/>
        </w:rPr>
        <w:t xml:space="preserve"> </w:t>
      </w:r>
      <w:r>
        <w:rPr>
          <w:w w:val="99"/>
          <w:sz w:val="24"/>
          <w:szCs w:val="24"/>
        </w:rPr>
        <w:t>But the</w:t>
      </w:r>
      <w:r>
        <w:rPr>
          <w:sz w:val="24"/>
          <w:szCs w:val="24"/>
        </w:rPr>
        <w:t xml:space="preserve"> </w:t>
      </w:r>
      <w:r>
        <w:rPr>
          <w:w w:val="99"/>
          <w:sz w:val="24"/>
          <w:szCs w:val="24"/>
        </w:rPr>
        <w:t>tribes,</w:t>
      </w:r>
      <w:r>
        <w:rPr>
          <w:sz w:val="24"/>
          <w:szCs w:val="24"/>
        </w:rPr>
        <w:t xml:space="preserve"> </w:t>
      </w:r>
      <w:r>
        <w:rPr>
          <w:w w:val="99"/>
          <w:sz w:val="24"/>
          <w:szCs w:val="24"/>
        </w:rPr>
        <w:t>who</w:t>
      </w:r>
      <w:r>
        <w:rPr>
          <w:sz w:val="24"/>
          <w:szCs w:val="24"/>
        </w:rPr>
        <w:t xml:space="preserve"> </w:t>
      </w:r>
      <w:r>
        <w:rPr>
          <w:w w:val="99"/>
          <w:sz w:val="24"/>
          <w:szCs w:val="24"/>
        </w:rPr>
        <w:t>are</w:t>
      </w:r>
      <w:r>
        <w:rPr>
          <w:sz w:val="24"/>
          <w:szCs w:val="24"/>
        </w:rPr>
        <w:t xml:space="preserve"> </w:t>
      </w:r>
      <w:r>
        <w:rPr>
          <w:w w:val="99"/>
          <w:sz w:val="24"/>
          <w:szCs w:val="24"/>
        </w:rPr>
        <w:t>the</w:t>
      </w:r>
      <w:r>
        <w:rPr>
          <w:sz w:val="24"/>
          <w:szCs w:val="24"/>
        </w:rPr>
        <w:t xml:space="preserve"> </w:t>
      </w:r>
      <w:r>
        <w:rPr>
          <w:w w:val="99"/>
          <w:sz w:val="24"/>
          <w:szCs w:val="24"/>
        </w:rPr>
        <w:t>custodians</w:t>
      </w:r>
      <w:r>
        <w:rPr>
          <w:sz w:val="24"/>
          <w:szCs w:val="24"/>
        </w:rPr>
        <w:t xml:space="preserve"> </w:t>
      </w:r>
      <w:r>
        <w:rPr>
          <w:w w:val="99"/>
          <w:sz w:val="24"/>
          <w:szCs w:val="24"/>
        </w:rPr>
        <w:t>of</w:t>
      </w:r>
      <w:r>
        <w:rPr>
          <w:sz w:val="24"/>
          <w:szCs w:val="24"/>
        </w:rPr>
        <w:t xml:space="preserve"> </w:t>
      </w:r>
      <w:r>
        <w:rPr>
          <w:w w:val="99"/>
          <w:sz w:val="24"/>
          <w:szCs w:val="24"/>
        </w:rPr>
        <w:t>Indian</w:t>
      </w:r>
      <w:r>
        <w:rPr>
          <w:sz w:val="24"/>
          <w:szCs w:val="24"/>
        </w:rPr>
        <w:t xml:space="preserve"> </w:t>
      </w:r>
      <w:r>
        <w:rPr>
          <w:w w:val="99"/>
          <w:sz w:val="24"/>
          <w:szCs w:val="24"/>
        </w:rPr>
        <w:t>culture</w:t>
      </w:r>
      <w:r>
        <w:rPr>
          <w:sz w:val="24"/>
          <w:szCs w:val="24"/>
        </w:rPr>
        <w:t xml:space="preserve"> </w:t>
      </w:r>
      <w:r>
        <w:rPr>
          <w:w w:val="99"/>
          <w:sz w:val="24"/>
          <w:szCs w:val="24"/>
        </w:rPr>
        <w:t>in</w:t>
      </w:r>
      <w:r>
        <w:rPr>
          <w:sz w:val="24"/>
          <w:szCs w:val="24"/>
        </w:rPr>
        <w:t xml:space="preserve"> </w:t>
      </w:r>
      <w:r>
        <w:rPr>
          <w:w w:val="99"/>
          <w:sz w:val="24"/>
          <w:szCs w:val="24"/>
        </w:rPr>
        <w:t>real</w:t>
      </w:r>
      <w:r>
        <w:rPr>
          <w:sz w:val="24"/>
          <w:szCs w:val="24"/>
        </w:rPr>
        <w:t xml:space="preserve"> </w:t>
      </w:r>
      <w:r>
        <w:rPr>
          <w:w w:val="99"/>
          <w:sz w:val="24"/>
          <w:szCs w:val="24"/>
        </w:rPr>
        <w:t>sense,</w:t>
      </w:r>
      <w:r>
        <w:rPr>
          <w:sz w:val="24"/>
          <w:szCs w:val="24"/>
        </w:rPr>
        <w:t xml:space="preserve"> </w:t>
      </w:r>
      <w:r>
        <w:rPr>
          <w:w w:val="99"/>
          <w:sz w:val="24"/>
          <w:szCs w:val="24"/>
        </w:rPr>
        <w:t>are</w:t>
      </w:r>
      <w:r>
        <w:rPr>
          <w:sz w:val="24"/>
          <w:szCs w:val="24"/>
        </w:rPr>
        <w:t xml:space="preserve"> </w:t>
      </w:r>
      <w:r>
        <w:rPr>
          <w:w w:val="99"/>
          <w:sz w:val="24"/>
          <w:szCs w:val="24"/>
        </w:rPr>
        <w:t>far</w:t>
      </w:r>
      <w:r>
        <w:rPr>
          <w:sz w:val="24"/>
          <w:szCs w:val="24"/>
        </w:rPr>
        <w:t xml:space="preserve"> </w:t>
      </w:r>
      <w:r>
        <w:rPr>
          <w:w w:val="99"/>
          <w:sz w:val="24"/>
          <w:szCs w:val="24"/>
        </w:rPr>
        <w:t>behind</w:t>
      </w:r>
      <w:r>
        <w:rPr>
          <w:sz w:val="24"/>
          <w:szCs w:val="24"/>
        </w:rPr>
        <w:t xml:space="preserve"> </w:t>
      </w:r>
      <w:r>
        <w:rPr>
          <w:w w:val="99"/>
          <w:sz w:val="24"/>
          <w:szCs w:val="24"/>
        </w:rPr>
        <w:t>in</w:t>
      </w:r>
      <w:r>
        <w:rPr>
          <w:sz w:val="24"/>
          <w:szCs w:val="24"/>
        </w:rPr>
        <w:t xml:space="preserve"> </w:t>
      </w:r>
      <w:r>
        <w:rPr>
          <w:w w:val="99"/>
          <w:sz w:val="24"/>
          <w:szCs w:val="24"/>
        </w:rPr>
        <w:t>this</w:t>
      </w:r>
      <w:r>
        <w:rPr>
          <w:sz w:val="24"/>
          <w:szCs w:val="24"/>
        </w:rPr>
        <w:t xml:space="preserve"> </w:t>
      </w:r>
      <w:r>
        <w:rPr>
          <w:w w:val="99"/>
          <w:sz w:val="24"/>
          <w:szCs w:val="24"/>
        </w:rPr>
        <w:t>race</w:t>
      </w:r>
      <w:r>
        <w:rPr>
          <w:sz w:val="24"/>
          <w:szCs w:val="24"/>
        </w:rPr>
        <w:t xml:space="preserve"> </w:t>
      </w:r>
      <w:r>
        <w:rPr>
          <w:w w:val="99"/>
          <w:sz w:val="24"/>
          <w:szCs w:val="24"/>
        </w:rPr>
        <w:t>of advancement.</w:t>
      </w:r>
      <w:r>
        <w:rPr>
          <w:sz w:val="24"/>
          <w:szCs w:val="24"/>
        </w:rPr>
        <w:t xml:space="preserve"> </w:t>
      </w:r>
      <w:r>
        <w:rPr>
          <w:w w:val="99"/>
          <w:sz w:val="24"/>
          <w:szCs w:val="24"/>
        </w:rPr>
        <w:t>In</w:t>
      </w:r>
      <w:r>
        <w:rPr>
          <w:sz w:val="24"/>
          <w:szCs w:val="24"/>
        </w:rPr>
        <w:t xml:space="preserve"> </w:t>
      </w:r>
      <w:r>
        <w:rPr>
          <w:w w:val="99"/>
          <w:sz w:val="24"/>
          <w:szCs w:val="24"/>
        </w:rPr>
        <w:t>order</w:t>
      </w:r>
      <w:r>
        <w:rPr>
          <w:sz w:val="24"/>
          <w:szCs w:val="24"/>
        </w:rPr>
        <w:t xml:space="preserve"> </w:t>
      </w:r>
      <w:r>
        <w:rPr>
          <w:w w:val="99"/>
          <w:sz w:val="24"/>
          <w:szCs w:val="24"/>
        </w:rPr>
        <w:t>to</w:t>
      </w:r>
      <w:r>
        <w:rPr>
          <w:sz w:val="24"/>
          <w:szCs w:val="24"/>
        </w:rPr>
        <w:t xml:space="preserve"> </w:t>
      </w:r>
      <w:r>
        <w:rPr>
          <w:w w:val="99"/>
          <w:sz w:val="24"/>
          <w:szCs w:val="24"/>
        </w:rPr>
        <w:t>rescue</w:t>
      </w:r>
      <w:r>
        <w:rPr>
          <w:sz w:val="24"/>
          <w:szCs w:val="24"/>
        </w:rPr>
        <w:t xml:space="preserve"> </w:t>
      </w:r>
      <w:r>
        <w:rPr>
          <w:w w:val="99"/>
          <w:sz w:val="24"/>
          <w:szCs w:val="24"/>
        </w:rPr>
        <w:t>them</w:t>
      </w:r>
      <w:r>
        <w:rPr>
          <w:sz w:val="24"/>
          <w:szCs w:val="24"/>
        </w:rPr>
        <w:t xml:space="preserve"> </w:t>
      </w:r>
      <w:r>
        <w:rPr>
          <w:w w:val="99"/>
          <w:sz w:val="24"/>
          <w:szCs w:val="24"/>
        </w:rPr>
        <w:t>from</w:t>
      </w:r>
      <w:r>
        <w:rPr>
          <w:sz w:val="24"/>
          <w:szCs w:val="24"/>
        </w:rPr>
        <w:t xml:space="preserve"> </w:t>
      </w:r>
      <w:r>
        <w:rPr>
          <w:w w:val="99"/>
          <w:sz w:val="24"/>
          <w:szCs w:val="24"/>
        </w:rPr>
        <w:t>the</w:t>
      </w:r>
      <w:r>
        <w:rPr>
          <w:sz w:val="24"/>
          <w:szCs w:val="24"/>
        </w:rPr>
        <w:t xml:space="preserve"> </w:t>
      </w:r>
      <w:r>
        <w:rPr>
          <w:w w:val="99"/>
          <w:sz w:val="24"/>
          <w:szCs w:val="24"/>
        </w:rPr>
        <w:t>present</w:t>
      </w:r>
      <w:r>
        <w:rPr>
          <w:sz w:val="24"/>
          <w:szCs w:val="24"/>
        </w:rPr>
        <w:t xml:space="preserve"> </w:t>
      </w:r>
      <w:r>
        <w:rPr>
          <w:w w:val="99"/>
          <w:sz w:val="24"/>
          <w:szCs w:val="24"/>
        </w:rPr>
        <w:t>plight,</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has</w:t>
      </w:r>
      <w:r>
        <w:rPr>
          <w:sz w:val="24"/>
          <w:szCs w:val="24"/>
        </w:rPr>
        <w:t xml:space="preserve"> </w:t>
      </w:r>
      <w:r>
        <w:rPr>
          <w:w w:val="99"/>
          <w:sz w:val="24"/>
          <w:szCs w:val="24"/>
        </w:rPr>
        <w:t>put</w:t>
      </w:r>
      <w:r>
        <w:rPr>
          <w:sz w:val="24"/>
          <w:szCs w:val="24"/>
        </w:rPr>
        <w:t xml:space="preserve"> </w:t>
      </w:r>
      <w:r>
        <w:rPr>
          <w:w w:val="99"/>
          <w:sz w:val="24"/>
          <w:szCs w:val="24"/>
        </w:rPr>
        <w:t>before</w:t>
      </w:r>
      <w:r>
        <w:rPr>
          <w:sz w:val="24"/>
          <w:szCs w:val="24"/>
        </w:rPr>
        <w:t xml:space="preserve"> </w:t>
      </w:r>
      <w:r>
        <w:rPr>
          <w:w w:val="99"/>
          <w:sz w:val="24"/>
          <w:szCs w:val="24"/>
        </w:rPr>
        <w:t>itself the</w:t>
      </w:r>
      <w:r>
        <w:rPr>
          <w:sz w:val="24"/>
          <w:szCs w:val="24"/>
        </w:rPr>
        <w:t xml:space="preserve"> </w:t>
      </w:r>
      <w:r>
        <w:rPr>
          <w:w w:val="99"/>
          <w:sz w:val="24"/>
          <w:szCs w:val="24"/>
        </w:rPr>
        <w:t>following</w:t>
      </w:r>
      <w:r>
        <w:rPr>
          <w:sz w:val="24"/>
          <w:szCs w:val="24"/>
        </w:rPr>
        <w:t xml:space="preserve"> </w:t>
      </w:r>
      <w:r>
        <w:rPr>
          <w:w w:val="99"/>
          <w:sz w:val="24"/>
          <w:szCs w:val="24"/>
        </w:rPr>
        <w:t>aims</w:t>
      </w:r>
      <w:r>
        <w:rPr>
          <w:sz w:val="24"/>
          <w:szCs w:val="24"/>
        </w:rPr>
        <w:t xml:space="preserve"> </w:t>
      </w:r>
      <w:r>
        <w:rPr>
          <w:w w:val="99"/>
          <w:sz w:val="24"/>
          <w:szCs w:val="24"/>
        </w:rPr>
        <w:t>and</w:t>
      </w:r>
      <w:r>
        <w:rPr>
          <w:sz w:val="24"/>
          <w:szCs w:val="24"/>
        </w:rPr>
        <w:t xml:space="preserve"> </w:t>
      </w:r>
      <w:r>
        <w:rPr>
          <w:w w:val="99"/>
          <w:sz w:val="24"/>
          <w:szCs w:val="24"/>
        </w:rPr>
        <w:t>objectives-</w:t>
      </w:r>
    </w:p>
    <w:p w14:paraId="140B2AAE" w14:textId="77777777" w:rsidR="00EA508A" w:rsidRDefault="00EA508A">
      <w:pPr>
        <w:spacing w:before="2" w:line="160" w:lineRule="exact"/>
        <w:rPr>
          <w:sz w:val="16"/>
          <w:szCs w:val="16"/>
        </w:rPr>
      </w:pPr>
    </w:p>
    <w:p w14:paraId="0B710684" w14:textId="77777777" w:rsidR="00EA508A" w:rsidRDefault="00A93158">
      <w:pPr>
        <w:spacing w:line="256" w:lineRule="auto"/>
        <w:ind w:left="100" w:right="69"/>
        <w:jc w:val="both"/>
        <w:rPr>
          <w:sz w:val="24"/>
          <w:szCs w:val="24"/>
        </w:rPr>
      </w:pPr>
      <w:r>
        <w:rPr>
          <w:w w:val="99"/>
          <w:sz w:val="24"/>
          <w:szCs w:val="24"/>
        </w:rPr>
        <w:t>To</w:t>
      </w:r>
      <w:r>
        <w:rPr>
          <w:sz w:val="24"/>
          <w:szCs w:val="24"/>
        </w:rPr>
        <w:t xml:space="preserve"> </w:t>
      </w:r>
      <w:r>
        <w:rPr>
          <w:w w:val="99"/>
          <w:sz w:val="24"/>
          <w:szCs w:val="24"/>
        </w:rPr>
        <w:t>provide</w:t>
      </w:r>
      <w:r>
        <w:rPr>
          <w:sz w:val="24"/>
          <w:szCs w:val="24"/>
        </w:rPr>
        <w:t xml:space="preserve"> </w:t>
      </w:r>
      <w:r>
        <w:rPr>
          <w:w w:val="99"/>
          <w:sz w:val="24"/>
          <w:szCs w:val="24"/>
        </w:rPr>
        <w:t>avenues</w:t>
      </w:r>
      <w:r>
        <w:rPr>
          <w:sz w:val="24"/>
          <w:szCs w:val="24"/>
        </w:rPr>
        <w:t xml:space="preserve"> </w:t>
      </w:r>
      <w:r>
        <w:rPr>
          <w:w w:val="99"/>
          <w:sz w:val="24"/>
          <w:szCs w:val="24"/>
        </w:rPr>
        <w:t>of</w:t>
      </w:r>
      <w:r>
        <w:rPr>
          <w:sz w:val="24"/>
          <w:szCs w:val="24"/>
        </w:rPr>
        <w:t xml:space="preserve"> </w:t>
      </w:r>
      <w:r>
        <w:rPr>
          <w:w w:val="99"/>
          <w:sz w:val="24"/>
          <w:szCs w:val="24"/>
        </w:rPr>
        <w:t>education,</w:t>
      </w:r>
      <w:r>
        <w:rPr>
          <w:sz w:val="24"/>
          <w:szCs w:val="24"/>
        </w:rPr>
        <w:t xml:space="preserve"> </w:t>
      </w:r>
      <w:r>
        <w:rPr>
          <w:w w:val="99"/>
          <w:sz w:val="24"/>
          <w:szCs w:val="24"/>
        </w:rPr>
        <w:t>especially</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primarily</w:t>
      </w:r>
      <w:r>
        <w:rPr>
          <w:sz w:val="24"/>
          <w:szCs w:val="24"/>
        </w:rPr>
        <w:t xml:space="preserve"> </w:t>
      </w:r>
      <w:r>
        <w:rPr>
          <w:w w:val="99"/>
          <w:sz w:val="24"/>
          <w:szCs w:val="24"/>
        </w:rPr>
        <w:t>for the</w:t>
      </w:r>
      <w:r>
        <w:rPr>
          <w:sz w:val="24"/>
          <w:szCs w:val="24"/>
        </w:rPr>
        <w:t xml:space="preserve"> </w:t>
      </w:r>
      <w:r>
        <w:rPr>
          <w:w w:val="99"/>
          <w:sz w:val="24"/>
          <w:szCs w:val="24"/>
        </w:rPr>
        <w:t>tribal</w:t>
      </w:r>
      <w:r>
        <w:rPr>
          <w:sz w:val="24"/>
          <w:szCs w:val="24"/>
        </w:rPr>
        <w:t xml:space="preserve"> </w:t>
      </w:r>
      <w:r>
        <w:rPr>
          <w:w w:val="99"/>
          <w:sz w:val="24"/>
          <w:szCs w:val="24"/>
        </w:rPr>
        <w:t>population</w:t>
      </w:r>
      <w:r>
        <w:rPr>
          <w:sz w:val="24"/>
          <w:szCs w:val="24"/>
        </w:rPr>
        <w:t xml:space="preserve"> </w:t>
      </w:r>
      <w:r>
        <w:rPr>
          <w:w w:val="99"/>
          <w:sz w:val="24"/>
          <w:szCs w:val="24"/>
        </w:rPr>
        <w:t>of</w:t>
      </w:r>
      <w:r>
        <w:rPr>
          <w:sz w:val="24"/>
          <w:szCs w:val="24"/>
        </w:rPr>
        <w:t xml:space="preserve"> </w:t>
      </w:r>
      <w:r>
        <w:rPr>
          <w:w w:val="99"/>
          <w:sz w:val="24"/>
          <w:szCs w:val="24"/>
        </w:rPr>
        <w:t>India.</w:t>
      </w:r>
    </w:p>
    <w:p w14:paraId="0A13BD5D" w14:textId="77777777" w:rsidR="00EA508A" w:rsidRDefault="00EA508A">
      <w:pPr>
        <w:spacing w:before="6" w:line="160" w:lineRule="exact"/>
        <w:rPr>
          <w:sz w:val="16"/>
          <w:szCs w:val="16"/>
        </w:rPr>
      </w:pPr>
    </w:p>
    <w:p w14:paraId="3254503C" w14:textId="77777777" w:rsidR="00EA508A" w:rsidRDefault="00A93158">
      <w:pPr>
        <w:spacing w:line="257" w:lineRule="auto"/>
        <w:ind w:left="100" w:right="70"/>
        <w:jc w:val="both"/>
        <w:rPr>
          <w:sz w:val="24"/>
          <w:szCs w:val="24"/>
        </w:rPr>
      </w:pPr>
      <w:r>
        <w:rPr>
          <w:w w:val="99"/>
          <w:sz w:val="24"/>
          <w:szCs w:val="24"/>
        </w:rPr>
        <w:t>To</w:t>
      </w:r>
      <w:r>
        <w:rPr>
          <w:sz w:val="24"/>
          <w:szCs w:val="24"/>
        </w:rPr>
        <w:t xml:space="preserve"> </w:t>
      </w:r>
      <w:r>
        <w:rPr>
          <w:w w:val="99"/>
          <w:sz w:val="24"/>
          <w:szCs w:val="24"/>
        </w:rPr>
        <w:t>disseminate</w:t>
      </w:r>
      <w:r>
        <w:rPr>
          <w:sz w:val="24"/>
          <w:szCs w:val="24"/>
        </w:rPr>
        <w:t xml:space="preserve"> </w:t>
      </w:r>
      <w:r>
        <w:rPr>
          <w:w w:val="99"/>
          <w:sz w:val="24"/>
          <w:szCs w:val="24"/>
        </w:rPr>
        <w:t>and</w:t>
      </w:r>
      <w:r>
        <w:rPr>
          <w:sz w:val="24"/>
          <w:szCs w:val="24"/>
        </w:rPr>
        <w:t xml:space="preserve"> </w:t>
      </w:r>
      <w:r>
        <w:rPr>
          <w:w w:val="99"/>
          <w:sz w:val="24"/>
          <w:szCs w:val="24"/>
        </w:rPr>
        <w:t>advance</w:t>
      </w:r>
      <w:r>
        <w:rPr>
          <w:sz w:val="24"/>
          <w:szCs w:val="24"/>
        </w:rPr>
        <w:t xml:space="preserve"> </w:t>
      </w:r>
      <w:r>
        <w:rPr>
          <w:w w:val="99"/>
          <w:sz w:val="24"/>
          <w:szCs w:val="24"/>
        </w:rPr>
        <w:t>knowledge</w:t>
      </w:r>
      <w:r>
        <w:rPr>
          <w:sz w:val="24"/>
          <w:szCs w:val="24"/>
        </w:rPr>
        <w:t xml:space="preserve"> </w:t>
      </w:r>
      <w:r>
        <w:rPr>
          <w:w w:val="99"/>
          <w:sz w:val="24"/>
          <w:szCs w:val="24"/>
        </w:rPr>
        <w:t>by</w:t>
      </w:r>
      <w:r>
        <w:rPr>
          <w:sz w:val="24"/>
          <w:szCs w:val="24"/>
        </w:rPr>
        <w:t xml:space="preserve"> </w:t>
      </w:r>
      <w:r>
        <w:rPr>
          <w:w w:val="99"/>
          <w:sz w:val="24"/>
          <w:szCs w:val="24"/>
        </w:rPr>
        <w:t>providing</w:t>
      </w:r>
      <w:r>
        <w:rPr>
          <w:sz w:val="24"/>
          <w:szCs w:val="24"/>
        </w:rPr>
        <w:t xml:space="preserve"> </w:t>
      </w:r>
      <w:r>
        <w:rPr>
          <w:w w:val="99"/>
          <w:sz w:val="24"/>
          <w:szCs w:val="24"/>
        </w:rPr>
        <w:t>instructional</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in</w:t>
      </w:r>
      <w:r>
        <w:rPr>
          <w:sz w:val="24"/>
          <w:szCs w:val="24"/>
        </w:rPr>
        <w:t xml:space="preserve"> </w:t>
      </w:r>
      <w:r>
        <w:rPr>
          <w:w w:val="99"/>
          <w:sz w:val="24"/>
          <w:szCs w:val="24"/>
        </w:rPr>
        <w:t xml:space="preserve">tribal </w:t>
      </w:r>
      <w:proofErr w:type="gramStart"/>
      <w:r>
        <w:rPr>
          <w:w w:val="99"/>
          <w:sz w:val="24"/>
          <w:szCs w:val="24"/>
        </w:rPr>
        <w:t>art,</w:t>
      </w:r>
      <w:r>
        <w:rPr>
          <w:sz w:val="24"/>
          <w:szCs w:val="24"/>
        </w:rPr>
        <w:t xml:space="preserve">  </w:t>
      </w:r>
      <w:r>
        <w:rPr>
          <w:w w:val="99"/>
          <w:sz w:val="24"/>
          <w:szCs w:val="24"/>
        </w:rPr>
        <w:t>tradition</w:t>
      </w:r>
      <w:proofErr w:type="gramEnd"/>
      <w:r>
        <w:rPr>
          <w:w w:val="99"/>
          <w:sz w:val="24"/>
          <w:szCs w:val="24"/>
        </w:rPr>
        <w:t>,</w:t>
      </w:r>
      <w:r>
        <w:rPr>
          <w:sz w:val="24"/>
          <w:szCs w:val="24"/>
        </w:rPr>
        <w:t xml:space="preserve">  </w:t>
      </w:r>
      <w:r>
        <w:rPr>
          <w:w w:val="99"/>
          <w:sz w:val="24"/>
          <w:szCs w:val="24"/>
        </w:rPr>
        <w:t>culture,</w:t>
      </w:r>
      <w:r>
        <w:rPr>
          <w:sz w:val="24"/>
          <w:szCs w:val="24"/>
        </w:rPr>
        <w:t xml:space="preserve">  </w:t>
      </w:r>
      <w:r>
        <w:rPr>
          <w:w w:val="99"/>
          <w:sz w:val="24"/>
          <w:szCs w:val="24"/>
        </w:rPr>
        <w:t>language,</w:t>
      </w:r>
      <w:r>
        <w:rPr>
          <w:sz w:val="24"/>
          <w:szCs w:val="24"/>
        </w:rPr>
        <w:t xml:space="preserve">  </w:t>
      </w:r>
      <w:r>
        <w:rPr>
          <w:w w:val="99"/>
          <w:sz w:val="24"/>
          <w:szCs w:val="24"/>
        </w:rPr>
        <w:t>medicinal</w:t>
      </w:r>
      <w:r>
        <w:rPr>
          <w:sz w:val="24"/>
          <w:szCs w:val="24"/>
        </w:rPr>
        <w:t xml:space="preserve">  </w:t>
      </w:r>
      <w:r>
        <w:rPr>
          <w:w w:val="99"/>
          <w:sz w:val="24"/>
          <w:szCs w:val="24"/>
        </w:rPr>
        <w:t>systems,</w:t>
      </w:r>
      <w:r>
        <w:rPr>
          <w:sz w:val="24"/>
          <w:szCs w:val="24"/>
        </w:rPr>
        <w:t xml:space="preserve">  </w:t>
      </w:r>
      <w:r>
        <w:rPr>
          <w:w w:val="99"/>
          <w:sz w:val="24"/>
          <w:szCs w:val="24"/>
        </w:rPr>
        <w:t>customs,</w:t>
      </w:r>
      <w:r>
        <w:rPr>
          <w:sz w:val="24"/>
          <w:szCs w:val="24"/>
        </w:rPr>
        <w:t xml:space="preserve">  </w:t>
      </w:r>
      <w:r>
        <w:rPr>
          <w:w w:val="99"/>
          <w:sz w:val="24"/>
          <w:szCs w:val="24"/>
        </w:rPr>
        <w:t>forest</w:t>
      </w:r>
      <w:r>
        <w:rPr>
          <w:sz w:val="24"/>
          <w:szCs w:val="24"/>
        </w:rPr>
        <w:t xml:space="preserve">  </w:t>
      </w:r>
      <w:r>
        <w:rPr>
          <w:w w:val="99"/>
          <w:sz w:val="24"/>
          <w:szCs w:val="24"/>
        </w:rPr>
        <w:t>based</w:t>
      </w:r>
      <w:r>
        <w:rPr>
          <w:sz w:val="24"/>
          <w:szCs w:val="24"/>
        </w:rPr>
        <w:t xml:space="preserve">  </w:t>
      </w:r>
      <w:r>
        <w:rPr>
          <w:w w:val="99"/>
          <w:sz w:val="24"/>
          <w:szCs w:val="24"/>
        </w:rPr>
        <w:t>economic</w:t>
      </w:r>
      <w:r>
        <w:rPr>
          <w:sz w:val="24"/>
          <w:szCs w:val="24"/>
        </w:rPr>
        <w:t xml:space="preserve">  </w:t>
      </w:r>
      <w:r>
        <w:rPr>
          <w:w w:val="99"/>
          <w:sz w:val="24"/>
          <w:szCs w:val="24"/>
        </w:rPr>
        <w:t>activities, flora,</w:t>
      </w:r>
      <w:r>
        <w:rPr>
          <w:sz w:val="24"/>
          <w:szCs w:val="24"/>
        </w:rPr>
        <w:t xml:space="preserve"> </w:t>
      </w:r>
      <w:r>
        <w:rPr>
          <w:w w:val="99"/>
          <w:sz w:val="24"/>
          <w:szCs w:val="24"/>
        </w:rPr>
        <w:t>fauna</w:t>
      </w:r>
      <w:r>
        <w:rPr>
          <w:sz w:val="24"/>
          <w:szCs w:val="24"/>
        </w:rPr>
        <w:t xml:space="preserve"> </w:t>
      </w:r>
      <w:r>
        <w:rPr>
          <w:w w:val="99"/>
          <w:sz w:val="24"/>
          <w:szCs w:val="24"/>
        </w:rPr>
        <w:t>and</w:t>
      </w:r>
      <w:r>
        <w:rPr>
          <w:sz w:val="24"/>
          <w:szCs w:val="24"/>
        </w:rPr>
        <w:t xml:space="preserve"> </w:t>
      </w:r>
      <w:r>
        <w:rPr>
          <w:w w:val="99"/>
          <w:sz w:val="24"/>
          <w:szCs w:val="24"/>
        </w:rPr>
        <w:t>advancement</w:t>
      </w:r>
      <w:r>
        <w:rPr>
          <w:sz w:val="24"/>
          <w:szCs w:val="24"/>
        </w:rPr>
        <w:t xml:space="preserve"> </w:t>
      </w:r>
      <w:r>
        <w:rPr>
          <w:w w:val="99"/>
          <w:sz w:val="24"/>
          <w:szCs w:val="24"/>
        </w:rPr>
        <w:t>in</w:t>
      </w:r>
      <w:r>
        <w:rPr>
          <w:sz w:val="24"/>
          <w:szCs w:val="24"/>
        </w:rPr>
        <w:t xml:space="preserve"> </w:t>
      </w:r>
      <w:r>
        <w:rPr>
          <w:w w:val="99"/>
          <w:sz w:val="24"/>
          <w:szCs w:val="24"/>
        </w:rPr>
        <w:t>technologies</w:t>
      </w:r>
      <w:r>
        <w:rPr>
          <w:sz w:val="24"/>
          <w:szCs w:val="24"/>
        </w:rPr>
        <w:t xml:space="preserve"> </w:t>
      </w:r>
      <w:r>
        <w:rPr>
          <w:w w:val="99"/>
          <w:sz w:val="24"/>
          <w:szCs w:val="24"/>
        </w:rPr>
        <w:t>relating</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natural</w:t>
      </w:r>
      <w:r>
        <w:rPr>
          <w:sz w:val="24"/>
          <w:szCs w:val="24"/>
        </w:rPr>
        <w:t xml:space="preserve"> </w:t>
      </w:r>
      <w:r>
        <w:rPr>
          <w:w w:val="99"/>
          <w:sz w:val="24"/>
          <w:szCs w:val="24"/>
        </w:rPr>
        <w:t>resources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tribal</w:t>
      </w:r>
      <w:r>
        <w:rPr>
          <w:sz w:val="24"/>
          <w:szCs w:val="24"/>
        </w:rPr>
        <w:t xml:space="preserve"> </w:t>
      </w:r>
      <w:r>
        <w:rPr>
          <w:w w:val="99"/>
          <w:sz w:val="24"/>
          <w:szCs w:val="24"/>
        </w:rPr>
        <w:t>areas.</w:t>
      </w:r>
    </w:p>
    <w:p w14:paraId="6796D128" w14:textId="77777777" w:rsidR="00EA508A" w:rsidRDefault="00EA508A">
      <w:pPr>
        <w:spacing w:before="5" w:line="160" w:lineRule="exact"/>
        <w:rPr>
          <w:sz w:val="16"/>
          <w:szCs w:val="16"/>
        </w:rPr>
      </w:pPr>
    </w:p>
    <w:p w14:paraId="1FE2D0B0" w14:textId="77777777" w:rsidR="00EA508A" w:rsidRDefault="00A93158">
      <w:pPr>
        <w:spacing w:line="256" w:lineRule="auto"/>
        <w:ind w:left="100" w:right="71"/>
        <w:jc w:val="both"/>
        <w:rPr>
          <w:sz w:val="24"/>
          <w:szCs w:val="24"/>
        </w:rPr>
      </w:pPr>
      <w:proofErr w:type="gramStart"/>
      <w:r>
        <w:rPr>
          <w:w w:val="99"/>
          <w:sz w:val="24"/>
          <w:szCs w:val="24"/>
        </w:rPr>
        <w:t>To</w:t>
      </w:r>
      <w:r>
        <w:rPr>
          <w:sz w:val="24"/>
          <w:szCs w:val="24"/>
        </w:rPr>
        <w:t xml:space="preserve">  </w:t>
      </w:r>
      <w:r>
        <w:rPr>
          <w:w w:val="99"/>
          <w:sz w:val="24"/>
          <w:szCs w:val="24"/>
        </w:rPr>
        <w:t>collaborate</w:t>
      </w:r>
      <w:proofErr w:type="gramEnd"/>
      <w:r>
        <w:rPr>
          <w:sz w:val="24"/>
          <w:szCs w:val="24"/>
        </w:rPr>
        <w:t xml:space="preserve">  </w:t>
      </w:r>
      <w:r>
        <w:rPr>
          <w:w w:val="99"/>
          <w:sz w:val="24"/>
          <w:szCs w:val="24"/>
        </w:rPr>
        <w:t>with</w:t>
      </w:r>
      <w:r>
        <w:rPr>
          <w:sz w:val="24"/>
          <w:szCs w:val="24"/>
        </w:rPr>
        <w:t xml:space="preserve">  </w:t>
      </w:r>
      <w:r>
        <w:rPr>
          <w:w w:val="99"/>
          <w:sz w:val="24"/>
          <w:szCs w:val="24"/>
        </w:rPr>
        <w:t>national</w:t>
      </w:r>
      <w:r>
        <w:rPr>
          <w:sz w:val="24"/>
          <w:szCs w:val="24"/>
        </w:rPr>
        <w:t xml:space="preserve">  </w:t>
      </w:r>
      <w:r>
        <w:rPr>
          <w:w w:val="99"/>
          <w:sz w:val="24"/>
          <w:szCs w:val="24"/>
        </w:rPr>
        <w:t>and</w:t>
      </w:r>
      <w:r>
        <w:rPr>
          <w:sz w:val="24"/>
          <w:szCs w:val="24"/>
        </w:rPr>
        <w:t xml:space="preserve">  </w:t>
      </w:r>
      <w:r>
        <w:rPr>
          <w:w w:val="99"/>
          <w:sz w:val="24"/>
          <w:szCs w:val="24"/>
        </w:rPr>
        <w:t>international</w:t>
      </w:r>
      <w:r>
        <w:rPr>
          <w:sz w:val="24"/>
          <w:szCs w:val="24"/>
        </w:rPr>
        <w:t xml:space="preserve">  </w:t>
      </w:r>
      <w:r>
        <w:rPr>
          <w:w w:val="99"/>
          <w:sz w:val="24"/>
          <w:szCs w:val="24"/>
        </w:rPr>
        <w:t>universities</w:t>
      </w:r>
      <w:r>
        <w:rPr>
          <w:sz w:val="24"/>
          <w:szCs w:val="24"/>
        </w:rPr>
        <w:t xml:space="preserve">  </w:t>
      </w:r>
      <w:r>
        <w:rPr>
          <w:w w:val="99"/>
          <w:sz w:val="24"/>
          <w:szCs w:val="24"/>
        </w:rPr>
        <w:t>and</w:t>
      </w:r>
      <w:r>
        <w:rPr>
          <w:sz w:val="24"/>
          <w:szCs w:val="24"/>
        </w:rPr>
        <w:t xml:space="preserve">  </w:t>
      </w:r>
      <w:r>
        <w:rPr>
          <w:w w:val="99"/>
          <w:sz w:val="24"/>
          <w:szCs w:val="24"/>
        </w:rPr>
        <w:t>organizations,</w:t>
      </w:r>
      <w:r>
        <w:rPr>
          <w:sz w:val="24"/>
          <w:szCs w:val="24"/>
        </w:rPr>
        <w:t xml:space="preserve">  </w:t>
      </w:r>
      <w:r>
        <w:rPr>
          <w:w w:val="99"/>
          <w:sz w:val="24"/>
          <w:szCs w:val="24"/>
        </w:rPr>
        <w:t>especially</w:t>
      </w:r>
      <w:r>
        <w:rPr>
          <w:sz w:val="24"/>
          <w:szCs w:val="24"/>
        </w:rPr>
        <w:t xml:space="preserve">  </w:t>
      </w:r>
      <w:r>
        <w:rPr>
          <w:w w:val="99"/>
          <w:sz w:val="24"/>
          <w:szCs w:val="24"/>
        </w:rPr>
        <w:t>for undertaking</w:t>
      </w:r>
      <w:r>
        <w:rPr>
          <w:sz w:val="24"/>
          <w:szCs w:val="24"/>
        </w:rPr>
        <w:t xml:space="preserve"> </w:t>
      </w:r>
      <w:r>
        <w:rPr>
          <w:w w:val="99"/>
          <w:sz w:val="24"/>
          <w:szCs w:val="24"/>
        </w:rPr>
        <w:t>cultural</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on</w:t>
      </w:r>
      <w:r>
        <w:rPr>
          <w:sz w:val="24"/>
          <w:szCs w:val="24"/>
        </w:rPr>
        <w:t xml:space="preserve"> </w:t>
      </w:r>
      <w:r>
        <w:rPr>
          <w:w w:val="99"/>
          <w:sz w:val="24"/>
          <w:szCs w:val="24"/>
        </w:rPr>
        <w:t>tribal</w:t>
      </w:r>
      <w:r>
        <w:rPr>
          <w:sz w:val="24"/>
          <w:szCs w:val="24"/>
        </w:rPr>
        <w:t xml:space="preserve"> </w:t>
      </w:r>
      <w:r>
        <w:rPr>
          <w:w w:val="99"/>
          <w:sz w:val="24"/>
          <w:szCs w:val="24"/>
        </w:rPr>
        <w:t>communities.</w:t>
      </w:r>
    </w:p>
    <w:p w14:paraId="5B6CABA7" w14:textId="77777777" w:rsidR="00EA508A" w:rsidRDefault="00EA508A">
      <w:pPr>
        <w:spacing w:line="200" w:lineRule="exact"/>
      </w:pPr>
    </w:p>
    <w:p w14:paraId="73021CF3" w14:textId="77777777" w:rsidR="00EA508A" w:rsidRDefault="00EA508A">
      <w:pPr>
        <w:spacing w:line="200" w:lineRule="exact"/>
      </w:pPr>
    </w:p>
    <w:p w14:paraId="331D9D13" w14:textId="77777777" w:rsidR="00EA508A" w:rsidRDefault="00EA508A">
      <w:pPr>
        <w:spacing w:before="8" w:line="280" w:lineRule="exact"/>
        <w:rPr>
          <w:sz w:val="28"/>
          <w:szCs w:val="28"/>
        </w:rPr>
      </w:pPr>
    </w:p>
    <w:p w14:paraId="121FB30E" w14:textId="2FFEDD14"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6524C8B2" w14:textId="00C4B9E9" w:rsidR="00EA508A" w:rsidRDefault="00000000">
      <w:pPr>
        <w:spacing w:before="81" w:line="240" w:lineRule="exact"/>
        <w:ind w:left="119"/>
        <w:rPr>
          <w:sz w:val="22"/>
          <w:szCs w:val="22"/>
        </w:rPr>
      </w:pPr>
      <w:r>
        <w:lastRenderedPageBreak/>
        <w:pict w14:anchorId="4C634D41">
          <v:group id="_x0000_s4113" style="position:absolute;left:0;text-align:left;margin-left:22.45pt;margin-top:22.45pt;width:567.1pt;height:747.1pt;z-index:-251673600;mso-position-horizontal-relative:page;mso-position-vertical-relative:page" coordorigin="449,449" coordsize="11342,14942">
            <v:shape id="_x0000_s4127" style="position:absolute;left:510;top:480;width:0;height:89" coordorigin="510,480" coordsize="0,89" path="m510,569r,-89e" filled="f" strokeweight="3.1pt">
              <v:path arrowok="t"/>
            </v:shape>
            <v:shape id="_x0000_s4126" style="position:absolute;left:480;top:510;width:89;height:0" coordorigin="480,510" coordsize="89,0" path="m480,510r89,e" filled="f" strokeweight="3.1pt">
              <v:path arrowok="t"/>
            </v:shape>
            <v:shape id="_x0000_s4125" type="#_x0000_t75" style="position:absolute;left:569;top:480;width:11102;height:89">
              <v:imagedata r:id="rId8" o:title=""/>
            </v:shape>
            <v:shape id="_x0000_s4124" style="position:absolute;left:11753;top:480;width:0;height:89" coordorigin="11753,480" coordsize="0,89" path="m11753,569r,-89e" filled="f" strokeweight=".82pt">
              <v:path arrowok="t"/>
            </v:shape>
            <v:shape id="_x0000_s4123" style="position:absolute;left:11671;top:510;width:89;height:0" coordorigin="11671,510" coordsize="89,0" path="m11671,510r89,e" filled="f" strokeweight="3.1pt">
              <v:path arrowok="t"/>
            </v:shape>
            <v:shape id="_x0000_s4122" style="position:absolute;left:510;top:569;width:0;height:14702" coordorigin="510,569" coordsize="0,14702" path="m510,15271l510,569e" filled="f" strokeweight="3.1pt">
              <v:path arrowok="t"/>
            </v:shape>
            <v:shape id="_x0000_s4121" style="position:absolute;left:562;top:554;width:0;height:14754" coordorigin="562,554" coordsize="0,14754" path="m562,15308l562,554e" filled="f" strokeweight=".82pt">
              <v:path arrowok="t"/>
            </v:shape>
            <v:shape id="_x0000_s4120" style="position:absolute;left:11753;top:569;width:0;height:14702" coordorigin="11753,569" coordsize="0,14702" path="m11753,15271r,-14702e" filled="f" strokeweight=".82pt">
              <v:path arrowok="t"/>
            </v:shape>
            <v:shape id="_x0000_s4119" style="position:absolute;left:11701;top:532;width:0;height:14800" coordorigin="11701,532" coordsize="0,14800" path="m11701,15331r,-14799e" filled="f" strokeweight="3.1pt">
              <v:path arrowok="t"/>
            </v:shape>
            <v:shape id="_x0000_s4118" style="position:absolute;left:510;top:15271;width:0;height:89" coordorigin="510,15271" coordsize="0,89" path="m510,15360r,-89e" filled="f" strokeweight="3.1pt">
              <v:path arrowok="t"/>
            </v:shape>
            <v:shape id="_x0000_s4117" style="position:absolute;left:480;top:15353;width:89;height:0" coordorigin="480,15353" coordsize="89,0" path="m480,15353r89,e" filled="f" strokeweight=".82pt">
              <v:path arrowok="t"/>
            </v:shape>
            <v:shape id="_x0000_s4116" type="#_x0000_t75" style="position:absolute;left:569;top:15271;width:11102;height:89">
              <v:imagedata r:id="rId8" o:title=""/>
            </v:shape>
            <v:shape id="_x0000_s4115" style="position:absolute;left:11753;top:15271;width:0;height:89" coordorigin="11753,15271" coordsize="0,89" path="m11753,15360r,-89e" filled="f" strokeweight=".82pt">
              <v:path arrowok="t"/>
            </v:shape>
            <v:shape id="_x0000_s4114"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r w:rsidR="00A93158">
        <w:rPr>
          <w:position w:val="-1"/>
          <w:sz w:val="22"/>
          <w:szCs w:val="22"/>
        </w:rPr>
        <w:t>10</w:t>
      </w:r>
    </w:p>
    <w:p w14:paraId="4F343FBC" w14:textId="77777777" w:rsidR="00EA508A" w:rsidRDefault="00EA508A">
      <w:pPr>
        <w:spacing w:line="200" w:lineRule="exact"/>
      </w:pPr>
    </w:p>
    <w:p w14:paraId="227DFECB" w14:textId="77777777" w:rsidR="00EA508A" w:rsidRDefault="00EA508A">
      <w:pPr>
        <w:spacing w:before="16" w:line="220" w:lineRule="exact"/>
        <w:rPr>
          <w:sz w:val="22"/>
          <w:szCs w:val="22"/>
        </w:rPr>
      </w:pPr>
    </w:p>
    <w:p w14:paraId="56A47003" w14:textId="77777777" w:rsidR="00EA508A" w:rsidRDefault="00A93158">
      <w:pPr>
        <w:spacing w:before="28" w:line="257" w:lineRule="auto"/>
        <w:ind w:left="100" w:right="70"/>
        <w:jc w:val="both"/>
        <w:rPr>
          <w:sz w:val="24"/>
          <w:szCs w:val="24"/>
        </w:rPr>
      </w:pPr>
      <w:r>
        <w:rPr>
          <w:w w:val="99"/>
          <w:sz w:val="24"/>
          <w:szCs w:val="24"/>
        </w:rPr>
        <w:t>To</w:t>
      </w:r>
      <w:r>
        <w:rPr>
          <w:sz w:val="24"/>
          <w:szCs w:val="24"/>
        </w:rPr>
        <w:t xml:space="preserve"> </w:t>
      </w:r>
      <w:r>
        <w:rPr>
          <w:w w:val="99"/>
          <w:sz w:val="24"/>
          <w:szCs w:val="24"/>
        </w:rPr>
        <w:t>formulate</w:t>
      </w:r>
      <w:r>
        <w:rPr>
          <w:sz w:val="24"/>
          <w:szCs w:val="24"/>
        </w:rPr>
        <w:t xml:space="preserve"> </w:t>
      </w:r>
      <w:r>
        <w:rPr>
          <w:w w:val="99"/>
          <w:sz w:val="24"/>
          <w:szCs w:val="24"/>
        </w:rPr>
        <w:t>tribal</w:t>
      </w:r>
      <w:r>
        <w:rPr>
          <w:sz w:val="24"/>
          <w:szCs w:val="24"/>
        </w:rPr>
        <w:t xml:space="preserve"> </w:t>
      </w:r>
      <w:r>
        <w:rPr>
          <w:w w:val="99"/>
          <w:sz w:val="24"/>
          <w:szCs w:val="24"/>
        </w:rPr>
        <w:t>centric</w:t>
      </w:r>
      <w:r>
        <w:rPr>
          <w:sz w:val="24"/>
          <w:szCs w:val="24"/>
        </w:rPr>
        <w:t xml:space="preserve"> </w:t>
      </w:r>
      <w:r>
        <w:rPr>
          <w:w w:val="99"/>
          <w:sz w:val="24"/>
          <w:szCs w:val="24"/>
        </w:rPr>
        <w:t>development</w:t>
      </w:r>
      <w:r>
        <w:rPr>
          <w:sz w:val="24"/>
          <w:szCs w:val="24"/>
        </w:rPr>
        <w:t xml:space="preserve"> </w:t>
      </w:r>
      <w:r>
        <w:rPr>
          <w:w w:val="99"/>
          <w:sz w:val="24"/>
          <w:szCs w:val="24"/>
        </w:rPr>
        <w:t>models,</w:t>
      </w:r>
      <w:r>
        <w:rPr>
          <w:sz w:val="24"/>
          <w:szCs w:val="24"/>
        </w:rPr>
        <w:t xml:space="preserve"> </w:t>
      </w:r>
      <w:r>
        <w:rPr>
          <w:w w:val="99"/>
          <w:sz w:val="24"/>
          <w:szCs w:val="24"/>
        </w:rPr>
        <w:t>publish</w:t>
      </w:r>
      <w:r>
        <w:rPr>
          <w:sz w:val="24"/>
          <w:szCs w:val="24"/>
        </w:rPr>
        <w:t xml:space="preserve"> </w:t>
      </w:r>
      <w:r>
        <w:rPr>
          <w:w w:val="99"/>
          <w:sz w:val="24"/>
          <w:szCs w:val="24"/>
        </w:rPr>
        <w:t>reports</w:t>
      </w:r>
      <w:r>
        <w:rPr>
          <w:sz w:val="24"/>
          <w:szCs w:val="24"/>
        </w:rPr>
        <w:t xml:space="preserve"> </w:t>
      </w:r>
      <w:r>
        <w:rPr>
          <w:w w:val="99"/>
          <w:sz w:val="24"/>
          <w:szCs w:val="24"/>
        </w:rPr>
        <w:t>and</w:t>
      </w:r>
      <w:r>
        <w:rPr>
          <w:sz w:val="24"/>
          <w:szCs w:val="24"/>
        </w:rPr>
        <w:t xml:space="preserve"> </w:t>
      </w:r>
      <w:r>
        <w:rPr>
          <w:w w:val="99"/>
          <w:sz w:val="24"/>
          <w:szCs w:val="24"/>
        </w:rPr>
        <w:t>monographs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organize conferences</w:t>
      </w:r>
      <w:r>
        <w:rPr>
          <w:sz w:val="24"/>
          <w:szCs w:val="24"/>
        </w:rPr>
        <w:t xml:space="preserve"> </w:t>
      </w:r>
      <w:r>
        <w:rPr>
          <w:w w:val="99"/>
          <w:sz w:val="24"/>
          <w:szCs w:val="24"/>
        </w:rPr>
        <w:t>and</w:t>
      </w:r>
      <w:r>
        <w:rPr>
          <w:sz w:val="24"/>
          <w:szCs w:val="24"/>
        </w:rPr>
        <w:t xml:space="preserve"> </w:t>
      </w:r>
      <w:r>
        <w:rPr>
          <w:w w:val="99"/>
          <w:sz w:val="24"/>
          <w:szCs w:val="24"/>
        </w:rPr>
        <w:t>seminars</w:t>
      </w:r>
      <w:r>
        <w:rPr>
          <w:sz w:val="24"/>
          <w:szCs w:val="24"/>
        </w:rPr>
        <w:t xml:space="preserve"> </w:t>
      </w:r>
      <w:r>
        <w:rPr>
          <w:w w:val="99"/>
          <w:sz w:val="24"/>
          <w:szCs w:val="24"/>
        </w:rPr>
        <w:t>on</w:t>
      </w:r>
      <w:r>
        <w:rPr>
          <w:sz w:val="24"/>
          <w:szCs w:val="24"/>
        </w:rPr>
        <w:t xml:space="preserve"> </w:t>
      </w:r>
      <w:r>
        <w:rPr>
          <w:w w:val="99"/>
          <w:sz w:val="24"/>
          <w:szCs w:val="24"/>
        </w:rPr>
        <w:t>issues</w:t>
      </w:r>
      <w:r>
        <w:rPr>
          <w:sz w:val="24"/>
          <w:szCs w:val="24"/>
        </w:rPr>
        <w:t xml:space="preserve"> </w:t>
      </w:r>
      <w:r>
        <w:rPr>
          <w:w w:val="99"/>
          <w:sz w:val="24"/>
          <w:szCs w:val="24"/>
        </w:rPr>
        <w:t>relating</w:t>
      </w:r>
      <w:r>
        <w:rPr>
          <w:sz w:val="24"/>
          <w:szCs w:val="24"/>
        </w:rPr>
        <w:t xml:space="preserve"> </w:t>
      </w:r>
      <w:r>
        <w:rPr>
          <w:w w:val="99"/>
          <w:sz w:val="24"/>
          <w:szCs w:val="24"/>
        </w:rPr>
        <w:t>to</w:t>
      </w:r>
      <w:r>
        <w:rPr>
          <w:sz w:val="24"/>
          <w:szCs w:val="24"/>
        </w:rPr>
        <w:t xml:space="preserve"> </w:t>
      </w:r>
      <w:r>
        <w:rPr>
          <w:w w:val="99"/>
          <w:sz w:val="24"/>
          <w:szCs w:val="24"/>
        </w:rPr>
        <w:t>tribes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provide</w:t>
      </w:r>
      <w:r>
        <w:rPr>
          <w:sz w:val="24"/>
          <w:szCs w:val="24"/>
        </w:rPr>
        <w:t xml:space="preserve"> </w:t>
      </w:r>
      <w:r>
        <w:rPr>
          <w:w w:val="99"/>
          <w:sz w:val="24"/>
          <w:szCs w:val="24"/>
        </w:rPr>
        <w:t>inputs</w:t>
      </w:r>
      <w:r>
        <w:rPr>
          <w:sz w:val="24"/>
          <w:szCs w:val="24"/>
        </w:rPr>
        <w:t xml:space="preserve"> </w:t>
      </w:r>
      <w:r>
        <w:rPr>
          <w:w w:val="99"/>
          <w:sz w:val="24"/>
          <w:szCs w:val="24"/>
        </w:rPr>
        <w:t>to</w:t>
      </w:r>
      <w:r>
        <w:rPr>
          <w:sz w:val="24"/>
          <w:szCs w:val="24"/>
        </w:rPr>
        <w:t xml:space="preserve"> </w:t>
      </w:r>
      <w:r>
        <w:rPr>
          <w:w w:val="99"/>
          <w:sz w:val="24"/>
          <w:szCs w:val="24"/>
        </w:rPr>
        <w:t>policy</w:t>
      </w:r>
      <w:r>
        <w:rPr>
          <w:sz w:val="24"/>
          <w:szCs w:val="24"/>
        </w:rPr>
        <w:t xml:space="preserve"> </w:t>
      </w:r>
      <w:r>
        <w:rPr>
          <w:w w:val="99"/>
          <w:sz w:val="24"/>
          <w:szCs w:val="24"/>
        </w:rPr>
        <w:t>matters</w:t>
      </w:r>
      <w:r>
        <w:rPr>
          <w:sz w:val="24"/>
          <w:szCs w:val="24"/>
        </w:rPr>
        <w:t xml:space="preserve"> </w:t>
      </w:r>
      <w:r>
        <w:rPr>
          <w:w w:val="99"/>
          <w:sz w:val="24"/>
          <w:szCs w:val="24"/>
        </w:rPr>
        <w:t>in different</w:t>
      </w:r>
      <w:r>
        <w:rPr>
          <w:sz w:val="24"/>
          <w:szCs w:val="24"/>
        </w:rPr>
        <w:t xml:space="preserve"> </w:t>
      </w:r>
      <w:r>
        <w:rPr>
          <w:w w:val="99"/>
          <w:sz w:val="24"/>
          <w:szCs w:val="24"/>
        </w:rPr>
        <w:t>spheres.</w:t>
      </w:r>
    </w:p>
    <w:p w14:paraId="7D69FAC1" w14:textId="77777777" w:rsidR="00EA508A" w:rsidRDefault="00EA508A">
      <w:pPr>
        <w:spacing w:before="5" w:line="160" w:lineRule="exact"/>
        <w:rPr>
          <w:sz w:val="16"/>
          <w:szCs w:val="16"/>
        </w:rPr>
      </w:pPr>
    </w:p>
    <w:p w14:paraId="65C5ABE2" w14:textId="77777777" w:rsidR="00EA508A" w:rsidRDefault="00A93158">
      <w:pPr>
        <w:spacing w:line="257" w:lineRule="auto"/>
        <w:ind w:left="100" w:right="69"/>
        <w:jc w:val="both"/>
        <w:rPr>
          <w:sz w:val="24"/>
          <w:szCs w:val="24"/>
        </w:rPr>
      </w:pPr>
      <w:proofErr w:type="gramStart"/>
      <w:r>
        <w:rPr>
          <w:w w:val="99"/>
          <w:sz w:val="24"/>
          <w:szCs w:val="24"/>
        </w:rPr>
        <w:t>To</w:t>
      </w:r>
      <w:r>
        <w:rPr>
          <w:sz w:val="24"/>
          <w:szCs w:val="24"/>
        </w:rPr>
        <w:t xml:space="preserve">  </w:t>
      </w:r>
      <w:r>
        <w:rPr>
          <w:w w:val="99"/>
          <w:sz w:val="24"/>
          <w:szCs w:val="24"/>
        </w:rPr>
        <w:t>take</w:t>
      </w:r>
      <w:proofErr w:type="gramEnd"/>
      <w:r>
        <w:rPr>
          <w:sz w:val="24"/>
          <w:szCs w:val="24"/>
        </w:rPr>
        <w:t xml:space="preserve">  </w:t>
      </w:r>
      <w:r>
        <w:rPr>
          <w:w w:val="99"/>
          <w:sz w:val="24"/>
          <w:szCs w:val="24"/>
        </w:rPr>
        <w:t>appropriate</w:t>
      </w:r>
      <w:r>
        <w:rPr>
          <w:sz w:val="24"/>
          <w:szCs w:val="24"/>
        </w:rPr>
        <w:t xml:space="preserve">  </w:t>
      </w:r>
      <w:r>
        <w:rPr>
          <w:w w:val="99"/>
          <w:sz w:val="24"/>
          <w:szCs w:val="24"/>
        </w:rPr>
        <w:t>measures</w:t>
      </w:r>
      <w:r>
        <w:rPr>
          <w:sz w:val="24"/>
          <w:szCs w:val="24"/>
        </w:rPr>
        <w:t xml:space="preserve">  </w:t>
      </w:r>
      <w:r>
        <w:rPr>
          <w:w w:val="99"/>
          <w:sz w:val="24"/>
          <w:szCs w:val="24"/>
        </w:rPr>
        <w:t>for</w:t>
      </w:r>
      <w:r>
        <w:rPr>
          <w:sz w:val="24"/>
          <w:szCs w:val="24"/>
        </w:rPr>
        <w:t xml:space="preserve">  </w:t>
      </w:r>
      <w:r>
        <w:rPr>
          <w:w w:val="99"/>
          <w:sz w:val="24"/>
          <w:szCs w:val="24"/>
        </w:rPr>
        <w:t>promoting</w:t>
      </w:r>
      <w:r>
        <w:rPr>
          <w:sz w:val="24"/>
          <w:szCs w:val="24"/>
        </w:rPr>
        <w:t xml:space="preserve">  </w:t>
      </w:r>
      <w:r>
        <w:rPr>
          <w:w w:val="99"/>
          <w:sz w:val="24"/>
          <w:szCs w:val="24"/>
        </w:rPr>
        <w:t>the</w:t>
      </w:r>
      <w:r>
        <w:rPr>
          <w:sz w:val="24"/>
          <w:szCs w:val="24"/>
        </w:rPr>
        <w:t xml:space="preserve">  </w:t>
      </w:r>
      <w:r>
        <w:rPr>
          <w:w w:val="99"/>
          <w:sz w:val="24"/>
          <w:szCs w:val="24"/>
        </w:rPr>
        <w:t>members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capable</w:t>
      </w:r>
      <w:r>
        <w:rPr>
          <w:sz w:val="24"/>
          <w:szCs w:val="24"/>
        </w:rPr>
        <w:t xml:space="preserve">  </w:t>
      </w:r>
      <w:r>
        <w:rPr>
          <w:w w:val="99"/>
          <w:sz w:val="24"/>
          <w:szCs w:val="24"/>
        </w:rPr>
        <w:t>of managing,</w:t>
      </w:r>
      <w:r>
        <w:rPr>
          <w:sz w:val="24"/>
          <w:szCs w:val="24"/>
        </w:rPr>
        <w:t xml:space="preserve"> </w:t>
      </w:r>
      <w:r>
        <w:rPr>
          <w:w w:val="99"/>
          <w:sz w:val="24"/>
          <w:szCs w:val="24"/>
        </w:rPr>
        <w:t>administering</w:t>
      </w:r>
      <w:r>
        <w:rPr>
          <w:sz w:val="24"/>
          <w:szCs w:val="24"/>
        </w:rPr>
        <w:t xml:space="preserve"> </w:t>
      </w:r>
      <w:r>
        <w:rPr>
          <w:w w:val="99"/>
          <w:sz w:val="24"/>
          <w:szCs w:val="24"/>
        </w:rPr>
        <w:t>and</w:t>
      </w:r>
      <w:r>
        <w:rPr>
          <w:sz w:val="24"/>
          <w:szCs w:val="24"/>
        </w:rPr>
        <w:t xml:space="preserve"> </w:t>
      </w:r>
      <w:r>
        <w:rPr>
          <w:w w:val="99"/>
          <w:sz w:val="24"/>
          <w:szCs w:val="24"/>
        </w:rPr>
        <w:t>looking</w:t>
      </w:r>
      <w:r>
        <w:rPr>
          <w:sz w:val="24"/>
          <w:szCs w:val="24"/>
        </w:rPr>
        <w:t xml:space="preserve"> </w:t>
      </w:r>
      <w:r>
        <w:rPr>
          <w:w w:val="99"/>
          <w:sz w:val="24"/>
          <w:szCs w:val="24"/>
        </w:rPr>
        <w:t>after</w:t>
      </w:r>
      <w:r>
        <w:rPr>
          <w:sz w:val="24"/>
          <w:szCs w:val="24"/>
        </w:rPr>
        <w:t xml:space="preserve"> </w:t>
      </w:r>
      <w:r>
        <w:rPr>
          <w:w w:val="99"/>
          <w:sz w:val="24"/>
          <w:szCs w:val="24"/>
        </w:rPr>
        <w:t>their</w:t>
      </w:r>
      <w:r>
        <w:rPr>
          <w:sz w:val="24"/>
          <w:szCs w:val="24"/>
        </w:rPr>
        <w:t xml:space="preserve"> </w:t>
      </w:r>
      <w:r>
        <w:rPr>
          <w:w w:val="99"/>
          <w:sz w:val="24"/>
          <w:szCs w:val="24"/>
        </w:rPr>
        <w:t>own</w:t>
      </w:r>
      <w:r>
        <w:rPr>
          <w:sz w:val="24"/>
          <w:szCs w:val="24"/>
        </w:rPr>
        <w:t xml:space="preserve"> </w:t>
      </w:r>
      <w:r>
        <w:rPr>
          <w:w w:val="99"/>
          <w:sz w:val="24"/>
          <w:szCs w:val="24"/>
        </w:rPr>
        <w:t>needs</w:t>
      </w:r>
      <w:r>
        <w:rPr>
          <w:sz w:val="24"/>
          <w:szCs w:val="24"/>
        </w:rPr>
        <w:t xml:space="preserve"> </w:t>
      </w:r>
      <w:r>
        <w:rPr>
          <w:w w:val="99"/>
          <w:sz w:val="24"/>
          <w:szCs w:val="24"/>
        </w:rPr>
        <w:t>by</w:t>
      </w:r>
      <w:r>
        <w:rPr>
          <w:sz w:val="24"/>
          <w:szCs w:val="24"/>
        </w:rPr>
        <w:t xml:space="preserve"> </w:t>
      </w:r>
      <w:r>
        <w:rPr>
          <w:w w:val="99"/>
          <w:sz w:val="24"/>
          <w:szCs w:val="24"/>
        </w:rPr>
        <w:t>access</w:t>
      </w:r>
      <w:r>
        <w:rPr>
          <w:sz w:val="24"/>
          <w:szCs w:val="24"/>
        </w:rPr>
        <w:t xml:space="preserve"> </w:t>
      </w:r>
      <w:r>
        <w:rPr>
          <w:w w:val="99"/>
          <w:sz w:val="24"/>
          <w:szCs w:val="24"/>
        </w:rPr>
        <w:t>to</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through a</w:t>
      </w:r>
      <w:r>
        <w:rPr>
          <w:sz w:val="24"/>
          <w:szCs w:val="24"/>
        </w:rPr>
        <w:t xml:space="preserve"> </w:t>
      </w:r>
      <w:r>
        <w:rPr>
          <w:w w:val="99"/>
          <w:sz w:val="24"/>
          <w:szCs w:val="24"/>
        </w:rPr>
        <w:t>university</w:t>
      </w:r>
      <w:r>
        <w:rPr>
          <w:sz w:val="24"/>
          <w:szCs w:val="24"/>
        </w:rPr>
        <w:t xml:space="preserve"> </w:t>
      </w:r>
      <w:r>
        <w:rPr>
          <w:w w:val="99"/>
          <w:sz w:val="24"/>
          <w:szCs w:val="24"/>
        </w:rPr>
        <w:t>of</w:t>
      </w:r>
      <w:r>
        <w:rPr>
          <w:sz w:val="24"/>
          <w:szCs w:val="24"/>
        </w:rPr>
        <w:t xml:space="preserve"> </w:t>
      </w:r>
      <w:r>
        <w:rPr>
          <w:w w:val="99"/>
          <w:sz w:val="24"/>
          <w:szCs w:val="24"/>
        </w:rPr>
        <w:t>their</w:t>
      </w:r>
      <w:r>
        <w:rPr>
          <w:sz w:val="24"/>
          <w:szCs w:val="24"/>
        </w:rPr>
        <w:t xml:space="preserve"> </w:t>
      </w:r>
      <w:r>
        <w:rPr>
          <w:w w:val="99"/>
          <w:sz w:val="24"/>
          <w:szCs w:val="24"/>
        </w:rPr>
        <w:t>own.</w:t>
      </w:r>
    </w:p>
    <w:p w14:paraId="6B5FDAFC" w14:textId="77777777" w:rsidR="00EA508A" w:rsidRDefault="00EA508A">
      <w:pPr>
        <w:spacing w:before="5" w:line="160" w:lineRule="exact"/>
        <w:rPr>
          <w:sz w:val="16"/>
          <w:szCs w:val="16"/>
        </w:rPr>
      </w:pPr>
    </w:p>
    <w:p w14:paraId="5760E63D" w14:textId="77777777" w:rsidR="00EA508A" w:rsidRDefault="00A93158">
      <w:pPr>
        <w:spacing w:line="256" w:lineRule="auto"/>
        <w:ind w:left="100" w:right="70"/>
        <w:jc w:val="both"/>
        <w:rPr>
          <w:sz w:val="24"/>
          <w:szCs w:val="24"/>
        </w:rPr>
      </w:pPr>
      <w:r>
        <w:rPr>
          <w:w w:val="99"/>
          <w:sz w:val="24"/>
          <w:szCs w:val="24"/>
        </w:rPr>
        <w:t>To</w:t>
      </w:r>
      <w:r>
        <w:rPr>
          <w:sz w:val="24"/>
          <w:szCs w:val="24"/>
        </w:rPr>
        <w:t xml:space="preserve"> </w:t>
      </w:r>
      <w:r>
        <w:rPr>
          <w:w w:val="99"/>
          <w:sz w:val="24"/>
          <w:szCs w:val="24"/>
        </w:rPr>
        <w:t>disseminate</w:t>
      </w:r>
      <w:r>
        <w:rPr>
          <w:sz w:val="24"/>
          <w:szCs w:val="24"/>
        </w:rPr>
        <w:t xml:space="preserve"> </w:t>
      </w:r>
      <w:r>
        <w:rPr>
          <w:w w:val="99"/>
          <w:sz w:val="24"/>
          <w:szCs w:val="24"/>
        </w:rPr>
        <w:t>and</w:t>
      </w:r>
      <w:r>
        <w:rPr>
          <w:sz w:val="24"/>
          <w:szCs w:val="24"/>
        </w:rPr>
        <w:t xml:space="preserve"> </w:t>
      </w:r>
      <w:r>
        <w:rPr>
          <w:w w:val="99"/>
          <w:sz w:val="24"/>
          <w:szCs w:val="24"/>
        </w:rPr>
        <w:t>advance</w:t>
      </w:r>
      <w:r>
        <w:rPr>
          <w:sz w:val="24"/>
          <w:szCs w:val="24"/>
        </w:rPr>
        <w:t xml:space="preserve"> </w:t>
      </w:r>
      <w:r>
        <w:rPr>
          <w:w w:val="99"/>
          <w:sz w:val="24"/>
          <w:szCs w:val="24"/>
        </w:rPr>
        <w:t>knowledge</w:t>
      </w:r>
      <w:r>
        <w:rPr>
          <w:sz w:val="24"/>
          <w:szCs w:val="24"/>
        </w:rPr>
        <w:t xml:space="preserve"> </w:t>
      </w:r>
      <w:r>
        <w:rPr>
          <w:w w:val="99"/>
          <w:sz w:val="24"/>
          <w:szCs w:val="24"/>
        </w:rPr>
        <w:t>by</w:t>
      </w:r>
      <w:r>
        <w:rPr>
          <w:sz w:val="24"/>
          <w:szCs w:val="24"/>
        </w:rPr>
        <w:t xml:space="preserve"> </w:t>
      </w:r>
      <w:r>
        <w:rPr>
          <w:w w:val="99"/>
          <w:sz w:val="24"/>
          <w:szCs w:val="24"/>
        </w:rPr>
        <w:t>providing</w:t>
      </w:r>
      <w:r>
        <w:rPr>
          <w:sz w:val="24"/>
          <w:szCs w:val="24"/>
        </w:rPr>
        <w:t xml:space="preserve"> </w:t>
      </w:r>
      <w:r>
        <w:rPr>
          <w:w w:val="99"/>
          <w:sz w:val="24"/>
          <w:szCs w:val="24"/>
        </w:rPr>
        <w:t>instructional</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in</w:t>
      </w:r>
      <w:r>
        <w:rPr>
          <w:sz w:val="24"/>
          <w:szCs w:val="24"/>
        </w:rPr>
        <w:t xml:space="preserve"> </w:t>
      </w:r>
      <w:r>
        <w:rPr>
          <w:w w:val="99"/>
          <w:sz w:val="24"/>
          <w:szCs w:val="24"/>
        </w:rPr>
        <w:t>such other</w:t>
      </w:r>
      <w:r>
        <w:rPr>
          <w:sz w:val="24"/>
          <w:szCs w:val="24"/>
        </w:rPr>
        <w:t xml:space="preserve"> </w:t>
      </w:r>
      <w:r>
        <w:rPr>
          <w:w w:val="99"/>
          <w:sz w:val="24"/>
          <w:szCs w:val="24"/>
        </w:rPr>
        <w:t>branches</w:t>
      </w:r>
      <w:r>
        <w:rPr>
          <w:sz w:val="24"/>
          <w:szCs w:val="24"/>
        </w:rPr>
        <w:t xml:space="preserve"> </w:t>
      </w:r>
      <w:r>
        <w:rPr>
          <w:w w:val="99"/>
          <w:sz w:val="24"/>
          <w:szCs w:val="24"/>
        </w:rPr>
        <w:t>of</w:t>
      </w:r>
      <w:r>
        <w:rPr>
          <w:sz w:val="24"/>
          <w:szCs w:val="24"/>
        </w:rPr>
        <w:t xml:space="preserve"> </w:t>
      </w:r>
      <w:r>
        <w:rPr>
          <w:w w:val="99"/>
          <w:sz w:val="24"/>
          <w:szCs w:val="24"/>
        </w:rPr>
        <w:t>learning</w:t>
      </w:r>
      <w:r>
        <w:rPr>
          <w:sz w:val="24"/>
          <w:szCs w:val="24"/>
        </w:rPr>
        <w:t xml:space="preserve"> </w:t>
      </w:r>
      <w:r>
        <w:rPr>
          <w:w w:val="99"/>
          <w:sz w:val="24"/>
          <w:szCs w:val="24"/>
        </w:rPr>
        <w:t>as</w:t>
      </w:r>
      <w:r>
        <w:rPr>
          <w:sz w:val="24"/>
          <w:szCs w:val="24"/>
        </w:rPr>
        <w:t xml:space="preserve"> </w:t>
      </w:r>
      <w:r>
        <w:rPr>
          <w:w w:val="99"/>
          <w:sz w:val="24"/>
          <w:szCs w:val="24"/>
        </w:rPr>
        <w:t>it</w:t>
      </w:r>
      <w:r>
        <w:rPr>
          <w:sz w:val="24"/>
          <w:szCs w:val="24"/>
        </w:rPr>
        <w:t xml:space="preserve"> </w:t>
      </w:r>
      <w:r>
        <w:rPr>
          <w:w w:val="99"/>
          <w:sz w:val="24"/>
          <w:szCs w:val="24"/>
        </w:rPr>
        <w:t>may</w:t>
      </w:r>
      <w:r>
        <w:rPr>
          <w:sz w:val="24"/>
          <w:szCs w:val="24"/>
        </w:rPr>
        <w:t xml:space="preserve"> </w:t>
      </w:r>
      <w:r>
        <w:rPr>
          <w:w w:val="99"/>
          <w:sz w:val="24"/>
          <w:szCs w:val="24"/>
        </w:rPr>
        <w:t>deem</w:t>
      </w:r>
      <w:r>
        <w:rPr>
          <w:sz w:val="24"/>
          <w:szCs w:val="24"/>
        </w:rPr>
        <w:t xml:space="preserve"> </w:t>
      </w:r>
      <w:r>
        <w:rPr>
          <w:w w:val="99"/>
          <w:sz w:val="24"/>
          <w:szCs w:val="24"/>
        </w:rPr>
        <w:t>fit.</w:t>
      </w:r>
    </w:p>
    <w:p w14:paraId="3B6D9331" w14:textId="77777777" w:rsidR="00EA508A" w:rsidRDefault="00EA508A">
      <w:pPr>
        <w:spacing w:before="6" w:line="160" w:lineRule="exact"/>
        <w:rPr>
          <w:sz w:val="16"/>
          <w:szCs w:val="16"/>
        </w:rPr>
      </w:pPr>
    </w:p>
    <w:p w14:paraId="75B4A141" w14:textId="77777777" w:rsidR="00EA508A" w:rsidRDefault="00A93158">
      <w:pPr>
        <w:spacing w:line="257" w:lineRule="auto"/>
        <w:ind w:left="100" w:right="71"/>
        <w:jc w:val="both"/>
        <w:rPr>
          <w:sz w:val="24"/>
          <w:szCs w:val="24"/>
        </w:rPr>
      </w:pPr>
      <w:proofErr w:type="gramStart"/>
      <w:r>
        <w:rPr>
          <w:w w:val="99"/>
          <w:sz w:val="24"/>
          <w:szCs w:val="24"/>
        </w:rPr>
        <w:t>To</w:t>
      </w:r>
      <w:r>
        <w:rPr>
          <w:sz w:val="24"/>
          <w:szCs w:val="24"/>
        </w:rPr>
        <w:t xml:space="preserve">  </w:t>
      </w:r>
      <w:r>
        <w:rPr>
          <w:w w:val="99"/>
          <w:sz w:val="24"/>
          <w:szCs w:val="24"/>
        </w:rPr>
        <w:t>take</w:t>
      </w:r>
      <w:proofErr w:type="gramEnd"/>
      <w:r>
        <w:rPr>
          <w:sz w:val="24"/>
          <w:szCs w:val="24"/>
        </w:rPr>
        <w:t xml:space="preserve">  </w:t>
      </w:r>
      <w:r>
        <w:rPr>
          <w:w w:val="99"/>
          <w:sz w:val="24"/>
          <w:szCs w:val="24"/>
        </w:rPr>
        <w:t>appropriate</w:t>
      </w:r>
      <w:r>
        <w:rPr>
          <w:sz w:val="24"/>
          <w:szCs w:val="24"/>
        </w:rPr>
        <w:t xml:space="preserve"> </w:t>
      </w:r>
      <w:r>
        <w:rPr>
          <w:w w:val="99"/>
          <w:sz w:val="24"/>
          <w:szCs w:val="24"/>
        </w:rPr>
        <w:t>measures</w:t>
      </w:r>
      <w:r>
        <w:rPr>
          <w:sz w:val="24"/>
          <w:szCs w:val="24"/>
        </w:rPr>
        <w:t xml:space="preserve"> </w:t>
      </w:r>
      <w:r>
        <w:rPr>
          <w:w w:val="99"/>
          <w:sz w:val="24"/>
          <w:szCs w:val="24"/>
        </w:rPr>
        <w:t>for</w:t>
      </w:r>
      <w:r>
        <w:rPr>
          <w:sz w:val="24"/>
          <w:szCs w:val="24"/>
        </w:rPr>
        <w:t xml:space="preserve">  </w:t>
      </w:r>
      <w:r>
        <w:rPr>
          <w:w w:val="99"/>
          <w:sz w:val="24"/>
          <w:szCs w:val="24"/>
        </w:rPr>
        <w:t>promoting</w:t>
      </w:r>
      <w:r>
        <w:rPr>
          <w:sz w:val="24"/>
          <w:szCs w:val="24"/>
        </w:rPr>
        <w:t xml:space="preserve"> </w:t>
      </w:r>
      <w:r>
        <w:rPr>
          <w:w w:val="99"/>
          <w:sz w:val="24"/>
          <w:szCs w:val="24"/>
        </w:rPr>
        <w:t>innovations</w:t>
      </w:r>
      <w:r>
        <w:rPr>
          <w:sz w:val="24"/>
          <w:szCs w:val="24"/>
        </w:rPr>
        <w:t xml:space="preserve">  </w:t>
      </w:r>
      <w:r>
        <w:rPr>
          <w:w w:val="99"/>
          <w:sz w:val="24"/>
          <w:szCs w:val="24"/>
        </w:rPr>
        <w:t>in</w:t>
      </w:r>
      <w:r>
        <w:rPr>
          <w:sz w:val="24"/>
          <w:szCs w:val="24"/>
        </w:rPr>
        <w:t xml:space="preserve">  </w:t>
      </w:r>
      <w:r>
        <w:rPr>
          <w:w w:val="99"/>
          <w:sz w:val="24"/>
          <w:szCs w:val="24"/>
        </w:rPr>
        <w:t>teaching</w:t>
      </w:r>
      <w:r>
        <w:rPr>
          <w:sz w:val="24"/>
          <w:szCs w:val="24"/>
        </w:rPr>
        <w:t xml:space="preserve"> </w:t>
      </w:r>
      <w:r>
        <w:rPr>
          <w:w w:val="99"/>
          <w:sz w:val="24"/>
          <w:szCs w:val="24"/>
        </w:rPr>
        <w:t>learning</w:t>
      </w:r>
      <w:r>
        <w:rPr>
          <w:sz w:val="24"/>
          <w:szCs w:val="24"/>
        </w:rPr>
        <w:t xml:space="preserve"> </w:t>
      </w:r>
      <w:r>
        <w:rPr>
          <w:w w:val="99"/>
          <w:sz w:val="24"/>
          <w:szCs w:val="24"/>
        </w:rPr>
        <w:t>process</w:t>
      </w:r>
      <w:r>
        <w:rPr>
          <w:sz w:val="24"/>
          <w:szCs w:val="24"/>
        </w:rPr>
        <w:t xml:space="preserve">  </w:t>
      </w:r>
      <w:r>
        <w:rPr>
          <w:w w:val="99"/>
          <w:sz w:val="24"/>
          <w:szCs w:val="24"/>
        </w:rPr>
        <w:t>in</w:t>
      </w:r>
      <w:r>
        <w:rPr>
          <w:sz w:val="24"/>
          <w:szCs w:val="24"/>
        </w:rPr>
        <w:t xml:space="preserve">  </w:t>
      </w:r>
      <w:r>
        <w:rPr>
          <w:w w:val="99"/>
          <w:sz w:val="24"/>
          <w:szCs w:val="24"/>
        </w:rPr>
        <w:t>inter- disciplinary</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researches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pay</w:t>
      </w:r>
      <w:r>
        <w:rPr>
          <w:sz w:val="24"/>
          <w:szCs w:val="24"/>
        </w:rPr>
        <w:t xml:space="preserve">  </w:t>
      </w:r>
      <w:r>
        <w:rPr>
          <w:w w:val="99"/>
          <w:sz w:val="24"/>
          <w:szCs w:val="24"/>
        </w:rPr>
        <w:t>special</w:t>
      </w:r>
      <w:r>
        <w:rPr>
          <w:sz w:val="24"/>
          <w:szCs w:val="24"/>
        </w:rPr>
        <w:t xml:space="preserve">  </w:t>
      </w:r>
      <w:r>
        <w:rPr>
          <w:w w:val="99"/>
          <w:sz w:val="24"/>
          <w:szCs w:val="24"/>
        </w:rPr>
        <w:t>attention</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improvement</w:t>
      </w:r>
      <w:r>
        <w:rPr>
          <w:sz w:val="24"/>
          <w:szCs w:val="24"/>
        </w:rPr>
        <w:t xml:space="preserve">  </w:t>
      </w:r>
      <w:r>
        <w:rPr>
          <w:w w:val="99"/>
          <w:sz w:val="24"/>
          <w:szCs w:val="24"/>
        </w:rPr>
        <w:t>of</w:t>
      </w:r>
      <w:r>
        <w:rPr>
          <w:sz w:val="24"/>
          <w:szCs w:val="24"/>
        </w:rPr>
        <w:t xml:space="preserve">  </w:t>
      </w:r>
      <w:r>
        <w:rPr>
          <w:w w:val="99"/>
          <w:sz w:val="24"/>
          <w:szCs w:val="24"/>
        </w:rPr>
        <w:t>social, educational</w:t>
      </w:r>
      <w:r>
        <w:rPr>
          <w:sz w:val="24"/>
          <w:szCs w:val="24"/>
        </w:rPr>
        <w:t xml:space="preserve"> </w:t>
      </w:r>
      <w:r>
        <w:rPr>
          <w:w w:val="99"/>
          <w:sz w:val="24"/>
          <w:szCs w:val="24"/>
        </w:rPr>
        <w:t>and</w:t>
      </w:r>
      <w:r>
        <w:rPr>
          <w:sz w:val="24"/>
          <w:szCs w:val="24"/>
        </w:rPr>
        <w:t xml:space="preserve"> </w:t>
      </w:r>
      <w:r>
        <w:rPr>
          <w:w w:val="99"/>
          <w:sz w:val="24"/>
          <w:szCs w:val="24"/>
        </w:rPr>
        <w:t>economic</w:t>
      </w:r>
      <w:r>
        <w:rPr>
          <w:sz w:val="24"/>
          <w:szCs w:val="24"/>
        </w:rPr>
        <w:t xml:space="preserve"> </w:t>
      </w:r>
      <w:r>
        <w:rPr>
          <w:w w:val="99"/>
          <w:sz w:val="24"/>
          <w:szCs w:val="24"/>
        </w:rPr>
        <w:t>conditions</w:t>
      </w:r>
      <w:r>
        <w:rPr>
          <w:sz w:val="24"/>
          <w:szCs w:val="24"/>
        </w:rPr>
        <w:t xml:space="preserve"> </w:t>
      </w:r>
      <w:r>
        <w:rPr>
          <w:w w:val="99"/>
          <w:sz w:val="24"/>
          <w:szCs w:val="24"/>
        </w:rPr>
        <w:t>and</w:t>
      </w:r>
      <w:r>
        <w:rPr>
          <w:sz w:val="24"/>
          <w:szCs w:val="24"/>
        </w:rPr>
        <w:t xml:space="preserve"> </w:t>
      </w:r>
      <w:r>
        <w:rPr>
          <w:w w:val="99"/>
          <w:sz w:val="24"/>
          <w:szCs w:val="24"/>
        </w:rPr>
        <w:t>welfare</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scheduled</w:t>
      </w:r>
      <w:r>
        <w:rPr>
          <w:sz w:val="24"/>
          <w:szCs w:val="24"/>
        </w:rPr>
        <w:t xml:space="preserve"> </w:t>
      </w:r>
      <w:r>
        <w:rPr>
          <w:w w:val="99"/>
          <w:sz w:val="24"/>
          <w:szCs w:val="24"/>
        </w:rPr>
        <w:t>tribes</w:t>
      </w:r>
      <w:r>
        <w:rPr>
          <w:sz w:val="24"/>
          <w:szCs w:val="24"/>
        </w:rPr>
        <w:t xml:space="preserve"> </w:t>
      </w:r>
      <w:r>
        <w:rPr>
          <w:w w:val="99"/>
          <w:sz w:val="24"/>
          <w:szCs w:val="24"/>
        </w:rPr>
        <w:t>within</w:t>
      </w:r>
      <w:r>
        <w:rPr>
          <w:sz w:val="24"/>
          <w:szCs w:val="24"/>
        </w:rPr>
        <w:t xml:space="preserve"> </w:t>
      </w:r>
      <w:r>
        <w:rPr>
          <w:w w:val="99"/>
          <w:sz w:val="24"/>
          <w:szCs w:val="24"/>
        </w:rPr>
        <w:t>the</w:t>
      </w:r>
      <w:r>
        <w:rPr>
          <w:sz w:val="24"/>
          <w:szCs w:val="24"/>
        </w:rPr>
        <w:t xml:space="preserve"> </w:t>
      </w:r>
      <w:r>
        <w:rPr>
          <w:w w:val="99"/>
          <w:sz w:val="24"/>
          <w:szCs w:val="24"/>
        </w:rPr>
        <w:t>Union</w:t>
      </w:r>
      <w:r>
        <w:rPr>
          <w:sz w:val="24"/>
          <w:szCs w:val="24"/>
        </w:rPr>
        <w:t xml:space="preserve"> </w:t>
      </w:r>
      <w:r>
        <w:rPr>
          <w:w w:val="99"/>
          <w:sz w:val="24"/>
          <w:szCs w:val="24"/>
        </w:rPr>
        <w:t>of</w:t>
      </w:r>
      <w:r>
        <w:rPr>
          <w:sz w:val="24"/>
          <w:szCs w:val="24"/>
        </w:rPr>
        <w:t xml:space="preserve"> </w:t>
      </w:r>
      <w:r>
        <w:rPr>
          <w:w w:val="99"/>
          <w:sz w:val="24"/>
          <w:szCs w:val="24"/>
        </w:rPr>
        <w:t>India.</w:t>
      </w:r>
    </w:p>
    <w:p w14:paraId="2D9B2E61" w14:textId="77777777" w:rsidR="00EA508A" w:rsidRDefault="00EA508A">
      <w:pPr>
        <w:spacing w:line="200" w:lineRule="exact"/>
      </w:pPr>
    </w:p>
    <w:p w14:paraId="354F0B24" w14:textId="77777777" w:rsidR="00EA508A" w:rsidRDefault="00EA508A">
      <w:pPr>
        <w:spacing w:before="3" w:line="260" w:lineRule="exact"/>
        <w:rPr>
          <w:sz w:val="26"/>
          <w:szCs w:val="26"/>
        </w:rPr>
      </w:pPr>
    </w:p>
    <w:p w14:paraId="346B3DFE" w14:textId="77777777" w:rsidR="00EA508A" w:rsidRDefault="00A93158">
      <w:pPr>
        <w:spacing w:line="256" w:lineRule="auto"/>
        <w:ind w:left="100" w:right="69"/>
        <w:jc w:val="both"/>
        <w:rPr>
          <w:sz w:val="24"/>
          <w:szCs w:val="24"/>
        </w:rPr>
      </w:pPr>
      <w:r>
        <w:rPr>
          <w:w w:val="99"/>
          <w:sz w:val="24"/>
          <w:szCs w:val="24"/>
        </w:rPr>
        <w:t>In</w:t>
      </w:r>
      <w:r>
        <w:rPr>
          <w:sz w:val="24"/>
          <w:szCs w:val="24"/>
        </w:rPr>
        <w:t xml:space="preserve"> </w:t>
      </w:r>
      <w:r>
        <w:rPr>
          <w:w w:val="99"/>
          <w:sz w:val="24"/>
          <w:szCs w:val="24"/>
        </w:rPr>
        <w:t>view</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aims</w:t>
      </w:r>
      <w:r>
        <w:rPr>
          <w:sz w:val="24"/>
          <w:szCs w:val="24"/>
        </w:rPr>
        <w:t xml:space="preserve"> </w:t>
      </w:r>
      <w:r>
        <w:rPr>
          <w:w w:val="99"/>
          <w:sz w:val="24"/>
          <w:szCs w:val="24"/>
        </w:rPr>
        <w:t>and</w:t>
      </w:r>
      <w:r>
        <w:rPr>
          <w:sz w:val="24"/>
          <w:szCs w:val="24"/>
        </w:rPr>
        <w:t xml:space="preserve"> </w:t>
      </w:r>
      <w:r>
        <w:rPr>
          <w:w w:val="99"/>
          <w:sz w:val="24"/>
          <w:szCs w:val="24"/>
        </w:rPr>
        <w:t>objectives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the</w:t>
      </w:r>
      <w:r>
        <w:rPr>
          <w:sz w:val="24"/>
          <w:szCs w:val="24"/>
        </w:rPr>
        <w:t xml:space="preserve"> </w:t>
      </w:r>
      <w:r>
        <w:rPr>
          <w:w w:val="99"/>
          <w:sz w:val="24"/>
          <w:szCs w:val="24"/>
        </w:rPr>
        <w:t>major</w:t>
      </w:r>
      <w:r>
        <w:rPr>
          <w:sz w:val="24"/>
          <w:szCs w:val="24"/>
        </w:rPr>
        <w:t xml:space="preserve"> </w:t>
      </w:r>
      <w:r>
        <w:rPr>
          <w:w w:val="99"/>
          <w:sz w:val="24"/>
          <w:szCs w:val="24"/>
        </w:rPr>
        <w:t>thrust</w:t>
      </w:r>
      <w:r>
        <w:rPr>
          <w:sz w:val="24"/>
          <w:szCs w:val="24"/>
        </w:rPr>
        <w:t xml:space="preserve"> </w:t>
      </w:r>
      <w:r>
        <w:rPr>
          <w:w w:val="99"/>
          <w:sz w:val="24"/>
          <w:szCs w:val="24"/>
        </w:rPr>
        <w:t>will</w:t>
      </w:r>
      <w:r>
        <w:rPr>
          <w:sz w:val="24"/>
          <w:szCs w:val="24"/>
        </w:rPr>
        <w:t xml:space="preserve"> </w:t>
      </w:r>
      <w:r>
        <w:rPr>
          <w:w w:val="99"/>
          <w:sz w:val="24"/>
          <w:szCs w:val="24"/>
        </w:rPr>
        <w:t>be</w:t>
      </w:r>
      <w:r>
        <w:rPr>
          <w:sz w:val="24"/>
          <w:szCs w:val="24"/>
        </w:rPr>
        <w:t xml:space="preserve"> </w:t>
      </w:r>
      <w:r>
        <w:rPr>
          <w:w w:val="99"/>
          <w:sz w:val="24"/>
          <w:szCs w:val="24"/>
        </w:rPr>
        <w:t>on</w:t>
      </w:r>
      <w:r>
        <w:rPr>
          <w:sz w:val="24"/>
          <w:szCs w:val="24"/>
        </w:rPr>
        <w:t xml:space="preserve"> </w:t>
      </w:r>
      <w:r>
        <w:rPr>
          <w:w w:val="99"/>
          <w:sz w:val="24"/>
          <w:szCs w:val="24"/>
        </w:rPr>
        <w:t>providing</w:t>
      </w:r>
      <w:r>
        <w:rPr>
          <w:sz w:val="24"/>
          <w:szCs w:val="24"/>
        </w:rPr>
        <w:t xml:space="preserve"> </w:t>
      </w:r>
      <w:r>
        <w:rPr>
          <w:w w:val="99"/>
          <w:sz w:val="24"/>
          <w:szCs w:val="24"/>
        </w:rPr>
        <w:t>more opportunity</w:t>
      </w:r>
      <w:r>
        <w:rPr>
          <w:sz w:val="24"/>
          <w:szCs w:val="24"/>
        </w:rPr>
        <w:t xml:space="preserve"> </w:t>
      </w:r>
      <w:r>
        <w:rPr>
          <w:w w:val="99"/>
          <w:sz w:val="24"/>
          <w:szCs w:val="24"/>
        </w:rPr>
        <w:t>for</w:t>
      </w:r>
      <w:r>
        <w:rPr>
          <w:sz w:val="24"/>
          <w:szCs w:val="24"/>
        </w:rPr>
        <w:t xml:space="preserve"> </w:t>
      </w:r>
      <w:r>
        <w:rPr>
          <w:w w:val="99"/>
          <w:sz w:val="24"/>
          <w:szCs w:val="24"/>
        </w:rPr>
        <w:t>the</w:t>
      </w:r>
      <w:r>
        <w:rPr>
          <w:sz w:val="24"/>
          <w:szCs w:val="24"/>
        </w:rPr>
        <w:t xml:space="preserve"> </w:t>
      </w:r>
      <w:r>
        <w:rPr>
          <w:w w:val="99"/>
          <w:sz w:val="24"/>
          <w:szCs w:val="24"/>
        </w:rPr>
        <w:t>tribes.</w:t>
      </w:r>
      <w:r>
        <w:rPr>
          <w:sz w:val="24"/>
          <w:szCs w:val="24"/>
        </w:rPr>
        <w:t xml:space="preserve"> </w:t>
      </w:r>
      <w:r>
        <w:rPr>
          <w:w w:val="99"/>
          <w:sz w:val="24"/>
          <w:szCs w:val="24"/>
        </w:rPr>
        <w:t>However,</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is</w:t>
      </w:r>
      <w:r>
        <w:rPr>
          <w:sz w:val="24"/>
          <w:szCs w:val="24"/>
        </w:rPr>
        <w:t xml:space="preserve"> </w:t>
      </w:r>
      <w:r>
        <w:rPr>
          <w:w w:val="99"/>
          <w:sz w:val="24"/>
          <w:szCs w:val="24"/>
        </w:rPr>
        <w:t>open</w:t>
      </w:r>
      <w:r>
        <w:rPr>
          <w:sz w:val="24"/>
          <w:szCs w:val="24"/>
        </w:rPr>
        <w:t xml:space="preserve"> </w:t>
      </w:r>
      <w:r>
        <w:rPr>
          <w:w w:val="99"/>
          <w:sz w:val="24"/>
          <w:szCs w:val="24"/>
        </w:rPr>
        <w:t>to</w:t>
      </w:r>
      <w:r>
        <w:rPr>
          <w:sz w:val="24"/>
          <w:szCs w:val="24"/>
        </w:rPr>
        <w:t xml:space="preserve"> </w:t>
      </w:r>
      <w:r>
        <w:rPr>
          <w:w w:val="99"/>
          <w:sz w:val="24"/>
          <w:szCs w:val="24"/>
        </w:rPr>
        <w:t>all.</w:t>
      </w:r>
    </w:p>
    <w:p w14:paraId="113611EB" w14:textId="77777777" w:rsidR="00EA508A" w:rsidRDefault="00EA508A">
      <w:pPr>
        <w:spacing w:before="1" w:line="180" w:lineRule="exact"/>
        <w:rPr>
          <w:sz w:val="19"/>
          <w:szCs w:val="19"/>
        </w:rPr>
      </w:pPr>
    </w:p>
    <w:p w14:paraId="625A1346" w14:textId="77777777" w:rsidR="00EA508A" w:rsidRDefault="00EA508A">
      <w:pPr>
        <w:spacing w:line="200" w:lineRule="exact"/>
      </w:pPr>
    </w:p>
    <w:p w14:paraId="34A25965" w14:textId="77777777" w:rsidR="00EA508A" w:rsidRDefault="00EA508A">
      <w:pPr>
        <w:spacing w:line="200" w:lineRule="exact"/>
      </w:pPr>
    </w:p>
    <w:p w14:paraId="534C3FEC" w14:textId="77777777" w:rsidR="00EA508A" w:rsidRDefault="00EA508A">
      <w:pPr>
        <w:spacing w:line="200" w:lineRule="exact"/>
      </w:pPr>
    </w:p>
    <w:p w14:paraId="2F3D1E79" w14:textId="77777777" w:rsidR="00EA508A" w:rsidRDefault="00EA508A">
      <w:pPr>
        <w:spacing w:line="200" w:lineRule="exact"/>
      </w:pPr>
    </w:p>
    <w:p w14:paraId="56C6C459" w14:textId="77777777" w:rsidR="00EA508A" w:rsidRDefault="00EA508A">
      <w:pPr>
        <w:spacing w:line="200" w:lineRule="exact"/>
      </w:pPr>
    </w:p>
    <w:p w14:paraId="2267739C" w14:textId="77777777" w:rsidR="00EA508A" w:rsidRDefault="00EA508A">
      <w:pPr>
        <w:spacing w:line="200" w:lineRule="exact"/>
      </w:pPr>
    </w:p>
    <w:p w14:paraId="75CAE303" w14:textId="77777777" w:rsidR="00EA508A" w:rsidRDefault="00EA508A">
      <w:pPr>
        <w:spacing w:line="200" w:lineRule="exact"/>
      </w:pPr>
    </w:p>
    <w:p w14:paraId="0373E4E7" w14:textId="77777777" w:rsidR="00EA508A" w:rsidRDefault="00EA508A">
      <w:pPr>
        <w:spacing w:line="200" w:lineRule="exact"/>
      </w:pPr>
    </w:p>
    <w:p w14:paraId="10211A4F" w14:textId="77777777" w:rsidR="00EA508A" w:rsidRDefault="00EA508A">
      <w:pPr>
        <w:spacing w:line="200" w:lineRule="exact"/>
      </w:pPr>
    </w:p>
    <w:p w14:paraId="60FAF880" w14:textId="77777777" w:rsidR="00EA508A" w:rsidRDefault="00EA508A">
      <w:pPr>
        <w:spacing w:line="200" w:lineRule="exact"/>
      </w:pPr>
    </w:p>
    <w:p w14:paraId="171C425C" w14:textId="77777777" w:rsidR="00EA508A" w:rsidRDefault="00EA508A">
      <w:pPr>
        <w:spacing w:line="200" w:lineRule="exact"/>
      </w:pPr>
    </w:p>
    <w:p w14:paraId="322A8091" w14:textId="77777777" w:rsidR="00EA508A" w:rsidRDefault="00EA508A">
      <w:pPr>
        <w:spacing w:line="200" w:lineRule="exact"/>
      </w:pPr>
    </w:p>
    <w:p w14:paraId="2392F68C" w14:textId="77777777" w:rsidR="00EA508A" w:rsidRDefault="00EA508A">
      <w:pPr>
        <w:spacing w:line="200" w:lineRule="exact"/>
      </w:pPr>
    </w:p>
    <w:p w14:paraId="5809115B" w14:textId="77777777" w:rsidR="00EA508A" w:rsidRDefault="00EA508A">
      <w:pPr>
        <w:spacing w:line="200" w:lineRule="exact"/>
      </w:pPr>
    </w:p>
    <w:p w14:paraId="6EEBA83F" w14:textId="77777777" w:rsidR="00EA508A" w:rsidRDefault="00EA508A">
      <w:pPr>
        <w:spacing w:line="200" w:lineRule="exact"/>
      </w:pPr>
    </w:p>
    <w:p w14:paraId="61A27112" w14:textId="77777777" w:rsidR="00EA508A" w:rsidRDefault="00EA508A">
      <w:pPr>
        <w:spacing w:line="200" w:lineRule="exact"/>
      </w:pPr>
    </w:p>
    <w:p w14:paraId="2FD8A6DE" w14:textId="77777777" w:rsidR="00EA508A" w:rsidRDefault="00EA508A">
      <w:pPr>
        <w:spacing w:line="200" w:lineRule="exact"/>
      </w:pPr>
    </w:p>
    <w:p w14:paraId="258658A2" w14:textId="77777777" w:rsidR="00EA508A" w:rsidRDefault="00EA508A">
      <w:pPr>
        <w:spacing w:line="200" w:lineRule="exact"/>
      </w:pPr>
    </w:p>
    <w:p w14:paraId="2E030B5B" w14:textId="77777777" w:rsidR="00EA508A" w:rsidRDefault="00EA508A">
      <w:pPr>
        <w:spacing w:line="200" w:lineRule="exact"/>
      </w:pPr>
    </w:p>
    <w:p w14:paraId="45D766FE" w14:textId="77777777" w:rsidR="00EA508A" w:rsidRDefault="00EA508A">
      <w:pPr>
        <w:spacing w:line="200" w:lineRule="exact"/>
      </w:pPr>
    </w:p>
    <w:p w14:paraId="7396FC4E" w14:textId="77777777" w:rsidR="00EA508A" w:rsidRDefault="00EA508A">
      <w:pPr>
        <w:spacing w:line="200" w:lineRule="exact"/>
      </w:pPr>
    </w:p>
    <w:p w14:paraId="025A3AF8" w14:textId="77777777" w:rsidR="00EA508A" w:rsidRDefault="00EA508A">
      <w:pPr>
        <w:spacing w:line="200" w:lineRule="exact"/>
      </w:pPr>
    </w:p>
    <w:p w14:paraId="5A94EEAB" w14:textId="77777777" w:rsidR="00EA508A" w:rsidRDefault="00EA508A">
      <w:pPr>
        <w:spacing w:line="200" w:lineRule="exact"/>
      </w:pPr>
    </w:p>
    <w:p w14:paraId="1E950744" w14:textId="77777777" w:rsidR="00EA508A" w:rsidRDefault="00EA508A">
      <w:pPr>
        <w:spacing w:line="200" w:lineRule="exact"/>
      </w:pPr>
    </w:p>
    <w:p w14:paraId="564490D2" w14:textId="77777777" w:rsidR="00EA508A" w:rsidRDefault="00EA508A">
      <w:pPr>
        <w:spacing w:line="200" w:lineRule="exact"/>
      </w:pPr>
    </w:p>
    <w:p w14:paraId="1022028B" w14:textId="77777777" w:rsidR="00EA508A" w:rsidRDefault="00EA508A">
      <w:pPr>
        <w:spacing w:line="200" w:lineRule="exact"/>
      </w:pPr>
    </w:p>
    <w:p w14:paraId="03C851F0" w14:textId="77777777" w:rsidR="00EA508A" w:rsidRDefault="00EA508A">
      <w:pPr>
        <w:spacing w:line="200" w:lineRule="exact"/>
      </w:pPr>
    </w:p>
    <w:p w14:paraId="36FC0395" w14:textId="77777777" w:rsidR="00EA508A" w:rsidRDefault="00EA508A">
      <w:pPr>
        <w:spacing w:line="200" w:lineRule="exact"/>
      </w:pPr>
    </w:p>
    <w:p w14:paraId="7D224916" w14:textId="77777777" w:rsidR="00EA508A" w:rsidRDefault="00EA508A">
      <w:pPr>
        <w:spacing w:line="200" w:lineRule="exact"/>
      </w:pPr>
    </w:p>
    <w:p w14:paraId="275AC8A8" w14:textId="77777777" w:rsidR="00EA508A" w:rsidRDefault="00EA508A">
      <w:pPr>
        <w:spacing w:line="200" w:lineRule="exact"/>
      </w:pPr>
    </w:p>
    <w:p w14:paraId="60D08BA7" w14:textId="77777777" w:rsidR="00EA508A" w:rsidRDefault="00EA508A">
      <w:pPr>
        <w:spacing w:line="200" w:lineRule="exact"/>
      </w:pPr>
    </w:p>
    <w:p w14:paraId="3B8A6F78" w14:textId="77777777" w:rsidR="00EA508A" w:rsidRDefault="00EA508A">
      <w:pPr>
        <w:spacing w:line="200" w:lineRule="exact"/>
      </w:pPr>
    </w:p>
    <w:p w14:paraId="48E3145A" w14:textId="77777777" w:rsidR="00EA508A" w:rsidRDefault="00EA508A">
      <w:pPr>
        <w:spacing w:line="200" w:lineRule="exact"/>
      </w:pPr>
    </w:p>
    <w:p w14:paraId="4A909EA8" w14:textId="77777777" w:rsidR="00EA508A" w:rsidRDefault="00EA508A">
      <w:pPr>
        <w:spacing w:line="200" w:lineRule="exact"/>
      </w:pPr>
    </w:p>
    <w:p w14:paraId="29236455" w14:textId="77777777" w:rsidR="00EA508A" w:rsidRDefault="00EA508A">
      <w:pPr>
        <w:spacing w:line="200" w:lineRule="exact"/>
      </w:pPr>
    </w:p>
    <w:p w14:paraId="4DCCC76D" w14:textId="77777777" w:rsidR="00EA508A" w:rsidRDefault="00EA508A">
      <w:pPr>
        <w:spacing w:line="200" w:lineRule="exact"/>
      </w:pPr>
    </w:p>
    <w:p w14:paraId="440B836E" w14:textId="77777777" w:rsidR="00EA508A" w:rsidRDefault="00EA508A">
      <w:pPr>
        <w:spacing w:line="200" w:lineRule="exact"/>
      </w:pPr>
    </w:p>
    <w:p w14:paraId="76CE01B0" w14:textId="77777777" w:rsidR="00EA508A" w:rsidRDefault="00EA508A">
      <w:pPr>
        <w:spacing w:line="200" w:lineRule="exact"/>
      </w:pPr>
    </w:p>
    <w:p w14:paraId="5823B81E" w14:textId="77777777" w:rsidR="00EA508A" w:rsidRDefault="00EA508A">
      <w:pPr>
        <w:spacing w:line="200" w:lineRule="exact"/>
      </w:pPr>
    </w:p>
    <w:p w14:paraId="6D5B486A" w14:textId="048CA02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61F5EB77" w14:textId="6849DB8C" w:rsidR="00EA508A" w:rsidRDefault="00000000" w:rsidP="004F695C">
      <w:pPr>
        <w:spacing w:before="81" w:line="240" w:lineRule="exact"/>
        <w:ind w:left="9639" w:right="-930" w:hanging="10206"/>
        <w:rPr>
          <w:sz w:val="22"/>
          <w:szCs w:val="22"/>
        </w:rPr>
      </w:pPr>
      <w:r>
        <w:lastRenderedPageBreak/>
        <w:pict w14:anchorId="1897A715">
          <v:group id="_x0000_s4098" style="position:absolute;left:0;text-align:left;margin-left:22.45pt;margin-top:22.45pt;width:567.1pt;height:747.1pt;z-index:-251672576;mso-position-horizontal-relative:page;mso-position-vertical-relative:page" coordorigin="449,449" coordsize="11342,14942">
            <v:shape id="_x0000_s4112" style="position:absolute;left:510;top:480;width:0;height:89" coordorigin="510,480" coordsize="0,89" path="m510,569r,-89e" filled="f" strokeweight="3.1pt">
              <v:path arrowok="t"/>
            </v:shape>
            <v:shape id="_x0000_s4111" style="position:absolute;left:480;top:510;width:89;height:0" coordorigin="480,510" coordsize="89,0" path="m480,510r89,e" filled="f" strokeweight="3.1pt">
              <v:path arrowok="t"/>
            </v:shape>
            <v:shape id="_x0000_s4110" type="#_x0000_t75" style="position:absolute;left:569;top:480;width:11102;height:89">
              <v:imagedata r:id="rId8" o:title=""/>
            </v:shape>
            <v:shape id="_x0000_s4109" style="position:absolute;left:11753;top:480;width:0;height:89" coordorigin="11753,480" coordsize="0,89" path="m11753,569r,-89e" filled="f" strokeweight=".82pt">
              <v:path arrowok="t"/>
            </v:shape>
            <v:shape id="_x0000_s4108" style="position:absolute;left:11671;top:510;width:89;height:0" coordorigin="11671,510" coordsize="89,0" path="m11671,510r89,e" filled="f" strokeweight="3.1pt">
              <v:path arrowok="t"/>
            </v:shape>
            <v:shape id="_x0000_s4107" style="position:absolute;left:510;top:569;width:0;height:14702" coordorigin="510,569" coordsize="0,14702" path="m510,15271l510,569e" filled="f" strokeweight="3.1pt">
              <v:path arrowok="t"/>
            </v:shape>
            <v:shape id="_x0000_s4106" style="position:absolute;left:562;top:554;width:0;height:14754" coordorigin="562,554" coordsize="0,14754" path="m562,15308l562,554e" filled="f" strokeweight=".82pt">
              <v:path arrowok="t"/>
            </v:shape>
            <v:shape id="_x0000_s4105" style="position:absolute;left:11753;top:569;width:0;height:14702" coordorigin="11753,569" coordsize="0,14702" path="m11753,15271r,-14702e" filled="f" strokeweight=".82pt">
              <v:path arrowok="t"/>
            </v:shape>
            <v:shape id="_x0000_s4104" style="position:absolute;left:11701;top:532;width:0;height:14800" coordorigin="11701,532" coordsize="0,14800" path="m11701,15331r,-14799e" filled="f" strokeweight="3.1pt">
              <v:path arrowok="t"/>
            </v:shape>
            <v:shape id="_x0000_s4103" style="position:absolute;left:510;top:15271;width:0;height:89" coordorigin="510,15271" coordsize="0,89" path="m510,15360r,-89e" filled="f" strokeweight="3.1pt">
              <v:path arrowok="t"/>
            </v:shape>
            <v:shape id="_x0000_s4102" style="position:absolute;left:480;top:15353;width:89;height:0" coordorigin="480,15353" coordsize="89,0" path="m480,15353r89,e" filled="f" strokeweight=".82pt">
              <v:path arrowok="t"/>
            </v:shape>
            <v:shape id="_x0000_s4101" type="#_x0000_t75" style="position:absolute;left:569;top:15271;width:11102;height:89">
              <v:imagedata r:id="rId8" o:title=""/>
            </v:shape>
            <v:shape id="_x0000_s4100" style="position:absolute;left:11753;top:15271;width:0;height:89" coordorigin="11753,15271" coordsize="0,89" path="m11753,15360r,-89e" filled="f" strokeweight=".82pt">
              <v:path arrowok="t"/>
            </v:shape>
            <v:shape id="_x0000_s4099"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r w:rsidR="00A93158">
        <w:rPr>
          <w:position w:val="-1"/>
          <w:sz w:val="22"/>
          <w:szCs w:val="22"/>
        </w:rPr>
        <w:t>11</w:t>
      </w:r>
    </w:p>
    <w:p w14:paraId="32570FDE" w14:textId="77777777" w:rsidR="00EA508A" w:rsidRDefault="00EA508A">
      <w:pPr>
        <w:spacing w:line="200" w:lineRule="exact"/>
      </w:pPr>
    </w:p>
    <w:p w14:paraId="5108971B" w14:textId="77777777" w:rsidR="00EA508A" w:rsidRDefault="00EA508A">
      <w:pPr>
        <w:spacing w:before="12" w:line="240" w:lineRule="exact"/>
        <w:rPr>
          <w:sz w:val="24"/>
          <w:szCs w:val="24"/>
        </w:rPr>
      </w:pPr>
    </w:p>
    <w:p w14:paraId="5199D062" w14:textId="77777777" w:rsidR="00EA508A" w:rsidRDefault="00A93158">
      <w:pPr>
        <w:spacing w:before="17"/>
        <w:ind w:left="100"/>
        <w:rPr>
          <w:sz w:val="32"/>
          <w:szCs w:val="32"/>
        </w:rPr>
      </w:pPr>
      <w:r>
        <w:rPr>
          <w:w w:val="99"/>
          <w:sz w:val="32"/>
          <w:szCs w:val="32"/>
          <w:u w:val="thick" w:color="000000"/>
        </w:rPr>
        <w:t>About the Department</w:t>
      </w:r>
    </w:p>
    <w:p w14:paraId="14DC16D2" w14:textId="77777777" w:rsidR="00EA508A" w:rsidRDefault="00EA508A">
      <w:pPr>
        <w:spacing w:before="10" w:line="180" w:lineRule="exact"/>
        <w:rPr>
          <w:sz w:val="18"/>
          <w:szCs w:val="18"/>
        </w:rPr>
      </w:pPr>
    </w:p>
    <w:p w14:paraId="5A643A3F" w14:textId="77777777" w:rsidR="00EA508A" w:rsidRDefault="00122854">
      <w:pPr>
        <w:ind w:left="100"/>
      </w:pPr>
      <w:r>
        <w:pict w14:anchorId="0CF19CC2">
          <v:shape id="_x0000_i1027" type="#_x0000_t75" style="width:451.65pt;height:275.45pt">
            <v:imagedata r:id="rId17" o:title=""/>
          </v:shape>
        </w:pict>
      </w:r>
    </w:p>
    <w:p w14:paraId="521B796C" w14:textId="77777777" w:rsidR="00EA508A" w:rsidRDefault="00EA508A">
      <w:pPr>
        <w:spacing w:line="200" w:lineRule="exact"/>
      </w:pPr>
    </w:p>
    <w:p w14:paraId="030E0BB7" w14:textId="77777777" w:rsidR="00EA508A" w:rsidRDefault="00EA508A">
      <w:pPr>
        <w:spacing w:line="200" w:lineRule="exact"/>
      </w:pPr>
    </w:p>
    <w:p w14:paraId="4CE41909" w14:textId="77777777" w:rsidR="00EA508A" w:rsidRDefault="00EA508A">
      <w:pPr>
        <w:spacing w:before="2" w:line="240" w:lineRule="exact"/>
        <w:rPr>
          <w:sz w:val="24"/>
          <w:szCs w:val="24"/>
        </w:rPr>
      </w:pPr>
    </w:p>
    <w:p w14:paraId="65A158E5" w14:textId="77777777" w:rsidR="00EA508A" w:rsidRDefault="00A93158">
      <w:pPr>
        <w:spacing w:line="258" w:lineRule="auto"/>
        <w:ind w:left="100" w:right="330"/>
        <w:rPr>
          <w:sz w:val="24"/>
          <w:szCs w:val="24"/>
        </w:rPr>
      </w:pP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(IGNTU)</w:t>
      </w:r>
      <w:r>
        <w:rPr>
          <w:sz w:val="24"/>
          <w:szCs w:val="24"/>
        </w:rPr>
        <w:t xml:space="preserve"> </w:t>
      </w:r>
      <w:r>
        <w:rPr>
          <w:w w:val="99"/>
          <w:sz w:val="24"/>
          <w:szCs w:val="24"/>
        </w:rPr>
        <w:t>Bachelor</w:t>
      </w:r>
      <w:r>
        <w:rPr>
          <w:sz w:val="24"/>
          <w:szCs w:val="24"/>
        </w:rPr>
        <w:t xml:space="preserve"> </w:t>
      </w:r>
      <w:r>
        <w:rPr>
          <w:w w:val="99"/>
          <w:sz w:val="24"/>
          <w:szCs w:val="24"/>
        </w:rPr>
        <w:t>of</w:t>
      </w:r>
      <w:r>
        <w:rPr>
          <w:sz w:val="24"/>
          <w:szCs w:val="24"/>
        </w:rPr>
        <w:t xml:space="preserve"> </w:t>
      </w:r>
      <w:r>
        <w:rPr>
          <w:w w:val="99"/>
          <w:sz w:val="24"/>
          <w:szCs w:val="24"/>
        </w:rPr>
        <w:t>Vocation</w:t>
      </w:r>
      <w:r>
        <w:rPr>
          <w:sz w:val="24"/>
          <w:szCs w:val="24"/>
        </w:rPr>
        <w:t xml:space="preserve"> </w:t>
      </w:r>
      <w:r>
        <w:rPr>
          <w:w w:val="99"/>
          <w:sz w:val="24"/>
          <w:szCs w:val="24"/>
        </w:rPr>
        <w:t>(</w:t>
      </w:r>
      <w:proofErr w:type="spellStart"/>
      <w:proofErr w:type="gramStart"/>
      <w:r>
        <w:rPr>
          <w:w w:val="99"/>
          <w:sz w:val="24"/>
          <w:szCs w:val="24"/>
        </w:rPr>
        <w:t>B.Voc</w:t>
      </w:r>
      <w:proofErr w:type="spellEnd"/>
      <w:proofErr w:type="gramEnd"/>
      <w:r>
        <w:rPr>
          <w:w w:val="99"/>
          <w:sz w:val="24"/>
          <w:szCs w:val="24"/>
        </w:rPr>
        <w:t>) department</w:t>
      </w:r>
      <w:r>
        <w:rPr>
          <w:sz w:val="24"/>
          <w:szCs w:val="24"/>
        </w:rPr>
        <w:t xml:space="preserve"> </w:t>
      </w:r>
      <w:r>
        <w:rPr>
          <w:w w:val="99"/>
          <w:sz w:val="24"/>
          <w:szCs w:val="24"/>
        </w:rPr>
        <w:t>is</w:t>
      </w:r>
      <w:r>
        <w:rPr>
          <w:sz w:val="24"/>
          <w:szCs w:val="24"/>
        </w:rPr>
        <w:t xml:space="preserve"> </w:t>
      </w:r>
      <w:r>
        <w:rPr>
          <w:w w:val="99"/>
          <w:sz w:val="24"/>
          <w:szCs w:val="24"/>
        </w:rPr>
        <w:t>an</w:t>
      </w:r>
      <w:r>
        <w:rPr>
          <w:sz w:val="24"/>
          <w:szCs w:val="24"/>
        </w:rPr>
        <w:t xml:space="preserve"> </w:t>
      </w:r>
      <w:r>
        <w:rPr>
          <w:w w:val="99"/>
          <w:sz w:val="24"/>
          <w:szCs w:val="24"/>
        </w:rPr>
        <w:t>esteemed</w:t>
      </w:r>
      <w:r>
        <w:rPr>
          <w:sz w:val="24"/>
          <w:szCs w:val="24"/>
        </w:rPr>
        <w:t xml:space="preserve"> </w:t>
      </w:r>
      <w:r>
        <w:rPr>
          <w:w w:val="99"/>
          <w:sz w:val="24"/>
          <w:szCs w:val="24"/>
        </w:rPr>
        <w:t>and</w:t>
      </w:r>
      <w:r>
        <w:rPr>
          <w:sz w:val="24"/>
          <w:szCs w:val="24"/>
        </w:rPr>
        <w:t xml:space="preserve"> </w:t>
      </w:r>
      <w:r>
        <w:rPr>
          <w:w w:val="99"/>
          <w:sz w:val="24"/>
          <w:szCs w:val="24"/>
        </w:rPr>
        <w:t>dynamic</w:t>
      </w:r>
      <w:r>
        <w:rPr>
          <w:sz w:val="24"/>
          <w:szCs w:val="24"/>
        </w:rPr>
        <w:t xml:space="preserve"> </w:t>
      </w:r>
      <w:r>
        <w:rPr>
          <w:w w:val="99"/>
          <w:sz w:val="24"/>
          <w:szCs w:val="24"/>
        </w:rPr>
        <w:t>division</w:t>
      </w:r>
      <w:r>
        <w:rPr>
          <w:sz w:val="24"/>
          <w:szCs w:val="24"/>
        </w:rPr>
        <w:t xml:space="preserve"> </w:t>
      </w:r>
      <w:r>
        <w:rPr>
          <w:w w:val="99"/>
          <w:sz w:val="24"/>
          <w:szCs w:val="24"/>
        </w:rPr>
        <w:t>within</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aimed</w:t>
      </w:r>
      <w:r>
        <w:rPr>
          <w:sz w:val="24"/>
          <w:szCs w:val="24"/>
        </w:rPr>
        <w:t xml:space="preserve"> </w:t>
      </w:r>
      <w:r>
        <w:rPr>
          <w:w w:val="99"/>
          <w:sz w:val="24"/>
          <w:szCs w:val="24"/>
        </w:rPr>
        <w:t>at</w:t>
      </w:r>
      <w:r>
        <w:rPr>
          <w:sz w:val="24"/>
          <w:szCs w:val="24"/>
        </w:rPr>
        <w:t xml:space="preserve"> </w:t>
      </w:r>
      <w:r>
        <w:rPr>
          <w:w w:val="99"/>
          <w:sz w:val="24"/>
          <w:szCs w:val="24"/>
        </w:rPr>
        <w:t>empowering tribal</w:t>
      </w:r>
      <w:r>
        <w:rPr>
          <w:sz w:val="24"/>
          <w:szCs w:val="24"/>
        </w:rPr>
        <w:t xml:space="preserve"> </w:t>
      </w:r>
      <w:r>
        <w:rPr>
          <w:w w:val="99"/>
          <w:sz w:val="24"/>
          <w:szCs w:val="24"/>
        </w:rPr>
        <w:t>communities</w:t>
      </w:r>
      <w:r>
        <w:rPr>
          <w:sz w:val="24"/>
          <w:szCs w:val="24"/>
        </w:rPr>
        <w:t xml:space="preserve"> </w:t>
      </w:r>
      <w:r>
        <w:rPr>
          <w:w w:val="99"/>
          <w:sz w:val="24"/>
          <w:szCs w:val="24"/>
        </w:rPr>
        <w:t>and</w:t>
      </w:r>
      <w:r>
        <w:rPr>
          <w:sz w:val="24"/>
          <w:szCs w:val="24"/>
        </w:rPr>
        <w:t xml:space="preserve"> </w:t>
      </w:r>
      <w:r>
        <w:rPr>
          <w:w w:val="99"/>
          <w:sz w:val="24"/>
          <w:szCs w:val="24"/>
        </w:rPr>
        <w:t>promoting</w:t>
      </w:r>
      <w:r>
        <w:rPr>
          <w:sz w:val="24"/>
          <w:szCs w:val="24"/>
        </w:rPr>
        <w:t xml:space="preserve"> </w:t>
      </w:r>
      <w:r>
        <w:rPr>
          <w:w w:val="99"/>
          <w:sz w:val="24"/>
          <w:szCs w:val="24"/>
        </w:rPr>
        <w:t>inclusive</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It</w:t>
      </w:r>
      <w:r>
        <w:rPr>
          <w:sz w:val="24"/>
          <w:szCs w:val="24"/>
        </w:rPr>
        <w:t xml:space="preserve"> </w:t>
      </w:r>
      <w:r>
        <w:rPr>
          <w:w w:val="99"/>
          <w:sz w:val="24"/>
          <w:szCs w:val="24"/>
        </w:rPr>
        <w:t>is</w:t>
      </w:r>
      <w:r>
        <w:rPr>
          <w:sz w:val="24"/>
          <w:szCs w:val="24"/>
        </w:rPr>
        <w:t xml:space="preserve"> </w:t>
      </w:r>
      <w:r>
        <w:rPr>
          <w:w w:val="99"/>
          <w:sz w:val="24"/>
          <w:szCs w:val="24"/>
        </w:rPr>
        <w:t>committed</w:t>
      </w:r>
      <w:r>
        <w:rPr>
          <w:sz w:val="24"/>
          <w:szCs w:val="24"/>
        </w:rPr>
        <w:t xml:space="preserve"> </w:t>
      </w:r>
      <w:r>
        <w:rPr>
          <w:w w:val="99"/>
          <w:sz w:val="24"/>
          <w:szCs w:val="24"/>
        </w:rPr>
        <w:t>to</w:t>
      </w:r>
      <w:r>
        <w:rPr>
          <w:sz w:val="24"/>
          <w:szCs w:val="24"/>
        </w:rPr>
        <w:t xml:space="preserve"> </w:t>
      </w:r>
      <w:r>
        <w:rPr>
          <w:w w:val="99"/>
          <w:sz w:val="24"/>
          <w:szCs w:val="24"/>
        </w:rPr>
        <w:t>providing specialized</w:t>
      </w:r>
      <w:r>
        <w:rPr>
          <w:sz w:val="24"/>
          <w:szCs w:val="24"/>
        </w:rPr>
        <w:t xml:space="preserve"> </w:t>
      </w:r>
      <w:r>
        <w:rPr>
          <w:w w:val="99"/>
          <w:sz w:val="24"/>
          <w:szCs w:val="24"/>
        </w:rPr>
        <w:t>training</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development</w:t>
      </w:r>
      <w:r>
        <w:rPr>
          <w:sz w:val="24"/>
          <w:szCs w:val="24"/>
        </w:rPr>
        <w:t xml:space="preserve"> </w:t>
      </w:r>
      <w:r>
        <w:rPr>
          <w:w w:val="99"/>
          <w:sz w:val="24"/>
          <w:szCs w:val="24"/>
        </w:rPr>
        <w:t>opportunities</w:t>
      </w:r>
      <w:r>
        <w:rPr>
          <w:sz w:val="24"/>
          <w:szCs w:val="24"/>
        </w:rPr>
        <w:t xml:space="preserve"> </w:t>
      </w:r>
      <w:r>
        <w:rPr>
          <w:w w:val="99"/>
          <w:sz w:val="24"/>
          <w:szCs w:val="24"/>
        </w:rPr>
        <w:t>to</w:t>
      </w:r>
      <w:r>
        <w:rPr>
          <w:sz w:val="24"/>
          <w:szCs w:val="24"/>
        </w:rPr>
        <w:t xml:space="preserve"> </w:t>
      </w:r>
      <w:r>
        <w:rPr>
          <w:w w:val="99"/>
          <w:sz w:val="24"/>
          <w:szCs w:val="24"/>
        </w:rPr>
        <w:t>students</w:t>
      </w:r>
      <w:r>
        <w:rPr>
          <w:sz w:val="24"/>
          <w:szCs w:val="24"/>
        </w:rPr>
        <w:t xml:space="preserve"> </w:t>
      </w:r>
      <w:r>
        <w:rPr>
          <w:w w:val="99"/>
          <w:sz w:val="24"/>
          <w:szCs w:val="24"/>
        </w:rPr>
        <w:t>from</w:t>
      </w:r>
      <w:r>
        <w:rPr>
          <w:sz w:val="24"/>
          <w:szCs w:val="24"/>
        </w:rPr>
        <w:t xml:space="preserve"> </w:t>
      </w:r>
      <w:r>
        <w:rPr>
          <w:w w:val="99"/>
          <w:sz w:val="24"/>
          <w:szCs w:val="24"/>
        </w:rPr>
        <w:t>tribal</w:t>
      </w:r>
      <w:r>
        <w:rPr>
          <w:sz w:val="24"/>
          <w:szCs w:val="24"/>
        </w:rPr>
        <w:t xml:space="preserve"> </w:t>
      </w:r>
      <w:r>
        <w:rPr>
          <w:w w:val="99"/>
          <w:sz w:val="24"/>
          <w:szCs w:val="24"/>
        </w:rPr>
        <w:t>backgrounds, enabling</w:t>
      </w:r>
      <w:r>
        <w:rPr>
          <w:sz w:val="24"/>
          <w:szCs w:val="24"/>
        </w:rPr>
        <w:t xml:space="preserve"> </w:t>
      </w:r>
      <w:r>
        <w:rPr>
          <w:w w:val="99"/>
          <w:sz w:val="24"/>
          <w:szCs w:val="24"/>
        </w:rPr>
        <w:t>them</w:t>
      </w:r>
      <w:r>
        <w:rPr>
          <w:sz w:val="24"/>
          <w:szCs w:val="24"/>
        </w:rPr>
        <w:t xml:space="preserve"> </w:t>
      </w:r>
      <w:r>
        <w:rPr>
          <w:w w:val="99"/>
          <w:sz w:val="24"/>
          <w:szCs w:val="24"/>
        </w:rPr>
        <w:t>to</w:t>
      </w:r>
      <w:r>
        <w:rPr>
          <w:sz w:val="24"/>
          <w:szCs w:val="24"/>
        </w:rPr>
        <w:t xml:space="preserve"> </w:t>
      </w:r>
      <w:r>
        <w:rPr>
          <w:w w:val="99"/>
          <w:sz w:val="24"/>
          <w:szCs w:val="24"/>
        </w:rPr>
        <w:t>excel</w:t>
      </w:r>
      <w:r>
        <w:rPr>
          <w:sz w:val="24"/>
          <w:szCs w:val="24"/>
        </w:rPr>
        <w:t xml:space="preserve"> </w:t>
      </w:r>
      <w:r>
        <w:rPr>
          <w:w w:val="99"/>
          <w:sz w:val="24"/>
          <w:szCs w:val="24"/>
        </w:rPr>
        <w:t>in</w:t>
      </w:r>
      <w:r>
        <w:rPr>
          <w:sz w:val="24"/>
          <w:szCs w:val="24"/>
        </w:rPr>
        <w:t xml:space="preserve"> </w:t>
      </w:r>
      <w:r>
        <w:rPr>
          <w:w w:val="99"/>
          <w:sz w:val="24"/>
          <w:szCs w:val="24"/>
        </w:rPr>
        <w:t>various</w:t>
      </w:r>
      <w:r>
        <w:rPr>
          <w:sz w:val="24"/>
          <w:szCs w:val="24"/>
        </w:rPr>
        <w:t xml:space="preserve"> </w:t>
      </w:r>
      <w:r>
        <w:rPr>
          <w:w w:val="99"/>
          <w:sz w:val="24"/>
          <w:szCs w:val="24"/>
        </w:rPr>
        <w:t>industries</w:t>
      </w:r>
      <w:r>
        <w:rPr>
          <w:sz w:val="24"/>
          <w:szCs w:val="24"/>
        </w:rPr>
        <w:t xml:space="preserve"> </w:t>
      </w:r>
      <w:r>
        <w:rPr>
          <w:w w:val="99"/>
          <w:sz w:val="24"/>
          <w:szCs w:val="24"/>
        </w:rPr>
        <w:t>and</w:t>
      </w:r>
      <w:r>
        <w:rPr>
          <w:sz w:val="24"/>
          <w:szCs w:val="24"/>
        </w:rPr>
        <w:t xml:space="preserve"> </w:t>
      </w:r>
      <w:r>
        <w:rPr>
          <w:w w:val="99"/>
          <w:sz w:val="24"/>
          <w:szCs w:val="24"/>
        </w:rPr>
        <w:t>contribute</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socio-economic</w:t>
      </w:r>
      <w:r>
        <w:rPr>
          <w:sz w:val="24"/>
          <w:szCs w:val="24"/>
        </w:rPr>
        <w:t xml:space="preserve"> </w:t>
      </w:r>
      <w:r>
        <w:rPr>
          <w:w w:val="99"/>
          <w:sz w:val="24"/>
          <w:szCs w:val="24"/>
        </w:rPr>
        <w:t>development of</w:t>
      </w:r>
      <w:r>
        <w:rPr>
          <w:sz w:val="24"/>
          <w:szCs w:val="24"/>
        </w:rPr>
        <w:t xml:space="preserve"> </w:t>
      </w:r>
      <w:r>
        <w:rPr>
          <w:w w:val="99"/>
          <w:sz w:val="24"/>
          <w:szCs w:val="24"/>
        </w:rPr>
        <w:t>their</w:t>
      </w:r>
      <w:r>
        <w:rPr>
          <w:sz w:val="24"/>
          <w:szCs w:val="24"/>
        </w:rPr>
        <w:t xml:space="preserve"> </w:t>
      </w:r>
      <w:r>
        <w:rPr>
          <w:w w:val="99"/>
          <w:sz w:val="24"/>
          <w:szCs w:val="24"/>
        </w:rPr>
        <w:t>communities.</w:t>
      </w:r>
    </w:p>
    <w:p w14:paraId="79DC25E0" w14:textId="77777777" w:rsidR="00EA508A" w:rsidRDefault="00EA508A">
      <w:pPr>
        <w:spacing w:before="4" w:line="160" w:lineRule="exact"/>
        <w:rPr>
          <w:sz w:val="16"/>
          <w:szCs w:val="16"/>
        </w:rPr>
      </w:pPr>
    </w:p>
    <w:p w14:paraId="0DA5F6AB" w14:textId="77777777" w:rsidR="00EA508A" w:rsidRDefault="00A93158">
      <w:pPr>
        <w:spacing w:line="258" w:lineRule="auto"/>
        <w:ind w:left="100" w:right="185"/>
        <w:rPr>
          <w:sz w:val="24"/>
          <w:szCs w:val="24"/>
        </w:rPr>
      </w:pPr>
      <w:r>
        <w:rPr>
          <w:w w:val="99"/>
          <w:sz w:val="24"/>
          <w:szCs w:val="24"/>
        </w:rPr>
        <w:t>The</w:t>
      </w:r>
      <w:r>
        <w:rPr>
          <w:sz w:val="24"/>
          <w:szCs w:val="24"/>
        </w:rPr>
        <w:t xml:space="preserve"> </w:t>
      </w:r>
      <w:proofErr w:type="spellStart"/>
      <w:proofErr w:type="gramStart"/>
      <w:r>
        <w:rPr>
          <w:w w:val="99"/>
          <w:sz w:val="24"/>
          <w:szCs w:val="24"/>
        </w:rPr>
        <w:t>B.Voc</w:t>
      </w:r>
      <w:proofErr w:type="spellEnd"/>
      <w:proofErr w:type="gramEnd"/>
      <w:r>
        <w:rPr>
          <w:sz w:val="24"/>
          <w:szCs w:val="24"/>
        </w:rPr>
        <w:t xml:space="preserve"> </w:t>
      </w:r>
      <w:r>
        <w:rPr>
          <w:w w:val="99"/>
          <w:sz w:val="24"/>
          <w:szCs w:val="24"/>
        </w:rPr>
        <w:t>department</w:t>
      </w:r>
      <w:r>
        <w:rPr>
          <w:sz w:val="24"/>
          <w:szCs w:val="24"/>
        </w:rPr>
        <w:t xml:space="preserve"> </w:t>
      </w:r>
      <w:r>
        <w:rPr>
          <w:w w:val="99"/>
          <w:sz w:val="24"/>
          <w:szCs w:val="24"/>
        </w:rPr>
        <w:t>at</w:t>
      </w:r>
      <w:r>
        <w:rPr>
          <w:sz w:val="24"/>
          <w:szCs w:val="24"/>
        </w:rPr>
        <w:t xml:space="preserve"> </w:t>
      </w:r>
      <w:r>
        <w:rPr>
          <w:w w:val="99"/>
          <w:sz w:val="24"/>
          <w:szCs w:val="24"/>
        </w:rPr>
        <w:t>IGNTU</w:t>
      </w:r>
      <w:r>
        <w:rPr>
          <w:sz w:val="24"/>
          <w:szCs w:val="24"/>
        </w:rPr>
        <w:t xml:space="preserve"> </w:t>
      </w:r>
      <w:r>
        <w:rPr>
          <w:w w:val="99"/>
          <w:sz w:val="24"/>
          <w:szCs w:val="24"/>
        </w:rPr>
        <w:t>offers</w:t>
      </w:r>
      <w:r>
        <w:rPr>
          <w:sz w:val="24"/>
          <w:szCs w:val="24"/>
        </w:rPr>
        <w:t xml:space="preserve"> </w:t>
      </w:r>
      <w:r>
        <w:rPr>
          <w:w w:val="99"/>
          <w:sz w:val="24"/>
          <w:szCs w:val="24"/>
        </w:rPr>
        <w:t>a</w:t>
      </w:r>
      <w:r>
        <w:rPr>
          <w:sz w:val="24"/>
          <w:szCs w:val="24"/>
        </w:rPr>
        <w:t xml:space="preserve"> </w:t>
      </w:r>
      <w:r>
        <w:rPr>
          <w:w w:val="99"/>
          <w:sz w:val="24"/>
          <w:szCs w:val="24"/>
        </w:rPr>
        <w:t>range</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programs</w:t>
      </w:r>
      <w:r>
        <w:rPr>
          <w:sz w:val="24"/>
          <w:szCs w:val="24"/>
        </w:rPr>
        <w:t xml:space="preserve"> </w:t>
      </w:r>
      <w:r>
        <w:rPr>
          <w:w w:val="99"/>
          <w:sz w:val="24"/>
          <w:szCs w:val="24"/>
        </w:rPr>
        <w:t>that</w:t>
      </w:r>
      <w:r>
        <w:rPr>
          <w:sz w:val="24"/>
          <w:szCs w:val="24"/>
        </w:rPr>
        <w:t xml:space="preserve"> </w:t>
      </w:r>
      <w:r>
        <w:rPr>
          <w:w w:val="99"/>
          <w:sz w:val="24"/>
          <w:szCs w:val="24"/>
        </w:rPr>
        <w:t>cater</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specific needs</w:t>
      </w:r>
      <w:r>
        <w:rPr>
          <w:sz w:val="24"/>
          <w:szCs w:val="24"/>
        </w:rPr>
        <w:t xml:space="preserve"> </w:t>
      </w:r>
      <w:r>
        <w:rPr>
          <w:w w:val="99"/>
          <w:sz w:val="24"/>
          <w:szCs w:val="24"/>
        </w:rPr>
        <w:t>and</w:t>
      </w:r>
      <w:r>
        <w:rPr>
          <w:sz w:val="24"/>
          <w:szCs w:val="24"/>
        </w:rPr>
        <w:t xml:space="preserve"> </w:t>
      </w:r>
      <w:r>
        <w:rPr>
          <w:w w:val="99"/>
          <w:sz w:val="24"/>
          <w:szCs w:val="24"/>
        </w:rPr>
        <w:t>aspirations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students.</w:t>
      </w:r>
      <w:r>
        <w:rPr>
          <w:sz w:val="24"/>
          <w:szCs w:val="24"/>
        </w:rPr>
        <w:t xml:space="preserve"> </w:t>
      </w:r>
      <w:r>
        <w:rPr>
          <w:w w:val="99"/>
          <w:sz w:val="24"/>
          <w:szCs w:val="24"/>
        </w:rPr>
        <w:t>These</w:t>
      </w:r>
      <w:r>
        <w:rPr>
          <w:sz w:val="24"/>
          <w:szCs w:val="24"/>
        </w:rPr>
        <w:t xml:space="preserve"> </w:t>
      </w:r>
      <w:r>
        <w:rPr>
          <w:w w:val="99"/>
          <w:sz w:val="24"/>
          <w:szCs w:val="24"/>
        </w:rPr>
        <w:t>programs</w:t>
      </w:r>
      <w:r>
        <w:rPr>
          <w:sz w:val="24"/>
          <w:szCs w:val="24"/>
        </w:rPr>
        <w:t xml:space="preserve"> </w:t>
      </w:r>
      <w:r>
        <w:rPr>
          <w:w w:val="99"/>
          <w:sz w:val="24"/>
          <w:szCs w:val="24"/>
        </w:rPr>
        <w:t>cover</w:t>
      </w:r>
      <w:r>
        <w:rPr>
          <w:sz w:val="24"/>
          <w:szCs w:val="24"/>
        </w:rPr>
        <w:t xml:space="preserve"> </w:t>
      </w:r>
      <w:r>
        <w:rPr>
          <w:w w:val="99"/>
          <w:sz w:val="24"/>
          <w:szCs w:val="24"/>
        </w:rPr>
        <w:t>diverse</w:t>
      </w:r>
      <w:r>
        <w:rPr>
          <w:sz w:val="24"/>
          <w:szCs w:val="24"/>
        </w:rPr>
        <w:t xml:space="preserve"> </w:t>
      </w:r>
      <w:r>
        <w:rPr>
          <w:w w:val="99"/>
          <w:sz w:val="24"/>
          <w:szCs w:val="24"/>
        </w:rPr>
        <w:t>sectors</w:t>
      </w:r>
      <w:r>
        <w:rPr>
          <w:sz w:val="24"/>
          <w:szCs w:val="24"/>
        </w:rPr>
        <w:t xml:space="preserve"> </w:t>
      </w:r>
      <w:r>
        <w:rPr>
          <w:w w:val="99"/>
          <w:sz w:val="24"/>
          <w:szCs w:val="24"/>
        </w:rPr>
        <w:t>such</w:t>
      </w:r>
      <w:r>
        <w:rPr>
          <w:sz w:val="24"/>
          <w:szCs w:val="24"/>
        </w:rPr>
        <w:t xml:space="preserve"> </w:t>
      </w:r>
      <w:r>
        <w:rPr>
          <w:w w:val="99"/>
          <w:sz w:val="24"/>
          <w:szCs w:val="24"/>
        </w:rPr>
        <w:t>as agriculture,</w:t>
      </w:r>
      <w:r>
        <w:rPr>
          <w:sz w:val="24"/>
          <w:szCs w:val="24"/>
        </w:rPr>
        <w:t xml:space="preserve"> </w:t>
      </w:r>
      <w:r>
        <w:rPr>
          <w:w w:val="99"/>
          <w:sz w:val="24"/>
          <w:szCs w:val="24"/>
        </w:rPr>
        <w:t>horticulture,</w:t>
      </w:r>
      <w:r>
        <w:rPr>
          <w:sz w:val="24"/>
          <w:szCs w:val="24"/>
        </w:rPr>
        <w:t xml:space="preserve"> </w:t>
      </w:r>
      <w:r>
        <w:rPr>
          <w:w w:val="99"/>
          <w:sz w:val="24"/>
          <w:szCs w:val="24"/>
        </w:rPr>
        <w:t>forestry,</w:t>
      </w:r>
      <w:r>
        <w:rPr>
          <w:sz w:val="24"/>
          <w:szCs w:val="24"/>
        </w:rPr>
        <w:t xml:space="preserve"> </w:t>
      </w:r>
      <w:r>
        <w:rPr>
          <w:w w:val="99"/>
          <w:sz w:val="24"/>
          <w:szCs w:val="24"/>
        </w:rPr>
        <w:t>tourism</w:t>
      </w:r>
      <w:r>
        <w:rPr>
          <w:sz w:val="24"/>
          <w:szCs w:val="24"/>
        </w:rPr>
        <w:t xml:space="preserve"> </w:t>
      </w:r>
      <w:r>
        <w:rPr>
          <w:w w:val="99"/>
          <w:sz w:val="24"/>
          <w:szCs w:val="24"/>
        </w:rPr>
        <w:t>and</w:t>
      </w:r>
      <w:r>
        <w:rPr>
          <w:sz w:val="24"/>
          <w:szCs w:val="24"/>
        </w:rPr>
        <w:t xml:space="preserve"> </w:t>
      </w:r>
      <w:r>
        <w:rPr>
          <w:w w:val="99"/>
          <w:sz w:val="24"/>
          <w:szCs w:val="24"/>
        </w:rPr>
        <w:t>hospitality,</w:t>
      </w:r>
      <w:r>
        <w:rPr>
          <w:sz w:val="24"/>
          <w:szCs w:val="24"/>
        </w:rPr>
        <w:t xml:space="preserve"> </w:t>
      </w:r>
      <w:r>
        <w:rPr>
          <w:w w:val="99"/>
          <w:sz w:val="24"/>
          <w:szCs w:val="24"/>
        </w:rPr>
        <w:t>healthcare,</w:t>
      </w:r>
      <w:r>
        <w:rPr>
          <w:sz w:val="24"/>
          <w:szCs w:val="24"/>
        </w:rPr>
        <w:t xml:space="preserve"> </w:t>
      </w:r>
      <w:r>
        <w:rPr>
          <w:w w:val="99"/>
          <w:sz w:val="24"/>
          <w:szCs w:val="24"/>
        </w:rPr>
        <w:t>handicrafts,</w:t>
      </w:r>
    </w:p>
    <w:p w14:paraId="32F4AE00" w14:textId="77777777" w:rsidR="00EA508A" w:rsidRDefault="00A93158">
      <w:pPr>
        <w:spacing w:before="1" w:line="257" w:lineRule="auto"/>
        <w:ind w:left="100" w:right="135"/>
        <w:rPr>
          <w:sz w:val="24"/>
          <w:szCs w:val="24"/>
        </w:rPr>
      </w:pPr>
      <w:r>
        <w:rPr>
          <w:w w:val="99"/>
          <w:sz w:val="24"/>
          <w:szCs w:val="24"/>
        </w:rPr>
        <w:t>entrepreneurship,</w:t>
      </w:r>
      <w:r>
        <w:rPr>
          <w:sz w:val="24"/>
          <w:szCs w:val="24"/>
        </w:rPr>
        <w:t xml:space="preserve"> </w:t>
      </w:r>
      <w:r>
        <w:rPr>
          <w:w w:val="99"/>
          <w:sz w:val="24"/>
          <w:szCs w:val="24"/>
        </w:rPr>
        <w:t>and</w:t>
      </w:r>
      <w:r>
        <w:rPr>
          <w:sz w:val="24"/>
          <w:szCs w:val="24"/>
        </w:rPr>
        <w:t xml:space="preserve"> </w:t>
      </w:r>
      <w:r>
        <w:rPr>
          <w:w w:val="99"/>
          <w:sz w:val="24"/>
          <w:szCs w:val="24"/>
        </w:rPr>
        <w:t>renewable</w:t>
      </w:r>
      <w:r>
        <w:rPr>
          <w:sz w:val="24"/>
          <w:szCs w:val="24"/>
        </w:rPr>
        <w:t xml:space="preserve"> </w:t>
      </w:r>
      <w:r>
        <w:rPr>
          <w:w w:val="99"/>
          <w:sz w:val="24"/>
          <w:szCs w:val="24"/>
        </w:rPr>
        <w:t>energy,</w:t>
      </w:r>
      <w:r>
        <w:rPr>
          <w:sz w:val="24"/>
          <w:szCs w:val="24"/>
        </w:rPr>
        <w:t xml:space="preserve"> </w:t>
      </w:r>
      <w:r>
        <w:rPr>
          <w:w w:val="99"/>
          <w:sz w:val="24"/>
          <w:szCs w:val="24"/>
        </w:rPr>
        <w:t>among</w:t>
      </w:r>
      <w:r>
        <w:rPr>
          <w:sz w:val="24"/>
          <w:szCs w:val="24"/>
        </w:rPr>
        <w:t xml:space="preserve"> </w:t>
      </w:r>
      <w:r>
        <w:rPr>
          <w:w w:val="99"/>
          <w:sz w:val="24"/>
          <w:szCs w:val="24"/>
        </w:rPr>
        <w:t>others.</w:t>
      </w:r>
      <w:r>
        <w:rPr>
          <w:sz w:val="24"/>
          <w:szCs w:val="24"/>
        </w:rPr>
        <w:t xml:space="preserve"> </w:t>
      </w:r>
      <w:r>
        <w:rPr>
          <w:w w:val="99"/>
          <w:sz w:val="24"/>
          <w:szCs w:val="24"/>
        </w:rPr>
        <w:t>The</w:t>
      </w:r>
      <w:r>
        <w:rPr>
          <w:sz w:val="24"/>
          <w:szCs w:val="24"/>
        </w:rPr>
        <w:t xml:space="preserve"> </w:t>
      </w:r>
      <w:r>
        <w:rPr>
          <w:w w:val="99"/>
          <w:sz w:val="24"/>
          <w:szCs w:val="24"/>
        </w:rPr>
        <w:t>curriculum</w:t>
      </w:r>
      <w:r>
        <w:rPr>
          <w:sz w:val="24"/>
          <w:szCs w:val="24"/>
        </w:rPr>
        <w:t xml:space="preserve"> </w:t>
      </w:r>
      <w:r>
        <w:rPr>
          <w:w w:val="99"/>
          <w:sz w:val="24"/>
          <w:szCs w:val="24"/>
        </w:rPr>
        <w:t>is</w:t>
      </w:r>
      <w:r>
        <w:rPr>
          <w:sz w:val="24"/>
          <w:szCs w:val="24"/>
        </w:rPr>
        <w:t xml:space="preserve"> </w:t>
      </w:r>
      <w:r>
        <w:rPr>
          <w:w w:val="99"/>
          <w:sz w:val="24"/>
          <w:szCs w:val="24"/>
        </w:rPr>
        <w:t>meticulously</w:t>
      </w:r>
      <w:r>
        <w:rPr>
          <w:sz w:val="24"/>
          <w:szCs w:val="24"/>
        </w:rPr>
        <w:t xml:space="preserve"> </w:t>
      </w:r>
      <w:r>
        <w:rPr>
          <w:w w:val="99"/>
          <w:sz w:val="24"/>
          <w:szCs w:val="24"/>
        </w:rPr>
        <w:t>designed to</w:t>
      </w:r>
      <w:r>
        <w:rPr>
          <w:sz w:val="24"/>
          <w:szCs w:val="24"/>
        </w:rPr>
        <w:t xml:space="preserve"> </w:t>
      </w:r>
      <w:r>
        <w:rPr>
          <w:w w:val="99"/>
          <w:sz w:val="24"/>
          <w:szCs w:val="24"/>
        </w:rPr>
        <w:t>integrate</w:t>
      </w:r>
      <w:r>
        <w:rPr>
          <w:sz w:val="24"/>
          <w:szCs w:val="24"/>
        </w:rPr>
        <w:t xml:space="preserve"> </w:t>
      </w:r>
      <w:r>
        <w:rPr>
          <w:w w:val="99"/>
          <w:sz w:val="24"/>
          <w:szCs w:val="24"/>
        </w:rPr>
        <w:t>theoretical</w:t>
      </w:r>
      <w:r>
        <w:rPr>
          <w:sz w:val="24"/>
          <w:szCs w:val="24"/>
        </w:rPr>
        <w:t xml:space="preserve"> </w:t>
      </w:r>
      <w:r>
        <w:rPr>
          <w:w w:val="99"/>
          <w:sz w:val="24"/>
          <w:szCs w:val="24"/>
        </w:rPr>
        <w:t>knowledge,</w:t>
      </w:r>
      <w:r>
        <w:rPr>
          <w:sz w:val="24"/>
          <w:szCs w:val="24"/>
        </w:rPr>
        <w:t xml:space="preserve"> </w:t>
      </w:r>
      <w:r>
        <w:rPr>
          <w:w w:val="99"/>
          <w:sz w:val="24"/>
          <w:szCs w:val="24"/>
        </w:rPr>
        <w:t>practical</w:t>
      </w:r>
      <w:r>
        <w:rPr>
          <w:sz w:val="24"/>
          <w:szCs w:val="24"/>
        </w:rPr>
        <w:t xml:space="preserve"> </w:t>
      </w:r>
      <w:r>
        <w:rPr>
          <w:w w:val="99"/>
          <w:sz w:val="24"/>
          <w:szCs w:val="24"/>
        </w:rPr>
        <w:t>skills,</w:t>
      </w:r>
      <w:r>
        <w:rPr>
          <w:sz w:val="24"/>
          <w:szCs w:val="24"/>
        </w:rPr>
        <w:t xml:space="preserve"> </w:t>
      </w:r>
      <w:r>
        <w:rPr>
          <w:w w:val="99"/>
          <w:sz w:val="24"/>
          <w:szCs w:val="24"/>
        </w:rPr>
        <w:t>and</w:t>
      </w:r>
      <w:r>
        <w:rPr>
          <w:sz w:val="24"/>
          <w:szCs w:val="24"/>
        </w:rPr>
        <w:t xml:space="preserve"> </w:t>
      </w:r>
      <w:r>
        <w:rPr>
          <w:w w:val="99"/>
          <w:sz w:val="24"/>
          <w:szCs w:val="24"/>
        </w:rPr>
        <w:t>hands-on</w:t>
      </w:r>
      <w:r>
        <w:rPr>
          <w:sz w:val="24"/>
          <w:szCs w:val="24"/>
        </w:rPr>
        <w:t xml:space="preserve"> </w:t>
      </w:r>
      <w:r>
        <w:rPr>
          <w:w w:val="99"/>
          <w:sz w:val="24"/>
          <w:szCs w:val="24"/>
        </w:rPr>
        <w:t>training,</w:t>
      </w:r>
      <w:r>
        <w:rPr>
          <w:sz w:val="24"/>
          <w:szCs w:val="24"/>
        </w:rPr>
        <w:t xml:space="preserve"> </w:t>
      </w:r>
      <w:r>
        <w:rPr>
          <w:w w:val="99"/>
          <w:sz w:val="24"/>
          <w:szCs w:val="24"/>
        </w:rPr>
        <w:t>ensuring</w:t>
      </w:r>
      <w:r>
        <w:rPr>
          <w:sz w:val="24"/>
          <w:szCs w:val="24"/>
        </w:rPr>
        <w:t xml:space="preserve"> </w:t>
      </w:r>
      <w:r>
        <w:rPr>
          <w:w w:val="99"/>
          <w:sz w:val="24"/>
          <w:szCs w:val="24"/>
        </w:rPr>
        <w:t>a</w:t>
      </w:r>
      <w:r>
        <w:rPr>
          <w:sz w:val="24"/>
          <w:szCs w:val="24"/>
        </w:rPr>
        <w:t xml:space="preserve"> </w:t>
      </w:r>
      <w:r>
        <w:rPr>
          <w:w w:val="99"/>
          <w:sz w:val="24"/>
          <w:szCs w:val="24"/>
        </w:rPr>
        <w:t>well- rounded</w:t>
      </w:r>
      <w:r>
        <w:rPr>
          <w:sz w:val="24"/>
          <w:szCs w:val="24"/>
        </w:rPr>
        <w:t xml:space="preserve"> </w:t>
      </w:r>
      <w:r>
        <w:rPr>
          <w:w w:val="99"/>
          <w:sz w:val="24"/>
          <w:szCs w:val="24"/>
        </w:rPr>
        <w:t>learning</w:t>
      </w:r>
      <w:r>
        <w:rPr>
          <w:sz w:val="24"/>
          <w:szCs w:val="24"/>
        </w:rPr>
        <w:t xml:space="preserve"> </w:t>
      </w:r>
      <w:r>
        <w:rPr>
          <w:w w:val="99"/>
          <w:sz w:val="24"/>
          <w:szCs w:val="24"/>
        </w:rPr>
        <w:t>experience.</w:t>
      </w:r>
    </w:p>
    <w:p w14:paraId="6FC41275" w14:textId="77777777" w:rsidR="00EA508A" w:rsidRDefault="00EA508A">
      <w:pPr>
        <w:spacing w:before="5" w:line="160" w:lineRule="exact"/>
        <w:rPr>
          <w:sz w:val="16"/>
          <w:szCs w:val="16"/>
        </w:rPr>
      </w:pPr>
    </w:p>
    <w:p w14:paraId="50051840" w14:textId="77777777" w:rsidR="00EA508A" w:rsidRDefault="00A93158">
      <w:pPr>
        <w:spacing w:line="258" w:lineRule="auto"/>
        <w:ind w:left="100" w:right="78"/>
        <w:rPr>
          <w:sz w:val="24"/>
          <w:szCs w:val="24"/>
        </w:rPr>
      </w:pP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strives</w:t>
      </w:r>
      <w:r>
        <w:rPr>
          <w:sz w:val="24"/>
          <w:szCs w:val="24"/>
        </w:rPr>
        <w:t xml:space="preserve"> </w:t>
      </w:r>
      <w:r>
        <w:rPr>
          <w:w w:val="99"/>
          <w:sz w:val="24"/>
          <w:szCs w:val="24"/>
        </w:rPr>
        <w:t>to</w:t>
      </w:r>
      <w:r>
        <w:rPr>
          <w:sz w:val="24"/>
          <w:szCs w:val="24"/>
        </w:rPr>
        <w:t xml:space="preserve"> </w:t>
      </w:r>
      <w:r>
        <w:rPr>
          <w:w w:val="99"/>
          <w:sz w:val="24"/>
          <w:szCs w:val="24"/>
        </w:rPr>
        <w:t>bridge</w:t>
      </w:r>
      <w:r>
        <w:rPr>
          <w:sz w:val="24"/>
          <w:szCs w:val="24"/>
        </w:rPr>
        <w:t xml:space="preserve"> </w:t>
      </w:r>
      <w:r>
        <w:rPr>
          <w:w w:val="99"/>
          <w:sz w:val="24"/>
          <w:szCs w:val="24"/>
        </w:rPr>
        <w:t>the</w:t>
      </w:r>
      <w:r>
        <w:rPr>
          <w:sz w:val="24"/>
          <w:szCs w:val="24"/>
        </w:rPr>
        <w:t xml:space="preserve"> </w:t>
      </w:r>
      <w:r>
        <w:rPr>
          <w:w w:val="99"/>
          <w:sz w:val="24"/>
          <w:szCs w:val="24"/>
        </w:rPr>
        <w:t>gap</w:t>
      </w:r>
      <w:r>
        <w:rPr>
          <w:sz w:val="24"/>
          <w:szCs w:val="24"/>
        </w:rPr>
        <w:t xml:space="preserve"> </w:t>
      </w:r>
      <w:r>
        <w:rPr>
          <w:w w:val="99"/>
          <w:sz w:val="24"/>
          <w:szCs w:val="24"/>
        </w:rPr>
        <w:t>between</w:t>
      </w:r>
      <w:r>
        <w:rPr>
          <w:sz w:val="24"/>
          <w:szCs w:val="24"/>
        </w:rPr>
        <w:t xml:space="preserve"> </w:t>
      </w:r>
      <w:r>
        <w:rPr>
          <w:w w:val="99"/>
          <w:sz w:val="24"/>
          <w:szCs w:val="24"/>
        </w:rPr>
        <w:t>academia</w:t>
      </w:r>
      <w:r>
        <w:rPr>
          <w:sz w:val="24"/>
          <w:szCs w:val="24"/>
        </w:rPr>
        <w:t xml:space="preserve"> </w:t>
      </w:r>
      <w:r>
        <w:rPr>
          <w:w w:val="99"/>
          <w:sz w:val="24"/>
          <w:szCs w:val="24"/>
        </w:rPr>
        <w:t>and</w:t>
      </w:r>
      <w:r>
        <w:rPr>
          <w:sz w:val="24"/>
          <w:szCs w:val="24"/>
        </w:rPr>
        <w:t xml:space="preserve"> </w:t>
      </w:r>
      <w:r>
        <w:rPr>
          <w:w w:val="99"/>
          <w:sz w:val="24"/>
          <w:szCs w:val="24"/>
        </w:rPr>
        <w:t>industry</w:t>
      </w:r>
      <w:r>
        <w:rPr>
          <w:sz w:val="24"/>
          <w:szCs w:val="24"/>
        </w:rPr>
        <w:t xml:space="preserve"> </w:t>
      </w:r>
      <w:r>
        <w:rPr>
          <w:w w:val="99"/>
          <w:sz w:val="24"/>
          <w:szCs w:val="24"/>
        </w:rPr>
        <w:t>by</w:t>
      </w:r>
      <w:r>
        <w:rPr>
          <w:sz w:val="24"/>
          <w:szCs w:val="24"/>
        </w:rPr>
        <w:t xml:space="preserve"> </w:t>
      </w:r>
      <w:r>
        <w:rPr>
          <w:w w:val="99"/>
          <w:sz w:val="24"/>
          <w:szCs w:val="24"/>
        </w:rPr>
        <w:t>collaborating</w:t>
      </w:r>
      <w:r>
        <w:rPr>
          <w:sz w:val="24"/>
          <w:szCs w:val="24"/>
        </w:rPr>
        <w:t xml:space="preserve"> </w:t>
      </w:r>
      <w:r>
        <w:rPr>
          <w:w w:val="99"/>
          <w:sz w:val="24"/>
          <w:szCs w:val="24"/>
        </w:rPr>
        <w:t>with leading</w:t>
      </w:r>
      <w:r>
        <w:rPr>
          <w:sz w:val="24"/>
          <w:szCs w:val="24"/>
        </w:rPr>
        <w:t xml:space="preserve"> </w:t>
      </w:r>
      <w:r>
        <w:rPr>
          <w:w w:val="99"/>
          <w:sz w:val="24"/>
          <w:szCs w:val="24"/>
        </w:rPr>
        <w:t>organizations</w:t>
      </w:r>
      <w:r>
        <w:rPr>
          <w:sz w:val="24"/>
          <w:szCs w:val="24"/>
        </w:rPr>
        <w:t xml:space="preserve"> </w:t>
      </w:r>
      <w:r>
        <w:rPr>
          <w:w w:val="99"/>
          <w:sz w:val="24"/>
          <w:szCs w:val="24"/>
        </w:rPr>
        <w:t>and</w:t>
      </w:r>
      <w:r>
        <w:rPr>
          <w:sz w:val="24"/>
          <w:szCs w:val="24"/>
        </w:rPr>
        <w:t xml:space="preserve"> </w:t>
      </w:r>
      <w:r>
        <w:rPr>
          <w:w w:val="99"/>
          <w:sz w:val="24"/>
          <w:szCs w:val="24"/>
        </w:rPr>
        <w:t>experts</w:t>
      </w:r>
      <w:r>
        <w:rPr>
          <w:sz w:val="24"/>
          <w:szCs w:val="24"/>
        </w:rPr>
        <w:t xml:space="preserve"> </w:t>
      </w:r>
      <w:r>
        <w:rPr>
          <w:w w:val="99"/>
          <w:sz w:val="24"/>
          <w:szCs w:val="24"/>
        </w:rPr>
        <w:t>in</w:t>
      </w:r>
      <w:r>
        <w:rPr>
          <w:sz w:val="24"/>
          <w:szCs w:val="24"/>
        </w:rPr>
        <w:t xml:space="preserve"> </w:t>
      </w:r>
      <w:r>
        <w:rPr>
          <w:w w:val="99"/>
          <w:sz w:val="24"/>
          <w:szCs w:val="24"/>
        </w:rPr>
        <w:t>respective</w:t>
      </w:r>
      <w:r>
        <w:rPr>
          <w:sz w:val="24"/>
          <w:szCs w:val="24"/>
        </w:rPr>
        <w:t xml:space="preserve"> </w:t>
      </w:r>
      <w:r>
        <w:rPr>
          <w:w w:val="99"/>
          <w:sz w:val="24"/>
          <w:szCs w:val="24"/>
        </w:rPr>
        <w:t>fields.</w:t>
      </w:r>
      <w:r>
        <w:rPr>
          <w:sz w:val="24"/>
          <w:szCs w:val="24"/>
        </w:rPr>
        <w:t xml:space="preserve"> </w:t>
      </w:r>
      <w:r>
        <w:rPr>
          <w:w w:val="99"/>
          <w:sz w:val="24"/>
          <w:szCs w:val="24"/>
        </w:rPr>
        <w:t>This</w:t>
      </w:r>
      <w:r>
        <w:rPr>
          <w:sz w:val="24"/>
          <w:szCs w:val="24"/>
        </w:rPr>
        <w:t xml:space="preserve"> </w:t>
      </w:r>
      <w:r>
        <w:rPr>
          <w:w w:val="99"/>
          <w:sz w:val="24"/>
          <w:szCs w:val="24"/>
        </w:rPr>
        <w:t>collaboration</w:t>
      </w:r>
      <w:r>
        <w:rPr>
          <w:sz w:val="24"/>
          <w:szCs w:val="24"/>
        </w:rPr>
        <w:t xml:space="preserve"> </w:t>
      </w:r>
      <w:r>
        <w:rPr>
          <w:w w:val="99"/>
          <w:sz w:val="24"/>
          <w:szCs w:val="24"/>
        </w:rPr>
        <w:t>facilitates</w:t>
      </w:r>
      <w:r>
        <w:rPr>
          <w:sz w:val="24"/>
          <w:szCs w:val="24"/>
        </w:rPr>
        <w:t xml:space="preserve"> </w:t>
      </w:r>
      <w:r>
        <w:rPr>
          <w:w w:val="99"/>
          <w:sz w:val="24"/>
          <w:szCs w:val="24"/>
        </w:rPr>
        <w:t>the development</w:t>
      </w:r>
      <w:r>
        <w:rPr>
          <w:sz w:val="24"/>
          <w:szCs w:val="24"/>
        </w:rPr>
        <w:t xml:space="preserve"> </w:t>
      </w:r>
      <w:r>
        <w:rPr>
          <w:w w:val="99"/>
          <w:sz w:val="24"/>
          <w:szCs w:val="24"/>
        </w:rPr>
        <w:t>of</w:t>
      </w:r>
      <w:r>
        <w:rPr>
          <w:sz w:val="24"/>
          <w:szCs w:val="24"/>
        </w:rPr>
        <w:t xml:space="preserve"> </w:t>
      </w:r>
      <w:r>
        <w:rPr>
          <w:w w:val="99"/>
          <w:sz w:val="24"/>
          <w:szCs w:val="24"/>
        </w:rPr>
        <w:t>industry-relevant</w:t>
      </w:r>
      <w:r>
        <w:rPr>
          <w:sz w:val="24"/>
          <w:szCs w:val="24"/>
        </w:rPr>
        <w:t xml:space="preserve"> </w:t>
      </w:r>
      <w:r>
        <w:rPr>
          <w:w w:val="99"/>
          <w:sz w:val="24"/>
          <w:szCs w:val="24"/>
        </w:rPr>
        <w:t>curriculum,</w:t>
      </w:r>
      <w:r>
        <w:rPr>
          <w:sz w:val="24"/>
          <w:szCs w:val="24"/>
        </w:rPr>
        <w:t xml:space="preserve"> </w:t>
      </w:r>
      <w:r>
        <w:rPr>
          <w:w w:val="99"/>
          <w:sz w:val="24"/>
          <w:szCs w:val="24"/>
        </w:rPr>
        <w:t>incorporating</w:t>
      </w:r>
      <w:r>
        <w:rPr>
          <w:sz w:val="24"/>
          <w:szCs w:val="24"/>
        </w:rPr>
        <w:t xml:space="preserve"> </w:t>
      </w:r>
      <w:r>
        <w:rPr>
          <w:w w:val="99"/>
          <w:sz w:val="24"/>
          <w:szCs w:val="24"/>
        </w:rPr>
        <w:t>the</w:t>
      </w:r>
      <w:r>
        <w:rPr>
          <w:sz w:val="24"/>
          <w:szCs w:val="24"/>
        </w:rPr>
        <w:t xml:space="preserve"> </w:t>
      </w:r>
      <w:r>
        <w:rPr>
          <w:w w:val="99"/>
          <w:sz w:val="24"/>
          <w:szCs w:val="24"/>
        </w:rPr>
        <w:t>latest</w:t>
      </w:r>
      <w:r>
        <w:rPr>
          <w:sz w:val="24"/>
          <w:szCs w:val="24"/>
        </w:rPr>
        <w:t xml:space="preserve"> </w:t>
      </w:r>
      <w:r>
        <w:rPr>
          <w:w w:val="99"/>
          <w:sz w:val="24"/>
          <w:szCs w:val="24"/>
        </w:rPr>
        <w:t>advancements</w:t>
      </w:r>
      <w:r>
        <w:rPr>
          <w:sz w:val="24"/>
          <w:szCs w:val="24"/>
        </w:rPr>
        <w:t xml:space="preserve"> </w:t>
      </w:r>
      <w:r>
        <w:rPr>
          <w:w w:val="99"/>
          <w:sz w:val="24"/>
          <w:szCs w:val="24"/>
        </w:rPr>
        <w:t>and</w:t>
      </w:r>
      <w:r>
        <w:rPr>
          <w:sz w:val="24"/>
          <w:szCs w:val="24"/>
        </w:rPr>
        <w:t xml:space="preserve"> </w:t>
      </w:r>
      <w:r>
        <w:rPr>
          <w:w w:val="99"/>
          <w:sz w:val="24"/>
          <w:szCs w:val="24"/>
        </w:rPr>
        <w:t>best practices.</w:t>
      </w:r>
      <w:r>
        <w:rPr>
          <w:sz w:val="24"/>
          <w:szCs w:val="24"/>
        </w:rPr>
        <w:t xml:space="preserve"> </w:t>
      </w:r>
      <w:r>
        <w:rPr>
          <w:w w:val="99"/>
          <w:sz w:val="24"/>
          <w:szCs w:val="24"/>
        </w:rPr>
        <w:t>Students</w:t>
      </w:r>
      <w:r>
        <w:rPr>
          <w:sz w:val="24"/>
          <w:szCs w:val="24"/>
        </w:rPr>
        <w:t xml:space="preserve"> </w:t>
      </w:r>
      <w:r>
        <w:rPr>
          <w:w w:val="99"/>
          <w:sz w:val="24"/>
          <w:szCs w:val="24"/>
        </w:rPr>
        <w:t>benefit</w:t>
      </w:r>
      <w:r>
        <w:rPr>
          <w:sz w:val="24"/>
          <w:szCs w:val="24"/>
        </w:rPr>
        <w:t xml:space="preserve"> </w:t>
      </w:r>
      <w:r>
        <w:rPr>
          <w:w w:val="99"/>
          <w:sz w:val="24"/>
          <w:szCs w:val="24"/>
        </w:rPr>
        <w:t>from</w:t>
      </w:r>
      <w:r>
        <w:rPr>
          <w:sz w:val="24"/>
          <w:szCs w:val="24"/>
        </w:rPr>
        <w:t xml:space="preserve"> </w:t>
      </w:r>
      <w:r>
        <w:rPr>
          <w:w w:val="99"/>
          <w:sz w:val="24"/>
          <w:szCs w:val="24"/>
        </w:rPr>
        <w:t>exposure</w:t>
      </w:r>
      <w:r>
        <w:rPr>
          <w:sz w:val="24"/>
          <w:szCs w:val="24"/>
        </w:rPr>
        <w:t xml:space="preserve"> </w:t>
      </w:r>
      <w:r>
        <w:rPr>
          <w:w w:val="99"/>
          <w:sz w:val="24"/>
          <w:szCs w:val="24"/>
        </w:rPr>
        <w:t>to</w:t>
      </w:r>
      <w:r>
        <w:rPr>
          <w:sz w:val="24"/>
          <w:szCs w:val="24"/>
        </w:rPr>
        <w:t xml:space="preserve"> </w:t>
      </w:r>
      <w:r>
        <w:rPr>
          <w:w w:val="99"/>
          <w:sz w:val="24"/>
          <w:szCs w:val="24"/>
        </w:rPr>
        <w:t>real-world</w:t>
      </w:r>
      <w:r>
        <w:rPr>
          <w:sz w:val="24"/>
          <w:szCs w:val="24"/>
        </w:rPr>
        <w:t xml:space="preserve"> </w:t>
      </w:r>
      <w:r>
        <w:rPr>
          <w:w w:val="99"/>
          <w:sz w:val="24"/>
          <w:szCs w:val="24"/>
        </w:rPr>
        <w:t>scenarios,</w:t>
      </w:r>
      <w:r>
        <w:rPr>
          <w:sz w:val="24"/>
          <w:szCs w:val="24"/>
        </w:rPr>
        <w:t xml:space="preserve"> </w:t>
      </w:r>
      <w:r>
        <w:rPr>
          <w:w w:val="99"/>
          <w:sz w:val="24"/>
          <w:szCs w:val="24"/>
        </w:rPr>
        <w:t>industry</w:t>
      </w:r>
      <w:r>
        <w:rPr>
          <w:sz w:val="24"/>
          <w:szCs w:val="24"/>
        </w:rPr>
        <w:t xml:space="preserve"> </w:t>
      </w:r>
      <w:r>
        <w:rPr>
          <w:w w:val="99"/>
          <w:sz w:val="24"/>
          <w:szCs w:val="24"/>
        </w:rPr>
        <w:t>visits,</w:t>
      </w:r>
      <w:r>
        <w:rPr>
          <w:sz w:val="24"/>
          <w:szCs w:val="24"/>
        </w:rPr>
        <w:t xml:space="preserve"> </w:t>
      </w:r>
      <w:r>
        <w:rPr>
          <w:w w:val="99"/>
          <w:sz w:val="24"/>
          <w:szCs w:val="24"/>
        </w:rPr>
        <w:t>internships,</w:t>
      </w:r>
      <w:r>
        <w:rPr>
          <w:sz w:val="24"/>
          <w:szCs w:val="24"/>
        </w:rPr>
        <w:t xml:space="preserve"> </w:t>
      </w:r>
      <w:r>
        <w:rPr>
          <w:w w:val="99"/>
          <w:sz w:val="24"/>
          <w:szCs w:val="24"/>
        </w:rPr>
        <w:t>and interactions</w:t>
      </w:r>
      <w:r>
        <w:rPr>
          <w:sz w:val="24"/>
          <w:szCs w:val="24"/>
        </w:rPr>
        <w:t xml:space="preserve"> </w:t>
      </w:r>
      <w:r>
        <w:rPr>
          <w:w w:val="99"/>
          <w:sz w:val="24"/>
          <w:szCs w:val="24"/>
        </w:rPr>
        <w:t>with</w:t>
      </w:r>
      <w:r>
        <w:rPr>
          <w:sz w:val="24"/>
          <w:szCs w:val="24"/>
        </w:rPr>
        <w:t xml:space="preserve"> </w:t>
      </w:r>
      <w:r>
        <w:rPr>
          <w:w w:val="99"/>
          <w:sz w:val="24"/>
          <w:szCs w:val="24"/>
        </w:rPr>
        <w:t>professionals,</w:t>
      </w:r>
      <w:r>
        <w:rPr>
          <w:sz w:val="24"/>
          <w:szCs w:val="24"/>
        </w:rPr>
        <w:t xml:space="preserve"> </w:t>
      </w:r>
      <w:r>
        <w:rPr>
          <w:w w:val="99"/>
          <w:sz w:val="24"/>
          <w:szCs w:val="24"/>
        </w:rPr>
        <w:t>enhancing</w:t>
      </w:r>
      <w:r>
        <w:rPr>
          <w:sz w:val="24"/>
          <w:szCs w:val="24"/>
        </w:rPr>
        <w:t xml:space="preserve"> </w:t>
      </w:r>
      <w:r>
        <w:rPr>
          <w:w w:val="99"/>
          <w:sz w:val="24"/>
          <w:szCs w:val="24"/>
        </w:rPr>
        <w:t>their</w:t>
      </w:r>
      <w:r>
        <w:rPr>
          <w:sz w:val="24"/>
          <w:szCs w:val="24"/>
        </w:rPr>
        <w:t xml:space="preserve"> </w:t>
      </w:r>
      <w:r>
        <w:rPr>
          <w:w w:val="99"/>
          <w:sz w:val="24"/>
          <w:szCs w:val="24"/>
        </w:rPr>
        <w:t>understanding</w:t>
      </w:r>
      <w:r>
        <w:rPr>
          <w:sz w:val="24"/>
          <w:szCs w:val="24"/>
        </w:rPr>
        <w:t xml:space="preserve"> </w:t>
      </w:r>
      <w:r>
        <w:rPr>
          <w:w w:val="99"/>
          <w:sz w:val="24"/>
          <w:szCs w:val="24"/>
        </w:rPr>
        <w:t>of</w:t>
      </w:r>
      <w:r>
        <w:rPr>
          <w:sz w:val="24"/>
          <w:szCs w:val="24"/>
        </w:rPr>
        <w:t xml:space="preserve"> </w:t>
      </w:r>
      <w:r>
        <w:rPr>
          <w:w w:val="99"/>
          <w:sz w:val="24"/>
          <w:szCs w:val="24"/>
        </w:rPr>
        <w:t>industry</w:t>
      </w:r>
      <w:r>
        <w:rPr>
          <w:sz w:val="24"/>
          <w:szCs w:val="24"/>
        </w:rPr>
        <w:t xml:space="preserve"> </w:t>
      </w:r>
      <w:r>
        <w:rPr>
          <w:w w:val="99"/>
          <w:sz w:val="24"/>
          <w:szCs w:val="24"/>
        </w:rPr>
        <w:t>requirements</w:t>
      </w:r>
      <w:r>
        <w:rPr>
          <w:sz w:val="24"/>
          <w:szCs w:val="24"/>
        </w:rPr>
        <w:t xml:space="preserve"> </w:t>
      </w:r>
      <w:r>
        <w:rPr>
          <w:w w:val="99"/>
          <w:sz w:val="24"/>
          <w:szCs w:val="24"/>
        </w:rPr>
        <w:t>and cultivating</w:t>
      </w:r>
      <w:r>
        <w:rPr>
          <w:sz w:val="24"/>
          <w:szCs w:val="24"/>
        </w:rPr>
        <w:t xml:space="preserve"> </w:t>
      </w:r>
      <w:r>
        <w:rPr>
          <w:w w:val="99"/>
          <w:sz w:val="24"/>
          <w:szCs w:val="24"/>
        </w:rPr>
        <w:t>a</w:t>
      </w:r>
      <w:r>
        <w:rPr>
          <w:sz w:val="24"/>
          <w:szCs w:val="24"/>
        </w:rPr>
        <w:t xml:space="preserve"> </w:t>
      </w:r>
      <w:r>
        <w:rPr>
          <w:w w:val="99"/>
          <w:sz w:val="24"/>
          <w:szCs w:val="24"/>
        </w:rPr>
        <w:t>professional</w:t>
      </w:r>
      <w:r>
        <w:rPr>
          <w:sz w:val="24"/>
          <w:szCs w:val="24"/>
        </w:rPr>
        <w:t xml:space="preserve"> </w:t>
      </w:r>
      <w:r>
        <w:rPr>
          <w:w w:val="99"/>
          <w:sz w:val="24"/>
          <w:szCs w:val="24"/>
        </w:rPr>
        <w:t>mindset.</w:t>
      </w:r>
    </w:p>
    <w:p w14:paraId="15E9F8FB" w14:textId="77777777" w:rsidR="00EA508A" w:rsidRDefault="00EA508A">
      <w:pPr>
        <w:spacing w:line="200" w:lineRule="exact"/>
      </w:pPr>
    </w:p>
    <w:p w14:paraId="4C016104" w14:textId="77777777" w:rsidR="00EA508A" w:rsidRDefault="00EA508A">
      <w:pPr>
        <w:spacing w:line="200" w:lineRule="exact"/>
      </w:pPr>
    </w:p>
    <w:p w14:paraId="6BF3BA41" w14:textId="715F008A"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003D4DB9" w14:textId="4EB010E2" w:rsidR="00EA508A" w:rsidRDefault="00000000" w:rsidP="004F695C">
      <w:pPr>
        <w:spacing w:before="81" w:line="240" w:lineRule="exact"/>
        <w:ind w:left="9639" w:right="-930" w:hanging="10065"/>
        <w:rPr>
          <w:sz w:val="22"/>
          <w:szCs w:val="22"/>
        </w:rPr>
      </w:pPr>
      <w:r>
        <w:lastRenderedPageBreak/>
        <w:pict w14:anchorId="2C1786EF">
          <v:group id="_x0000_s4082" style="position:absolute;left:0;text-align:left;margin-left:22.45pt;margin-top:22.45pt;width:567.1pt;height:747.1pt;z-index:-251671552;mso-position-horizontal-relative:page;mso-position-vertical-relative:page" coordorigin="449,449" coordsize="11342,14942">
            <v:shape id="_x0000_s4096" style="position:absolute;left:510;top:480;width:0;height:89" coordorigin="510,480" coordsize="0,89" path="m510,569r,-89e" filled="f" strokeweight="3.1pt">
              <v:path arrowok="t"/>
            </v:shape>
            <v:shape id="_x0000_s4095" style="position:absolute;left:480;top:510;width:89;height:0" coordorigin="480,510" coordsize="89,0" path="m480,510r89,e" filled="f" strokeweight="3.1pt">
              <v:path arrowok="t"/>
            </v:shape>
            <v:shape id="_x0000_s4094" type="#_x0000_t75" style="position:absolute;left:569;top:480;width:11102;height:89">
              <v:imagedata r:id="rId8" o:title=""/>
            </v:shape>
            <v:shape id="_x0000_s4093" style="position:absolute;left:11753;top:480;width:0;height:89" coordorigin="11753,480" coordsize="0,89" path="m11753,569r,-89e" filled="f" strokeweight=".82pt">
              <v:path arrowok="t"/>
            </v:shape>
            <v:shape id="_x0000_s4092" style="position:absolute;left:11671;top:510;width:89;height:0" coordorigin="11671,510" coordsize="89,0" path="m11671,510r89,e" filled="f" strokeweight="3.1pt">
              <v:path arrowok="t"/>
            </v:shape>
            <v:shape id="_x0000_s4091" style="position:absolute;left:510;top:569;width:0;height:14702" coordorigin="510,569" coordsize="0,14702" path="m510,15271l510,569e" filled="f" strokeweight="3.1pt">
              <v:path arrowok="t"/>
            </v:shape>
            <v:shape id="_x0000_s4090" style="position:absolute;left:562;top:554;width:0;height:14754" coordorigin="562,554" coordsize="0,14754" path="m562,15308l562,554e" filled="f" strokeweight=".82pt">
              <v:path arrowok="t"/>
            </v:shape>
            <v:shape id="_x0000_s4089" style="position:absolute;left:11753;top:569;width:0;height:14702" coordorigin="11753,569" coordsize="0,14702" path="m11753,15271r,-14702e" filled="f" strokeweight=".82pt">
              <v:path arrowok="t"/>
            </v:shape>
            <v:shape id="_x0000_s4088" style="position:absolute;left:11701;top:532;width:0;height:14800" coordorigin="11701,532" coordsize="0,14800" path="m11701,15331r,-14799e" filled="f" strokeweight="3.1pt">
              <v:path arrowok="t"/>
            </v:shape>
            <v:shape id="_x0000_s4087" style="position:absolute;left:510;top:15271;width:0;height:89" coordorigin="510,15271" coordsize="0,89" path="m510,15360r,-89e" filled="f" strokeweight="3.1pt">
              <v:path arrowok="t"/>
            </v:shape>
            <v:shape id="_x0000_s4086" style="position:absolute;left:480;top:15353;width:89;height:0" coordorigin="480,15353" coordsize="89,0" path="m480,15353r89,e" filled="f" strokeweight=".82pt">
              <v:path arrowok="t"/>
            </v:shape>
            <v:shape id="_x0000_s4085" type="#_x0000_t75" style="position:absolute;left:569;top:15271;width:11102;height:89">
              <v:imagedata r:id="rId8" o:title=""/>
            </v:shape>
            <v:shape id="_x0000_s4084" style="position:absolute;left:11753;top:15271;width:0;height:89" coordorigin="11753,15271" coordsize="0,89" path="m11753,15360r,-89e" filled="f" strokeweight=".82pt">
              <v:path arrowok="t"/>
            </v:shape>
            <v:shape id="_x0000_s4083"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r w:rsidR="00A93158">
        <w:rPr>
          <w:position w:val="-1"/>
          <w:sz w:val="22"/>
          <w:szCs w:val="22"/>
        </w:rPr>
        <w:t>12</w:t>
      </w:r>
    </w:p>
    <w:p w14:paraId="4ADB5A4B" w14:textId="77777777" w:rsidR="00EA508A" w:rsidRDefault="00EA508A">
      <w:pPr>
        <w:spacing w:line="200" w:lineRule="exact"/>
      </w:pPr>
    </w:p>
    <w:p w14:paraId="5C23CFE7" w14:textId="77777777" w:rsidR="00EA508A" w:rsidRDefault="00EA508A">
      <w:pPr>
        <w:spacing w:before="16" w:line="220" w:lineRule="exact"/>
        <w:rPr>
          <w:sz w:val="22"/>
          <w:szCs w:val="22"/>
        </w:rPr>
      </w:pPr>
    </w:p>
    <w:p w14:paraId="64EBC548" w14:textId="77777777" w:rsidR="00EA508A" w:rsidRDefault="00A93158">
      <w:pPr>
        <w:spacing w:before="28" w:line="258" w:lineRule="auto"/>
        <w:ind w:left="100" w:right="148"/>
        <w:rPr>
          <w:sz w:val="24"/>
          <w:szCs w:val="24"/>
        </w:rPr>
      </w:pPr>
      <w:r>
        <w:rPr>
          <w:w w:val="99"/>
          <w:sz w:val="24"/>
          <w:szCs w:val="24"/>
        </w:rPr>
        <w:t>IGNTU's</w:t>
      </w:r>
      <w:r>
        <w:rPr>
          <w:sz w:val="24"/>
          <w:szCs w:val="24"/>
        </w:rPr>
        <w:t xml:space="preserve"> </w:t>
      </w:r>
      <w:proofErr w:type="spellStart"/>
      <w:proofErr w:type="gramStart"/>
      <w:r>
        <w:rPr>
          <w:w w:val="99"/>
          <w:sz w:val="24"/>
          <w:szCs w:val="24"/>
        </w:rPr>
        <w:t>B.Voc</w:t>
      </w:r>
      <w:proofErr w:type="spellEnd"/>
      <w:proofErr w:type="gramEnd"/>
      <w:r>
        <w:rPr>
          <w:sz w:val="24"/>
          <w:szCs w:val="24"/>
        </w:rPr>
        <w:t xml:space="preserve"> </w:t>
      </w:r>
      <w:r>
        <w:rPr>
          <w:w w:val="99"/>
          <w:sz w:val="24"/>
          <w:szCs w:val="24"/>
        </w:rPr>
        <w:t>department</w:t>
      </w:r>
      <w:r>
        <w:rPr>
          <w:sz w:val="24"/>
          <w:szCs w:val="24"/>
        </w:rPr>
        <w:t xml:space="preserve"> </w:t>
      </w:r>
      <w:r>
        <w:rPr>
          <w:w w:val="99"/>
          <w:sz w:val="24"/>
          <w:szCs w:val="24"/>
        </w:rPr>
        <w:t>places</w:t>
      </w:r>
      <w:r>
        <w:rPr>
          <w:sz w:val="24"/>
          <w:szCs w:val="24"/>
        </w:rPr>
        <w:t xml:space="preserve"> </w:t>
      </w:r>
      <w:r>
        <w:rPr>
          <w:w w:val="99"/>
          <w:sz w:val="24"/>
          <w:szCs w:val="24"/>
        </w:rPr>
        <w:t>a</w:t>
      </w:r>
      <w:r>
        <w:rPr>
          <w:sz w:val="24"/>
          <w:szCs w:val="24"/>
        </w:rPr>
        <w:t xml:space="preserve"> </w:t>
      </w:r>
      <w:r>
        <w:rPr>
          <w:w w:val="99"/>
          <w:sz w:val="24"/>
          <w:szCs w:val="24"/>
        </w:rPr>
        <w:t>strong</w:t>
      </w:r>
      <w:r>
        <w:rPr>
          <w:sz w:val="24"/>
          <w:szCs w:val="24"/>
        </w:rPr>
        <w:t xml:space="preserve"> </w:t>
      </w:r>
      <w:r>
        <w:rPr>
          <w:w w:val="99"/>
          <w:sz w:val="24"/>
          <w:szCs w:val="24"/>
        </w:rPr>
        <w:t>emphasis</w:t>
      </w:r>
      <w:r>
        <w:rPr>
          <w:sz w:val="24"/>
          <w:szCs w:val="24"/>
        </w:rPr>
        <w:t xml:space="preserve"> </w:t>
      </w:r>
      <w:r>
        <w:rPr>
          <w:w w:val="99"/>
          <w:sz w:val="24"/>
          <w:szCs w:val="24"/>
        </w:rPr>
        <w:t>on</w:t>
      </w:r>
      <w:r>
        <w:rPr>
          <w:sz w:val="24"/>
          <w:szCs w:val="24"/>
        </w:rPr>
        <w:t xml:space="preserve"> </w:t>
      </w:r>
      <w:r>
        <w:rPr>
          <w:w w:val="99"/>
          <w:sz w:val="24"/>
          <w:szCs w:val="24"/>
        </w:rPr>
        <w:t>the</w:t>
      </w:r>
      <w:r>
        <w:rPr>
          <w:sz w:val="24"/>
          <w:szCs w:val="24"/>
        </w:rPr>
        <w:t xml:space="preserve"> </w:t>
      </w:r>
      <w:r>
        <w:rPr>
          <w:w w:val="99"/>
          <w:sz w:val="24"/>
          <w:szCs w:val="24"/>
        </w:rPr>
        <w:t>holistic</w:t>
      </w:r>
      <w:r>
        <w:rPr>
          <w:sz w:val="24"/>
          <w:szCs w:val="24"/>
        </w:rPr>
        <w:t xml:space="preserve"> </w:t>
      </w:r>
      <w:r>
        <w:rPr>
          <w:w w:val="99"/>
          <w:sz w:val="24"/>
          <w:szCs w:val="24"/>
        </w:rPr>
        <w:t>development</w:t>
      </w:r>
      <w:r>
        <w:rPr>
          <w:sz w:val="24"/>
          <w:szCs w:val="24"/>
        </w:rPr>
        <w:t xml:space="preserve"> </w:t>
      </w:r>
      <w:r>
        <w:rPr>
          <w:w w:val="99"/>
          <w:sz w:val="24"/>
          <w:szCs w:val="24"/>
        </w:rPr>
        <w:t>of</w:t>
      </w:r>
      <w:r>
        <w:rPr>
          <w:sz w:val="24"/>
          <w:szCs w:val="24"/>
        </w:rPr>
        <w:t xml:space="preserve"> </w:t>
      </w:r>
      <w:r>
        <w:rPr>
          <w:w w:val="99"/>
          <w:sz w:val="24"/>
          <w:szCs w:val="24"/>
        </w:rPr>
        <w:t>students. The</w:t>
      </w:r>
      <w:r>
        <w:rPr>
          <w:sz w:val="24"/>
          <w:szCs w:val="24"/>
        </w:rPr>
        <w:t xml:space="preserve"> </w:t>
      </w:r>
      <w:r>
        <w:rPr>
          <w:w w:val="99"/>
          <w:sz w:val="24"/>
          <w:szCs w:val="24"/>
        </w:rPr>
        <w:t>faculty</w:t>
      </w:r>
      <w:r>
        <w:rPr>
          <w:sz w:val="24"/>
          <w:szCs w:val="24"/>
        </w:rPr>
        <w:t xml:space="preserve"> </w:t>
      </w:r>
      <w:r>
        <w:rPr>
          <w:w w:val="99"/>
          <w:sz w:val="24"/>
          <w:szCs w:val="24"/>
        </w:rPr>
        <w:t>members</w:t>
      </w:r>
      <w:r>
        <w:rPr>
          <w:sz w:val="24"/>
          <w:szCs w:val="24"/>
        </w:rPr>
        <w:t xml:space="preserve"> </w:t>
      </w:r>
      <w:r>
        <w:rPr>
          <w:w w:val="99"/>
          <w:sz w:val="24"/>
          <w:szCs w:val="24"/>
        </w:rPr>
        <w:t>are</w:t>
      </w:r>
      <w:r>
        <w:rPr>
          <w:sz w:val="24"/>
          <w:szCs w:val="24"/>
        </w:rPr>
        <w:t xml:space="preserve"> </w:t>
      </w:r>
      <w:r>
        <w:rPr>
          <w:w w:val="99"/>
          <w:sz w:val="24"/>
          <w:szCs w:val="24"/>
        </w:rPr>
        <w:t>highly</w:t>
      </w:r>
      <w:r>
        <w:rPr>
          <w:sz w:val="24"/>
          <w:szCs w:val="24"/>
        </w:rPr>
        <w:t xml:space="preserve"> </w:t>
      </w:r>
      <w:r>
        <w:rPr>
          <w:w w:val="99"/>
          <w:sz w:val="24"/>
          <w:szCs w:val="24"/>
        </w:rPr>
        <w:t>qualified,</w:t>
      </w:r>
      <w:r>
        <w:rPr>
          <w:sz w:val="24"/>
          <w:szCs w:val="24"/>
        </w:rPr>
        <w:t xml:space="preserve"> </w:t>
      </w:r>
      <w:r>
        <w:rPr>
          <w:w w:val="99"/>
          <w:sz w:val="24"/>
          <w:szCs w:val="24"/>
        </w:rPr>
        <w:t>experienced,</w:t>
      </w:r>
      <w:r>
        <w:rPr>
          <w:sz w:val="24"/>
          <w:szCs w:val="24"/>
        </w:rPr>
        <w:t xml:space="preserve"> </w:t>
      </w:r>
      <w:r>
        <w:rPr>
          <w:w w:val="99"/>
          <w:sz w:val="24"/>
          <w:szCs w:val="24"/>
        </w:rPr>
        <w:t>and</w:t>
      </w:r>
      <w:r>
        <w:rPr>
          <w:sz w:val="24"/>
          <w:szCs w:val="24"/>
        </w:rPr>
        <w:t xml:space="preserve"> </w:t>
      </w:r>
      <w:r>
        <w:rPr>
          <w:w w:val="99"/>
          <w:sz w:val="24"/>
          <w:szCs w:val="24"/>
        </w:rPr>
        <w:t>dedicated</w:t>
      </w:r>
      <w:r>
        <w:rPr>
          <w:sz w:val="24"/>
          <w:szCs w:val="24"/>
        </w:rPr>
        <w:t xml:space="preserve"> </w:t>
      </w:r>
      <w:r>
        <w:rPr>
          <w:w w:val="99"/>
          <w:sz w:val="24"/>
          <w:szCs w:val="24"/>
        </w:rPr>
        <w:t>individuals</w:t>
      </w:r>
      <w:r>
        <w:rPr>
          <w:sz w:val="24"/>
          <w:szCs w:val="24"/>
        </w:rPr>
        <w:t xml:space="preserve"> </w:t>
      </w:r>
      <w:r>
        <w:rPr>
          <w:w w:val="99"/>
          <w:sz w:val="24"/>
          <w:szCs w:val="24"/>
        </w:rPr>
        <w:t>who</w:t>
      </w:r>
      <w:r>
        <w:rPr>
          <w:sz w:val="24"/>
          <w:szCs w:val="24"/>
        </w:rPr>
        <w:t xml:space="preserve"> </w:t>
      </w:r>
      <w:r>
        <w:rPr>
          <w:w w:val="99"/>
          <w:sz w:val="24"/>
          <w:szCs w:val="24"/>
        </w:rPr>
        <w:t>provide mentorship</w:t>
      </w:r>
      <w:r>
        <w:rPr>
          <w:sz w:val="24"/>
          <w:szCs w:val="24"/>
        </w:rPr>
        <w:t xml:space="preserve"> </w:t>
      </w:r>
      <w:r>
        <w:rPr>
          <w:w w:val="99"/>
          <w:sz w:val="24"/>
          <w:szCs w:val="24"/>
        </w:rPr>
        <w:t>and</w:t>
      </w:r>
      <w:r>
        <w:rPr>
          <w:sz w:val="24"/>
          <w:szCs w:val="24"/>
        </w:rPr>
        <w:t xml:space="preserve"> </w:t>
      </w:r>
      <w:r>
        <w:rPr>
          <w:w w:val="99"/>
          <w:sz w:val="24"/>
          <w:szCs w:val="24"/>
        </w:rPr>
        <w:t>guidance</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students.</w:t>
      </w:r>
      <w:r>
        <w:rPr>
          <w:sz w:val="24"/>
          <w:szCs w:val="24"/>
        </w:rPr>
        <w:t xml:space="preserve"> </w:t>
      </w:r>
      <w:r>
        <w:rPr>
          <w:w w:val="99"/>
          <w:sz w:val="24"/>
          <w:szCs w:val="24"/>
        </w:rPr>
        <w:t>They</w:t>
      </w:r>
      <w:r>
        <w:rPr>
          <w:sz w:val="24"/>
          <w:szCs w:val="24"/>
        </w:rPr>
        <w:t xml:space="preserve"> </w:t>
      </w:r>
      <w:r>
        <w:rPr>
          <w:w w:val="99"/>
          <w:sz w:val="24"/>
          <w:szCs w:val="24"/>
        </w:rPr>
        <w:t>employ</w:t>
      </w:r>
      <w:r>
        <w:rPr>
          <w:sz w:val="24"/>
          <w:szCs w:val="24"/>
        </w:rPr>
        <w:t xml:space="preserve"> </w:t>
      </w:r>
      <w:r>
        <w:rPr>
          <w:w w:val="99"/>
          <w:sz w:val="24"/>
          <w:szCs w:val="24"/>
        </w:rPr>
        <w:t>innovative</w:t>
      </w:r>
      <w:r>
        <w:rPr>
          <w:sz w:val="24"/>
          <w:szCs w:val="24"/>
        </w:rPr>
        <w:t xml:space="preserve"> </w:t>
      </w:r>
      <w:r>
        <w:rPr>
          <w:w w:val="99"/>
          <w:sz w:val="24"/>
          <w:szCs w:val="24"/>
        </w:rPr>
        <w:t>teaching</w:t>
      </w:r>
      <w:r>
        <w:rPr>
          <w:sz w:val="24"/>
          <w:szCs w:val="24"/>
        </w:rPr>
        <w:t xml:space="preserve"> </w:t>
      </w:r>
      <w:r>
        <w:rPr>
          <w:w w:val="99"/>
          <w:sz w:val="24"/>
          <w:szCs w:val="24"/>
        </w:rPr>
        <w:t>methodologies, including</w:t>
      </w:r>
      <w:r>
        <w:rPr>
          <w:sz w:val="24"/>
          <w:szCs w:val="24"/>
        </w:rPr>
        <w:t xml:space="preserve"> </w:t>
      </w:r>
      <w:r>
        <w:rPr>
          <w:w w:val="99"/>
          <w:sz w:val="24"/>
          <w:szCs w:val="24"/>
        </w:rPr>
        <w:t>interactive</w:t>
      </w:r>
      <w:r>
        <w:rPr>
          <w:sz w:val="24"/>
          <w:szCs w:val="24"/>
        </w:rPr>
        <w:t xml:space="preserve"> </w:t>
      </w:r>
      <w:r>
        <w:rPr>
          <w:w w:val="99"/>
          <w:sz w:val="24"/>
          <w:szCs w:val="24"/>
        </w:rPr>
        <w:t>sessions,</w:t>
      </w:r>
      <w:r>
        <w:rPr>
          <w:sz w:val="24"/>
          <w:szCs w:val="24"/>
        </w:rPr>
        <w:t xml:space="preserve"> </w:t>
      </w:r>
      <w:r>
        <w:rPr>
          <w:w w:val="99"/>
          <w:sz w:val="24"/>
          <w:szCs w:val="24"/>
        </w:rPr>
        <w:t>practical</w:t>
      </w:r>
      <w:r>
        <w:rPr>
          <w:sz w:val="24"/>
          <w:szCs w:val="24"/>
        </w:rPr>
        <w:t xml:space="preserve"> </w:t>
      </w:r>
      <w:r>
        <w:rPr>
          <w:w w:val="99"/>
          <w:sz w:val="24"/>
          <w:szCs w:val="24"/>
        </w:rPr>
        <w:t>demonstrations,</w:t>
      </w:r>
      <w:r>
        <w:rPr>
          <w:sz w:val="24"/>
          <w:szCs w:val="24"/>
        </w:rPr>
        <w:t xml:space="preserve"> </w:t>
      </w:r>
      <w:r>
        <w:rPr>
          <w:w w:val="99"/>
          <w:sz w:val="24"/>
          <w:szCs w:val="24"/>
        </w:rPr>
        <w:t>case</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project-based</w:t>
      </w:r>
      <w:r>
        <w:rPr>
          <w:sz w:val="24"/>
          <w:szCs w:val="24"/>
        </w:rPr>
        <w:t xml:space="preserve"> </w:t>
      </w:r>
      <w:r>
        <w:rPr>
          <w:w w:val="99"/>
          <w:sz w:val="24"/>
          <w:szCs w:val="24"/>
        </w:rPr>
        <w:t>learning, to</w:t>
      </w:r>
      <w:r>
        <w:rPr>
          <w:sz w:val="24"/>
          <w:szCs w:val="24"/>
        </w:rPr>
        <w:t xml:space="preserve"> </w:t>
      </w:r>
      <w:r>
        <w:rPr>
          <w:w w:val="99"/>
          <w:sz w:val="24"/>
          <w:szCs w:val="24"/>
        </w:rPr>
        <w:t>foster</w:t>
      </w:r>
      <w:r>
        <w:rPr>
          <w:sz w:val="24"/>
          <w:szCs w:val="24"/>
        </w:rPr>
        <w:t xml:space="preserve"> </w:t>
      </w:r>
      <w:r>
        <w:rPr>
          <w:w w:val="99"/>
          <w:sz w:val="24"/>
          <w:szCs w:val="24"/>
        </w:rPr>
        <w:t>critical</w:t>
      </w:r>
      <w:r>
        <w:rPr>
          <w:sz w:val="24"/>
          <w:szCs w:val="24"/>
        </w:rPr>
        <w:t xml:space="preserve"> </w:t>
      </w:r>
      <w:r>
        <w:rPr>
          <w:w w:val="99"/>
          <w:sz w:val="24"/>
          <w:szCs w:val="24"/>
        </w:rPr>
        <w:t>thinking,</w:t>
      </w:r>
      <w:r>
        <w:rPr>
          <w:sz w:val="24"/>
          <w:szCs w:val="24"/>
        </w:rPr>
        <w:t xml:space="preserve"> </w:t>
      </w:r>
      <w:r>
        <w:rPr>
          <w:w w:val="99"/>
          <w:sz w:val="24"/>
          <w:szCs w:val="24"/>
        </w:rPr>
        <w:t>problem-solving</w:t>
      </w:r>
      <w:r>
        <w:rPr>
          <w:sz w:val="24"/>
          <w:szCs w:val="24"/>
        </w:rPr>
        <w:t xml:space="preserve"> </w:t>
      </w:r>
      <w:r>
        <w:rPr>
          <w:w w:val="99"/>
          <w:sz w:val="24"/>
          <w:szCs w:val="24"/>
        </w:rPr>
        <w:t>abilities,</w:t>
      </w:r>
      <w:r>
        <w:rPr>
          <w:sz w:val="24"/>
          <w:szCs w:val="24"/>
        </w:rPr>
        <w:t xml:space="preserve"> </w:t>
      </w:r>
      <w:r>
        <w:rPr>
          <w:w w:val="99"/>
          <w:sz w:val="24"/>
          <w:szCs w:val="24"/>
        </w:rPr>
        <w:t>and</w:t>
      </w:r>
      <w:r>
        <w:rPr>
          <w:sz w:val="24"/>
          <w:szCs w:val="24"/>
        </w:rPr>
        <w:t xml:space="preserve"> </w:t>
      </w:r>
      <w:r>
        <w:rPr>
          <w:w w:val="99"/>
          <w:sz w:val="24"/>
          <w:szCs w:val="24"/>
        </w:rPr>
        <w:t>entrepreneurial</w:t>
      </w:r>
      <w:r>
        <w:rPr>
          <w:sz w:val="24"/>
          <w:szCs w:val="24"/>
        </w:rPr>
        <w:t xml:space="preserve"> </w:t>
      </w:r>
      <w:r>
        <w:rPr>
          <w:w w:val="99"/>
          <w:sz w:val="24"/>
          <w:szCs w:val="24"/>
        </w:rPr>
        <w:t>skills</w:t>
      </w:r>
      <w:r>
        <w:rPr>
          <w:sz w:val="24"/>
          <w:szCs w:val="24"/>
        </w:rPr>
        <w:t xml:space="preserve"> </w:t>
      </w:r>
      <w:r>
        <w:rPr>
          <w:w w:val="99"/>
          <w:sz w:val="24"/>
          <w:szCs w:val="24"/>
        </w:rPr>
        <w:t>among</w:t>
      </w:r>
      <w:r>
        <w:rPr>
          <w:sz w:val="24"/>
          <w:szCs w:val="24"/>
        </w:rPr>
        <w:t xml:space="preserve"> </w:t>
      </w:r>
      <w:r>
        <w:rPr>
          <w:w w:val="99"/>
          <w:sz w:val="24"/>
          <w:szCs w:val="24"/>
        </w:rPr>
        <w:t>the students.</w:t>
      </w:r>
    </w:p>
    <w:p w14:paraId="43FC385E" w14:textId="77777777" w:rsidR="00EA508A" w:rsidRDefault="00EA508A">
      <w:pPr>
        <w:spacing w:before="4" w:line="160" w:lineRule="exact"/>
        <w:rPr>
          <w:sz w:val="16"/>
          <w:szCs w:val="16"/>
        </w:rPr>
      </w:pPr>
    </w:p>
    <w:p w14:paraId="3E0B467D" w14:textId="77777777" w:rsidR="00EA508A" w:rsidRDefault="00A93158">
      <w:pPr>
        <w:spacing w:line="258" w:lineRule="auto"/>
        <w:ind w:left="100" w:right="209"/>
        <w:rPr>
          <w:sz w:val="24"/>
          <w:szCs w:val="24"/>
        </w:rPr>
      </w:pP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also</w:t>
      </w:r>
      <w:r>
        <w:rPr>
          <w:sz w:val="24"/>
          <w:szCs w:val="24"/>
        </w:rPr>
        <w:t xml:space="preserve"> </w:t>
      </w:r>
      <w:r>
        <w:rPr>
          <w:w w:val="99"/>
          <w:sz w:val="24"/>
          <w:szCs w:val="24"/>
        </w:rPr>
        <w:t>emphasizes</w:t>
      </w:r>
      <w:r>
        <w:rPr>
          <w:sz w:val="24"/>
          <w:szCs w:val="24"/>
        </w:rPr>
        <w:t xml:space="preserve"> </w:t>
      </w:r>
      <w:r>
        <w:rPr>
          <w:w w:val="99"/>
          <w:sz w:val="24"/>
          <w:szCs w:val="24"/>
        </w:rPr>
        <w:t>the</w:t>
      </w:r>
      <w:r>
        <w:rPr>
          <w:sz w:val="24"/>
          <w:szCs w:val="24"/>
        </w:rPr>
        <w:t xml:space="preserve"> </w:t>
      </w:r>
      <w:r>
        <w:rPr>
          <w:w w:val="99"/>
          <w:sz w:val="24"/>
          <w:szCs w:val="24"/>
        </w:rPr>
        <w:t>preservation</w:t>
      </w:r>
      <w:r>
        <w:rPr>
          <w:sz w:val="24"/>
          <w:szCs w:val="24"/>
        </w:rPr>
        <w:t xml:space="preserve"> </w:t>
      </w:r>
      <w:r>
        <w:rPr>
          <w:w w:val="99"/>
          <w:sz w:val="24"/>
          <w:szCs w:val="24"/>
        </w:rPr>
        <w:t>and</w:t>
      </w:r>
      <w:r>
        <w:rPr>
          <w:sz w:val="24"/>
          <w:szCs w:val="24"/>
        </w:rPr>
        <w:t xml:space="preserve"> </w:t>
      </w:r>
      <w:r>
        <w:rPr>
          <w:w w:val="99"/>
          <w:sz w:val="24"/>
          <w:szCs w:val="24"/>
        </w:rPr>
        <w:t>promotion</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culture</w:t>
      </w:r>
      <w:r>
        <w:rPr>
          <w:sz w:val="24"/>
          <w:szCs w:val="24"/>
        </w:rPr>
        <w:t xml:space="preserve"> </w:t>
      </w:r>
      <w:r>
        <w:rPr>
          <w:w w:val="99"/>
          <w:sz w:val="24"/>
          <w:szCs w:val="24"/>
        </w:rPr>
        <w:t>and</w:t>
      </w:r>
      <w:r>
        <w:rPr>
          <w:sz w:val="24"/>
          <w:szCs w:val="24"/>
        </w:rPr>
        <w:t xml:space="preserve"> </w:t>
      </w:r>
      <w:r>
        <w:rPr>
          <w:w w:val="99"/>
          <w:sz w:val="24"/>
          <w:szCs w:val="24"/>
        </w:rPr>
        <w:t>traditions. Special</w:t>
      </w:r>
      <w:r>
        <w:rPr>
          <w:sz w:val="24"/>
          <w:szCs w:val="24"/>
        </w:rPr>
        <w:t xml:space="preserve"> </w:t>
      </w:r>
      <w:r>
        <w:rPr>
          <w:w w:val="99"/>
          <w:sz w:val="24"/>
          <w:szCs w:val="24"/>
        </w:rPr>
        <w:t>attention</w:t>
      </w:r>
      <w:r>
        <w:rPr>
          <w:sz w:val="24"/>
          <w:szCs w:val="24"/>
        </w:rPr>
        <w:t xml:space="preserve"> </w:t>
      </w:r>
      <w:r>
        <w:rPr>
          <w:w w:val="99"/>
          <w:sz w:val="24"/>
          <w:szCs w:val="24"/>
        </w:rPr>
        <w:t>is</w:t>
      </w:r>
      <w:r>
        <w:rPr>
          <w:sz w:val="24"/>
          <w:szCs w:val="24"/>
        </w:rPr>
        <w:t xml:space="preserve"> </w:t>
      </w:r>
      <w:r>
        <w:rPr>
          <w:w w:val="99"/>
          <w:sz w:val="24"/>
          <w:szCs w:val="24"/>
        </w:rPr>
        <w:t>given</w:t>
      </w:r>
      <w:r>
        <w:rPr>
          <w:sz w:val="24"/>
          <w:szCs w:val="24"/>
        </w:rPr>
        <w:t xml:space="preserve"> </w:t>
      </w:r>
      <w:r>
        <w:rPr>
          <w:w w:val="99"/>
          <w:sz w:val="24"/>
          <w:szCs w:val="24"/>
        </w:rPr>
        <w:t>to</w:t>
      </w:r>
      <w:r>
        <w:rPr>
          <w:sz w:val="24"/>
          <w:szCs w:val="24"/>
        </w:rPr>
        <w:t xml:space="preserve"> </w:t>
      </w:r>
      <w:r>
        <w:rPr>
          <w:w w:val="99"/>
          <w:sz w:val="24"/>
          <w:szCs w:val="24"/>
        </w:rPr>
        <w:t>incorporating</w:t>
      </w:r>
      <w:r>
        <w:rPr>
          <w:sz w:val="24"/>
          <w:szCs w:val="24"/>
        </w:rPr>
        <w:t xml:space="preserve"> </w:t>
      </w:r>
      <w:r>
        <w:rPr>
          <w:w w:val="99"/>
          <w:sz w:val="24"/>
          <w:szCs w:val="24"/>
        </w:rPr>
        <w:t>indigenous</w:t>
      </w:r>
      <w:r>
        <w:rPr>
          <w:sz w:val="24"/>
          <w:szCs w:val="24"/>
        </w:rPr>
        <w:t xml:space="preserve"> </w:t>
      </w:r>
      <w:r>
        <w:rPr>
          <w:w w:val="99"/>
          <w:sz w:val="24"/>
          <w:szCs w:val="24"/>
        </w:rPr>
        <w:t>knowledge</w:t>
      </w:r>
      <w:r>
        <w:rPr>
          <w:sz w:val="24"/>
          <w:szCs w:val="24"/>
        </w:rPr>
        <w:t xml:space="preserve"> </w:t>
      </w:r>
      <w:r>
        <w:rPr>
          <w:w w:val="99"/>
          <w:sz w:val="24"/>
          <w:szCs w:val="24"/>
        </w:rPr>
        <w:t>systems</w:t>
      </w:r>
      <w:r>
        <w:rPr>
          <w:sz w:val="24"/>
          <w:szCs w:val="24"/>
        </w:rPr>
        <w:t xml:space="preserve"> </w:t>
      </w:r>
      <w:r>
        <w:rPr>
          <w:w w:val="99"/>
          <w:sz w:val="24"/>
          <w:szCs w:val="24"/>
        </w:rPr>
        <w:t>into</w:t>
      </w:r>
      <w:r>
        <w:rPr>
          <w:sz w:val="24"/>
          <w:szCs w:val="24"/>
        </w:rPr>
        <w:t xml:space="preserve"> </w:t>
      </w:r>
      <w:r>
        <w:rPr>
          <w:w w:val="99"/>
          <w:sz w:val="24"/>
          <w:szCs w:val="24"/>
        </w:rPr>
        <w:t>the</w:t>
      </w:r>
      <w:r>
        <w:rPr>
          <w:sz w:val="24"/>
          <w:szCs w:val="24"/>
        </w:rPr>
        <w:t xml:space="preserve"> </w:t>
      </w:r>
      <w:r>
        <w:rPr>
          <w:w w:val="99"/>
          <w:sz w:val="24"/>
          <w:szCs w:val="24"/>
        </w:rPr>
        <w:t>curriculum, ensuring</w:t>
      </w:r>
      <w:r>
        <w:rPr>
          <w:sz w:val="24"/>
          <w:szCs w:val="24"/>
        </w:rPr>
        <w:t xml:space="preserve"> </w:t>
      </w:r>
      <w:r>
        <w:rPr>
          <w:w w:val="99"/>
          <w:sz w:val="24"/>
          <w:szCs w:val="24"/>
        </w:rPr>
        <w:t>that</w:t>
      </w:r>
      <w:r>
        <w:rPr>
          <w:sz w:val="24"/>
          <w:szCs w:val="24"/>
        </w:rPr>
        <w:t xml:space="preserve"> </w:t>
      </w:r>
      <w:r>
        <w:rPr>
          <w:w w:val="99"/>
          <w:sz w:val="24"/>
          <w:szCs w:val="24"/>
        </w:rPr>
        <w:t>students</w:t>
      </w:r>
      <w:r>
        <w:rPr>
          <w:sz w:val="24"/>
          <w:szCs w:val="24"/>
        </w:rPr>
        <w:t xml:space="preserve"> </w:t>
      </w:r>
      <w:r>
        <w:rPr>
          <w:w w:val="99"/>
          <w:sz w:val="24"/>
          <w:szCs w:val="24"/>
        </w:rPr>
        <w:t>are</w:t>
      </w:r>
      <w:r>
        <w:rPr>
          <w:sz w:val="24"/>
          <w:szCs w:val="24"/>
        </w:rPr>
        <w:t xml:space="preserve"> </w:t>
      </w:r>
      <w:r>
        <w:rPr>
          <w:w w:val="99"/>
          <w:sz w:val="24"/>
          <w:szCs w:val="24"/>
        </w:rPr>
        <w:t>connected</w:t>
      </w:r>
      <w:r>
        <w:rPr>
          <w:sz w:val="24"/>
          <w:szCs w:val="24"/>
        </w:rPr>
        <w:t xml:space="preserve"> </w:t>
      </w:r>
      <w:r>
        <w:rPr>
          <w:w w:val="99"/>
          <w:sz w:val="24"/>
          <w:szCs w:val="24"/>
        </w:rPr>
        <w:t>to</w:t>
      </w:r>
      <w:r>
        <w:rPr>
          <w:sz w:val="24"/>
          <w:szCs w:val="24"/>
        </w:rPr>
        <w:t xml:space="preserve"> </w:t>
      </w:r>
      <w:r>
        <w:rPr>
          <w:w w:val="99"/>
          <w:sz w:val="24"/>
          <w:szCs w:val="24"/>
        </w:rPr>
        <w:t>their</w:t>
      </w:r>
      <w:r>
        <w:rPr>
          <w:sz w:val="24"/>
          <w:szCs w:val="24"/>
        </w:rPr>
        <w:t xml:space="preserve"> </w:t>
      </w:r>
      <w:r>
        <w:rPr>
          <w:w w:val="99"/>
          <w:sz w:val="24"/>
          <w:szCs w:val="24"/>
        </w:rPr>
        <w:t>roots</w:t>
      </w:r>
      <w:r>
        <w:rPr>
          <w:sz w:val="24"/>
          <w:szCs w:val="24"/>
        </w:rPr>
        <w:t xml:space="preserve"> </w:t>
      </w:r>
      <w:r>
        <w:rPr>
          <w:w w:val="99"/>
          <w:sz w:val="24"/>
          <w:szCs w:val="24"/>
        </w:rPr>
        <w:t>while</w:t>
      </w:r>
      <w:r>
        <w:rPr>
          <w:sz w:val="24"/>
          <w:szCs w:val="24"/>
        </w:rPr>
        <w:t xml:space="preserve"> </w:t>
      </w:r>
      <w:r>
        <w:rPr>
          <w:w w:val="99"/>
          <w:sz w:val="24"/>
          <w:szCs w:val="24"/>
        </w:rPr>
        <w:t>acquiring</w:t>
      </w:r>
      <w:r>
        <w:rPr>
          <w:sz w:val="24"/>
          <w:szCs w:val="24"/>
        </w:rPr>
        <w:t xml:space="preserve"> </w:t>
      </w:r>
      <w:r>
        <w:rPr>
          <w:w w:val="99"/>
          <w:sz w:val="24"/>
          <w:szCs w:val="24"/>
        </w:rPr>
        <w:t>modern</w:t>
      </w:r>
      <w:r>
        <w:rPr>
          <w:sz w:val="24"/>
          <w:szCs w:val="24"/>
        </w:rPr>
        <w:t xml:space="preserve"> </w:t>
      </w:r>
      <w:r>
        <w:rPr>
          <w:w w:val="99"/>
          <w:sz w:val="24"/>
          <w:szCs w:val="24"/>
        </w:rPr>
        <w:t>skills.</w:t>
      </w:r>
      <w:r>
        <w:rPr>
          <w:sz w:val="24"/>
          <w:szCs w:val="24"/>
        </w:rPr>
        <w:t xml:space="preserve"> </w:t>
      </w:r>
      <w:r>
        <w:rPr>
          <w:w w:val="99"/>
          <w:sz w:val="24"/>
          <w:szCs w:val="24"/>
        </w:rPr>
        <w:t>This</w:t>
      </w:r>
      <w:r>
        <w:rPr>
          <w:sz w:val="24"/>
          <w:szCs w:val="24"/>
        </w:rPr>
        <w:t xml:space="preserve"> </w:t>
      </w:r>
      <w:r>
        <w:rPr>
          <w:w w:val="99"/>
          <w:sz w:val="24"/>
          <w:szCs w:val="24"/>
        </w:rPr>
        <w:t>approach not</w:t>
      </w:r>
      <w:r>
        <w:rPr>
          <w:sz w:val="24"/>
          <w:szCs w:val="24"/>
        </w:rPr>
        <w:t xml:space="preserve"> </w:t>
      </w:r>
      <w:r>
        <w:rPr>
          <w:w w:val="99"/>
          <w:sz w:val="24"/>
          <w:szCs w:val="24"/>
        </w:rPr>
        <w:t>only</w:t>
      </w:r>
      <w:r>
        <w:rPr>
          <w:sz w:val="24"/>
          <w:szCs w:val="24"/>
        </w:rPr>
        <w:t xml:space="preserve"> </w:t>
      </w:r>
      <w:r>
        <w:rPr>
          <w:w w:val="99"/>
          <w:sz w:val="24"/>
          <w:szCs w:val="24"/>
        </w:rPr>
        <w:t>empowers</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but</w:t>
      </w:r>
      <w:r>
        <w:rPr>
          <w:sz w:val="24"/>
          <w:szCs w:val="24"/>
        </w:rPr>
        <w:t xml:space="preserve"> </w:t>
      </w:r>
      <w:r>
        <w:rPr>
          <w:w w:val="99"/>
          <w:sz w:val="24"/>
          <w:szCs w:val="24"/>
        </w:rPr>
        <w:t>also</w:t>
      </w:r>
      <w:r>
        <w:rPr>
          <w:sz w:val="24"/>
          <w:szCs w:val="24"/>
        </w:rPr>
        <w:t xml:space="preserve"> </w:t>
      </w:r>
      <w:r>
        <w:rPr>
          <w:w w:val="99"/>
          <w:sz w:val="24"/>
          <w:szCs w:val="24"/>
        </w:rPr>
        <w:t>contributes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preservation</w:t>
      </w:r>
      <w:r>
        <w:rPr>
          <w:sz w:val="24"/>
          <w:szCs w:val="24"/>
        </w:rPr>
        <w:t xml:space="preserve"> </w:t>
      </w:r>
      <w:r>
        <w:rPr>
          <w:w w:val="99"/>
          <w:sz w:val="24"/>
          <w:szCs w:val="24"/>
        </w:rPr>
        <w:t>and</w:t>
      </w:r>
      <w:r>
        <w:rPr>
          <w:sz w:val="24"/>
          <w:szCs w:val="24"/>
        </w:rPr>
        <w:t xml:space="preserve"> </w:t>
      </w:r>
      <w:r>
        <w:rPr>
          <w:w w:val="99"/>
          <w:sz w:val="24"/>
          <w:szCs w:val="24"/>
        </w:rPr>
        <w:t>revitalization of</w:t>
      </w:r>
      <w:r>
        <w:rPr>
          <w:sz w:val="24"/>
          <w:szCs w:val="24"/>
        </w:rPr>
        <w:t xml:space="preserve"> </w:t>
      </w:r>
      <w:r>
        <w:rPr>
          <w:w w:val="99"/>
          <w:sz w:val="24"/>
          <w:szCs w:val="24"/>
        </w:rPr>
        <w:t>indigenous</w:t>
      </w:r>
      <w:r>
        <w:rPr>
          <w:sz w:val="24"/>
          <w:szCs w:val="24"/>
        </w:rPr>
        <w:t xml:space="preserve"> </w:t>
      </w:r>
      <w:r>
        <w:rPr>
          <w:w w:val="99"/>
          <w:sz w:val="24"/>
          <w:szCs w:val="24"/>
        </w:rPr>
        <w:t>practices</w:t>
      </w:r>
      <w:r>
        <w:rPr>
          <w:sz w:val="24"/>
          <w:szCs w:val="24"/>
        </w:rPr>
        <w:t xml:space="preserve"> </w:t>
      </w:r>
      <w:r>
        <w:rPr>
          <w:w w:val="99"/>
          <w:sz w:val="24"/>
          <w:szCs w:val="24"/>
        </w:rPr>
        <w:t>and</w:t>
      </w:r>
      <w:r>
        <w:rPr>
          <w:sz w:val="24"/>
          <w:szCs w:val="24"/>
        </w:rPr>
        <w:t xml:space="preserve"> </w:t>
      </w:r>
      <w:r>
        <w:rPr>
          <w:w w:val="99"/>
          <w:sz w:val="24"/>
          <w:szCs w:val="24"/>
        </w:rPr>
        <w:t>knowledge.</w:t>
      </w:r>
    </w:p>
    <w:p w14:paraId="519C092B" w14:textId="77777777" w:rsidR="00EA508A" w:rsidRDefault="00EA508A">
      <w:pPr>
        <w:spacing w:before="2" w:line="160" w:lineRule="exact"/>
        <w:rPr>
          <w:sz w:val="16"/>
          <w:szCs w:val="16"/>
        </w:rPr>
      </w:pPr>
    </w:p>
    <w:p w14:paraId="6A1895B4" w14:textId="77777777" w:rsidR="00EA508A" w:rsidRDefault="00A93158">
      <w:pPr>
        <w:spacing w:line="258" w:lineRule="auto"/>
        <w:ind w:left="100" w:right="204"/>
        <w:rPr>
          <w:sz w:val="24"/>
          <w:szCs w:val="24"/>
        </w:rPr>
      </w:pPr>
      <w:r>
        <w:rPr>
          <w:w w:val="99"/>
          <w:sz w:val="24"/>
          <w:szCs w:val="24"/>
        </w:rPr>
        <w:t>Furthermore,</w:t>
      </w:r>
      <w:r>
        <w:rPr>
          <w:sz w:val="24"/>
          <w:szCs w:val="24"/>
        </w:rPr>
        <w:t xml:space="preserve"> </w:t>
      </w:r>
      <w:r>
        <w:rPr>
          <w:w w:val="99"/>
          <w:sz w:val="24"/>
          <w:szCs w:val="24"/>
        </w:rPr>
        <w:t>the</w:t>
      </w:r>
      <w:r>
        <w:rPr>
          <w:sz w:val="24"/>
          <w:szCs w:val="24"/>
        </w:rPr>
        <w:t xml:space="preserve"> </w:t>
      </w:r>
      <w:proofErr w:type="spellStart"/>
      <w:proofErr w:type="gramStart"/>
      <w:r>
        <w:rPr>
          <w:w w:val="99"/>
          <w:sz w:val="24"/>
          <w:szCs w:val="24"/>
        </w:rPr>
        <w:t>B.Voc</w:t>
      </w:r>
      <w:proofErr w:type="spellEnd"/>
      <w:proofErr w:type="gramEnd"/>
      <w:r>
        <w:rPr>
          <w:sz w:val="24"/>
          <w:szCs w:val="24"/>
        </w:rPr>
        <w:t xml:space="preserve"> </w:t>
      </w:r>
      <w:r>
        <w:rPr>
          <w:w w:val="99"/>
          <w:sz w:val="24"/>
          <w:szCs w:val="24"/>
        </w:rPr>
        <w:t>department</w:t>
      </w:r>
      <w:r>
        <w:rPr>
          <w:sz w:val="24"/>
          <w:szCs w:val="24"/>
        </w:rPr>
        <w:t xml:space="preserve"> </w:t>
      </w:r>
      <w:r>
        <w:rPr>
          <w:w w:val="99"/>
          <w:sz w:val="24"/>
          <w:szCs w:val="24"/>
        </w:rPr>
        <w:t>at</w:t>
      </w:r>
      <w:r>
        <w:rPr>
          <w:sz w:val="24"/>
          <w:szCs w:val="24"/>
        </w:rPr>
        <w:t xml:space="preserve"> </w:t>
      </w:r>
      <w:r>
        <w:rPr>
          <w:w w:val="99"/>
          <w:sz w:val="24"/>
          <w:szCs w:val="24"/>
        </w:rPr>
        <w:t>IGNTU</w:t>
      </w:r>
      <w:r>
        <w:rPr>
          <w:sz w:val="24"/>
          <w:szCs w:val="24"/>
        </w:rPr>
        <w:t xml:space="preserve"> </w:t>
      </w:r>
      <w:r>
        <w:rPr>
          <w:w w:val="99"/>
          <w:sz w:val="24"/>
          <w:szCs w:val="24"/>
        </w:rPr>
        <w:t>encourages</w:t>
      </w:r>
      <w:r>
        <w:rPr>
          <w:sz w:val="24"/>
          <w:szCs w:val="24"/>
        </w:rPr>
        <w:t xml:space="preserve"> </w:t>
      </w:r>
      <w:r>
        <w:rPr>
          <w:w w:val="99"/>
          <w:sz w:val="24"/>
          <w:szCs w:val="24"/>
        </w:rPr>
        <w:t>research</w:t>
      </w:r>
      <w:r>
        <w:rPr>
          <w:sz w:val="24"/>
          <w:szCs w:val="24"/>
        </w:rPr>
        <w:t xml:space="preserve"> </w:t>
      </w:r>
      <w:r>
        <w:rPr>
          <w:w w:val="99"/>
          <w:sz w:val="24"/>
          <w:szCs w:val="24"/>
        </w:rPr>
        <w:t>and</w:t>
      </w:r>
      <w:r>
        <w:rPr>
          <w:sz w:val="24"/>
          <w:szCs w:val="24"/>
        </w:rPr>
        <w:t xml:space="preserve"> </w:t>
      </w:r>
      <w:r>
        <w:rPr>
          <w:w w:val="99"/>
          <w:sz w:val="24"/>
          <w:szCs w:val="24"/>
        </w:rPr>
        <w:t>innovation</w:t>
      </w:r>
      <w:r>
        <w:rPr>
          <w:sz w:val="24"/>
          <w:szCs w:val="24"/>
        </w:rPr>
        <w:t xml:space="preserve"> </w:t>
      </w:r>
      <w:r>
        <w:rPr>
          <w:w w:val="99"/>
          <w:sz w:val="24"/>
          <w:szCs w:val="24"/>
        </w:rPr>
        <w:t>among students.</w:t>
      </w:r>
      <w:r>
        <w:rPr>
          <w:sz w:val="24"/>
          <w:szCs w:val="24"/>
        </w:rPr>
        <w:t xml:space="preserve"> </w:t>
      </w:r>
      <w:r>
        <w:rPr>
          <w:w w:val="99"/>
          <w:sz w:val="24"/>
          <w:szCs w:val="24"/>
        </w:rPr>
        <w:t>It</w:t>
      </w:r>
      <w:r>
        <w:rPr>
          <w:sz w:val="24"/>
          <w:szCs w:val="24"/>
        </w:rPr>
        <w:t xml:space="preserve"> </w:t>
      </w:r>
      <w:r>
        <w:rPr>
          <w:w w:val="99"/>
          <w:sz w:val="24"/>
          <w:szCs w:val="24"/>
        </w:rPr>
        <w:t>provides</w:t>
      </w:r>
      <w:r>
        <w:rPr>
          <w:sz w:val="24"/>
          <w:szCs w:val="24"/>
        </w:rPr>
        <w:t xml:space="preserve"> </w:t>
      </w:r>
      <w:r>
        <w:rPr>
          <w:w w:val="99"/>
          <w:sz w:val="24"/>
          <w:szCs w:val="24"/>
        </w:rPr>
        <w:t>opportunities</w:t>
      </w:r>
      <w:r>
        <w:rPr>
          <w:sz w:val="24"/>
          <w:szCs w:val="24"/>
        </w:rPr>
        <w:t xml:space="preserve"> </w:t>
      </w:r>
      <w:r>
        <w:rPr>
          <w:w w:val="99"/>
          <w:sz w:val="24"/>
          <w:szCs w:val="24"/>
        </w:rPr>
        <w:t>for</w:t>
      </w:r>
      <w:r>
        <w:rPr>
          <w:sz w:val="24"/>
          <w:szCs w:val="24"/>
        </w:rPr>
        <w:t xml:space="preserve"> </w:t>
      </w:r>
      <w:r>
        <w:rPr>
          <w:w w:val="99"/>
          <w:sz w:val="24"/>
          <w:szCs w:val="24"/>
        </w:rPr>
        <w:t>students</w:t>
      </w:r>
      <w:r>
        <w:rPr>
          <w:sz w:val="24"/>
          <w:szCs w:val="24"/>
        </w:rPr>
        <w:t xml:space="preserve"> </w:t>
      </w:r>
      <w:r>
        <w:rPr>
          <w:w w:val="99"/>
          <w:sz w:val="24"/>
          <w:szCs w:val="24"/>
        </w:rPr>
        <w:t>to</w:t>
      </w:r>
      <w:r>
        <w:rPr>
          <w:sz w:val="24"/>
          <w:szCs w:val="24"/>
        </w:rPr>
        <w:t xml:space="preserve"> </w:t>
      </w:r>
      <w:r>
        <w:rPr>
          <w:w w:val="99"/>
          <w:sz w:val="24"/>
          <w:szCs w:val="24"/>
        </w:rPr>
        <w:t>engage</w:t>
      </w:r>
      <w:r>
        <w:rPr>
          <w:sz w:val="24"/>
          <w:szCs w:val="24"/>
        </w:rPr>
        <w:t xml:space="preserve"> </w:t>
      </w:r>
      <w:r>
        <w:rPr>
          <w:w w:val="99"/>
          <w:sz w:val="24"/>
          <w:szCs w:val="24"/>
        </w:rPr>
        <w:t>in</w:t>
      </w:r>
      <w:r>
        <w:rPr>
          <w:sz w:val="24"/>
          <w:szCs w:val="24"/>
        </w:rPr>
        <w:t xml:space="preserve"> </w:t>
      </w:r>
      <w:r>
        <w:rPr>
          <w:w w:val="99"/>
          <w:sz w:val="24"/>
          <w:szCs w:val="24"/>
        </w:rPr>
        <w:t>research</w:t>
      </w:r>
      <w:r>
        <w:rPr>
          <w:sz w:val="24"/>
          <w:szCs w:val="24"/>
        </w:rPr>
        <w:t xml:space="preserve"> </w:t>
      </w:r>
      <w:r>
        <w:rPr>
          <w:w w:val="99"/>
          <w:sz w:val="24"/>
          <w:szCs w:val="24"/>
        </w:rPr>
        <w:t>projects,</w:t>
      </w:r>
      <w:r>
        <w:rPr>
          <w:sz w:val="24"/>
          <w:szCs w:val="24"/>
        </w:rPr>
        <w:t xml:space="preserve"> </w:t>
      </w:r>
      <w:r>
        <w:rPr>
          <w:w w:val="99"/>
          <w:sz w:val="24"/>
          <w:szCs w:val="24"/>
        </w:rPr>
        <w:t>collaborate</w:t>
      </w:r>
      <w:r>
        <w:rPr>
          <w:sz w:val="24"/>
          <w:szCs w:val="24"/>
        </w:rPr>
        <w:t xml:space="preserve"> </w:t>
      </w:r>
      <w:r>
        <w:rPr>
          <w:w w:val="99"/>
          <w:sz w:val="24"/>
          <w:szCs w:val="24"/>
        </w:rPr>
        <w:t>with faculty</w:t>
      </w:r>
      <w:r>
        <w:rPr>
          <w:sz w:val="24"/>
          <w:szCs w:val="24"/>
        </w:rPr>
        <w:t xml:space="preserve"> </w:t>
      </w:r>
      <w:r>
        <w:rPr>
          <w:w w:val="99"/>
          <w:sz w:val="24"/>
          <w:szCs w:val="24"/>
        </w:rPr>
        <w:t>members,</w:t>
      </w:r>
      <w:r>
        <w:rPr>
          <w:sz w:val="24"/>
          <w:szCs w:val="24"/>
        </w:rPr>
        <w:t xml:space="preserve"> </w:t>
      </w:r>
      <w:r>
        <w:rPr>
          <w:w w:val="99"/>
          <w:sz w:val="24"/>
          <w:szCs w:val="24"/>
        </w:rPr>
        <w:t>and</w:t>
      </w:r>
      <w:r>
        <w:rPr>
          <w:sz w:val="24"/>
          <w:szCs w:val="24"/>
        </w:rPr>
        <w:t xml:space="preserve"> </w:t>
      </w:r>
      <w:r>
        <w:rPr>
          <w:w w:val="99"/>
          <w:sz w:val="24"/>
          <w:szCs w:val="24"/>
        </w:rPr>
        <w:t>explore</w:t>
      </w:r>
      <w:r>
        <w:rPr>
          <w:sz w:val="24"/>
          <w:szCs w:val="24"/>
        </w:rPr>
        <w:t xml:space="preserve"> </w:t>
      </w:r>
      <w:r>
        <w:rPr>
          <w:w w:val="99"/>
          <w:sz w:val="24"/>
          <w:szCs w:val="24"/>
        </w:rPr>
        <w:t>innovative</w:t>
      </w:r>
      <w:r>
        <w:rPr>
          <w:sz w:val="24"/>
          <w:szCs w:val="24"/>
        </w:rPr>
        <w:t xml:space="preserve"> </w:t>
      </w:r>
      <w:r>
        <w:rPr>
          <w:w w:val="99"/>
          <w:sz w:val="24"/>
          <w:szCs w:val="24"/>
        </w:rPr>
        <w:t>solutions</w:t>
      </w:r>
      <w:r>
        <w:rPr>
          <w:sz w:val="24"/>
          <w:szCs w:val="24"/>
        </w:rPr>
        <w:t xml:space="preserve"> </w:t>
      </w:r>
      <w:r>
        <w:rPr>
          <w:w w:val="99"/>
          <w:sz w:val="24"/>
          <w:szCs w:val="24"/>
        </w:rPr>
        <w:t>to</w:t>
      </w:r>
      <w:r>
        <w:rPr>
          <w:sz w:val="24"/>
          <w:szCs w:val="24"/>
        </w:rPr>
        <w:t xml:space="preserve"> </w:t>
      </w:r>
      <w:r>
        <w:rPr>
          <w:w w:val="99"/>
          <w:sz w:val="24"/>
          <w:szCs w:val="24"/>
        </w:rPr>
        <w:t>address</w:t>
      </w:r>
      <w:r>
        <w:rPr>
          <w:sz w:val="24"/>
          <w:szCs w:val="24"/>
        </w:rPr>
        <w:t xml:space="preserve"> </w:t>
      </w:r>
      <w:r>
        <w:rPr>
          <w:w w:val="99"/>
          <w:sz w:val="24"/>
          <w:szCs w:val="24"/>
        </w:rPr>
        <w:t>societal</w:t>
      </w:r>
      <w:r>
        <w:rPr>
          <w:sz w:val="24"/>
          <w:szCs w:val="24"/>
        </w:rPr>
        <w:t xml:space="preserve"> </w:t>
      </w:r>
      <w:r>
        <w:rPr>
          <w:w w:val="99"/>
          <w:sz w:val="24"/>
          <w:szCs w:val="24"/>
        </w:rPr>
        <w:t>challenges.</w:t>
      </w:r>
      <w:r>
        <w:rPr>
          <w:sz w:val="24"/>
          <w:szCs w:val="24"/>
        </w:rPr>
        <w:t xml:space="preserve"> </w:t>
      </w:r>
      <w:r>
        <w:rPr>
          <w:w w:val="99"/>
          <w:sz w:val="24"/>
          <w:szCs w:val="24"/>
        </w:rPr>
        <w:t>This</w:t>
      </w:r>
      <w:r>
        <w:rPr>
          <w:sz w:val="24"/>
          <w:szCs w:val="24"/>
        </w:rPr>
        <w:t xml:space="preserve"> </w:t>
      </w:r>
      <w:r>
        <w:rPr>
          <w:w w:val="99"/>
          <w:sz w:val="24"/>
          <w:szCs w:val="24"/>
        </w:rPr>
        <w:t>research- driven</w:t>
      </w:r>
      <w:r>
        <w:rPr>
          <w:sz w:val="24"/>
          <w:szCs w:val="24"/>
        </w:rPr>
        <w:t xml:space="preserve"> </w:t>
      </w:r>
      <w:r>
        <w:rPr>
          <w:w w:val="99"/>
          <w:sz w:val="24"/>
          <w:szCs w:val="24"/>
        </w:rPr>
        <w:t>approach</w:t>
      </w:r>
      <w:r>
        <w:rPr>
          <w:sz w:val="24"/>
          <w:szCs w:val="24"/>
        </w:rPr>
        <w:t xml:space="preserve"> </w:t>
      </w:r>
      <w:r>
        <w:rPr>
          <w:w w:val="99"/>
          <w:sz w:val="24"/>
          <w:szCs w:val="24"/>
        </w:rPr>
        <w:t>nurtures</w:t>
      </w:r>
      <w:r>
        <w:rPr>
          <w:sz w:val="24"/>
          <w:szCs w:val="24"/>
        </w:rPr>
        <w:t xml:space="preserve"> </w:t>
      </w:r>
      <w:r>
        <w:rPr>
          <w:w w:val="99"/>
          <w:sz w:val="24"/>
          <w:szCs w:val="24"/>
        </w:rPr>
        <w:t>creativity,</w:t>
      </w:r>
      <w:r>
        <w:rPr>
          <w:sz w:val="24"/>
          <w:szCs w:val="24"/>
        </w:rPr>
        <w:t xml:space="preserve"> </w:t>
      </w:r>
      <w:r>
        <w:rPr>
          <w:w w:val="99"/>
          <w:sz w:val="24"/>
          <w:szCs w:val="24"/>
        </w:rPr>
        <w:t>intellectual</w:t>
      </w:r>
      <w:r>
        <w:rPr>
          <w:sz w:val="24"/>
          <w:szCs w:val="24"/>
        </w:rPr>
        <w:t xml:space="preserve"> </w:t>
      </w:r>
      <w:r>
        <w:rPr>
          <w:w w:val="99"/>
          <w:sz w:val="24"/>
          <w:szCs w:val="24"/>
        </w:rPr>
        <w:t>curiosity,</w:t>
      </w:r>
      <w:r>
        <w:rPr>
          <w:sz w:val="24"/>
          <w:szCs w:val="24"/>
        </w:rPr>
        <w:t xml:space="preserve"> </w:t>
      </w:r>
      <w:r>
        <w:rPr>
          <w:w w:val="99"/>
          <w:sz w:val="24"/>
          <w:szCs w:val="24"/>
        </w:rPr>
        <w:t>and</w:t>
      </w:r>
      <w:r>
        <w:rPr>
          <w:sz w:val="24"/>
          <w:szCs w:val="24"/>
        </w:rPr>
        <w:t xml:space="preserve"> </w:t>
      </w:r>
      <w:r>
        <w:rPr>
          <w:w w:val="99"/>
          <w:sz w:val="24"/>
          <w:szCs w:val="24"/>
        </w:rPr>
        <w:t>the</w:t>
      </w:r>
      <w:r>
        <w:rPr>
          <w:sz w:val="24"/>
          <w:szCs w:val="24"/>
        </w:rPr>
        <w:t xml:space="preserve"> </w:t>
      </w:r>
      <w:r>
        <w:rPr>
          <w:w w:val="99"/>
          <w:sz w:val="24"/>
          <w:szCs w:val="24"/>
        </w:rPr>
        <w:t>ability</w:t>
      </w:r>
      <w:r>
        <w:rPr>
          <w:sz w:val="24"/>
          <w:szCs w:val="24"/>
        </w:rPr>
        <w:t xml:space="preserve"> </w:t>
      </w:r>
      <w:r>
        <w:rPr>
          <w:w w:val="99"/>
          <w:sz w:val="24"/>
          <w:szCs w:val="24"/>
        </w:rPr>
        <w:t>to</w:t>
      </w:r>
      <w:r>
        <w:rPr>
          <w:sz w:val="24"/>
          <w:szCs w:val="24"/>
        </w:rPr>
        <w:t xml:space="preserve"> </w:t>
      </w:r>
      <w:r>
        <w:rPr>
          <w:w w:val="99"/>
          <w:sz w:val="24"/>
          <w:szCs w:val="24"/>
        </w:rPr>
        <w:t>contribute</w:t>
      </w:r>
      <w:r>
        <w:rPr>
          <w:sz w:val="24"/>
          <w:szCs w:val="24"/>
        </w:rPr>
        <w:t xml:space="preserve"> </w:t>
      </w:r>
      <w:r>
        <w:rPr>
          <w:w w:val="99"/>
          <w:sz w:val="24"/>
          <w:szCs w:val="24"/>
        </w:rPr>
        <w:t>to knowledge</w:t>
      </w:r>
      <w:r>
        <w:rPr>
          <w:sz w:val="24"/>
          <w:szCs w:val="24"/>
        </w:rPr>
        <w:t xml:space="preserve"> </w:t>
      </w:r>
      <w:r>
        <w:rPr>
          <w:w w:val="99"/>
          <w:sz w:val="24"/>
          <w:szCs w:val="24"/>
        </w:rPr>
        <w:t>creation</w:t>
      </w:r>
      <w:r>
        <w:rPr>
          <w:sz w:val="24"/>
          <w:szCs w:val="24"/>
        </w:rPr>
        <w:t xml:space="preserve"> </w:t>
      </w:r>
      <w:r>
        <w:rPr>
          <w:w w:val="99"/>
          <w:sz w:val="24"/>
          <w:szCs w:val="24"/>
        </w:rPr>
        <w:t>and</w:t>
      </w:r>
      <w:r>
        <w:rPr>
          <w:sz w:val="24"/>
          <w:szCs w:val="24"/>
        </w:rPr>
        <w:t xml:space="preserve"> </w:t>
      </w:r>
      <w:r>
        <w:rPr>
          <w:w w:val="99"/>
          <w:sz w:val="24"/>
          <w:szCs w:val="24"/>
        </w:rPr>
        <w:t>innovation</w:t>
      </w:r>
      <w:r>
        <w:rPr>
          <w:sz w:val="24"/>
          <w:szCs w:val="24"/>
        </w:rPr>
        <w:t xml:space="preserve"> </w:t>
      </w:r>
      <w:r>
        <w:rPr>
          <w:w w:val="99"/>
          <w:sz w:val="24"/>
          <w:szCs w:val="24"/>
        </w:rPr>
        <w:t>in</w:t>
      </w:r>
      <w:r>
        <w:rPr>
          <w:sz w:val="24"/>
          <w:szCs w:val="24"/>
        </w:rPr>
        <w:t xml:space="preserve"> </w:t>
      </w:r>
      <w:r>
        <w:rPr>
          <w:w w:val="99"/>
          <w:sz w:val="24"/>
          <w:szCs w:val="24"/>
        </w:rPr>
        <w:t>their</w:t>
      </w:r>
      <w:r>
        <w:rPr>
          <w:sz w:val="24"/>
          <w:szCs w:val="24"/>
        </w:rPr>
        <w:t xml:space="preserve"> </w:t>
      </w:r>
      <w:r>
        <w:rPr>
          <w:w w:val="99"/>
          <w:sz w:val="24"/>
          <w:szCs w:val="24"/>
        </w:rPr>
        <w:t>chosen</w:t>
      </w:r>
      <w:r>
        <w:rPr>
          <w:sz w:val="24"/>
          <w:szCs w:val="24"/>
        </w:rPr>
        <w:t xml:space="preserve"> </w:t>
      </w:r>
      <w:r>
        <w:rPr>
          <w:w w:val="99"/>
          <w:sz w:val="24"/>
          <w:szCs w:val="24"/>
        </w:rPr>
        <w:t>fields.</w:t>
      </w:r>
    </w:p>
    <w:p w14:paraId="4C34077C" w14:textId="77777777" w:rsidR="00EA508A" w:rsidRDefault="00EA508A">
      <w:pPr>
        <w:spacing w:before="4" w:line="160" w:lineRule="exact"/>
        <w:rPr>
          <w:sz w:val="16"/>
          <w:szCs w:val="16"/>
        </w:rPr>
      </w:pPr>
    </w:p>
    <w:p w14:paraId="03100BDF" w14:textId="77777777" w:rsidR="00EA508A" w:rsidRDefault="00A93158">
      <w:pPr>
        <w:spacing w:line="258" w:lineRule="auto"/>
        <w:ind w:left="100" w:right="88"/>
        <w:rPr>
          <w:sz w:val="24"/>
          <w:szCs w:val="24"/>
        </w:rPr>
      </w:pPr>
      <w:r>
        <w:rPr>
          <w:w w:val="99"/>
          <w:sz w:val="24"/>
          <w:szCs w:val="24"/>
        </w:rPr>
        <w:t>Upon</w:t>
      </w:r>
      <w:r>
        <w:rPr>
          <w:sz w:val="24"/>
          <w:szCs w:val="24"/>
        </w:rPr>
        <w:t xml:space="preserve"> </w:t>
      </w:r>
      <w:r>
        <w:rPr>
          <w:w w:val="99"/>
          <w:sz w:val="24"/>
          <w:szCs w:val="24"/>
        </w:rPr>
        <w:t>successful</w:t>
      </w:r>
      <w:r>
        <w:rPr>
          <w:sz w:val="24"/>
          <w:szCs w:val="24"/>
        </w:rPr>
        <w:t xml:space="preserve"> </w:t>
      </w:r>
      <w:r>
        <w:rPr>
          <w:w w:val="99"/>
          <w:sz w:val="24"/>
          <w:szCs w:val="24"/>
        </w:rPr>
        <w:t>completion</w:t>
      </w:r>
      <w:r>
        <w:rPr>
          <w:sz w:val="24"/>
          <w:szCs w:val="24"/>
        </w:rPr>
        <w:t xml:space="preserve"> </w:t>
      </w:r>
      <w:r>
        <w:rPr>
          <w:w w:val="99"/>
          <w:sz w:val="24"/>
          <w:szCs w:val="24"/>
        </w:rPr>
        <w:t>of</w:t>
      </w:r>
      <w:r>
        <w:rPr>
          <w:sz w:val="24"/>
          <w:szCs w:val="24"/>
        </w:rPr>
        <w:t xml:space="preserve"> </w:t>
      </w:r>
      <w:r>
        <w:rPr>
          <w:w w:val="99"/>
          <w:sz w:val="24"/>
          <w:szCs w:val="24"/>
        </w:rPr>
        <w:t>their</w:t>
      </w:r>
      <w:r>
        <w:rPr>
          <w:sz w:val="24"/>
          <w:szCs w:val="24"/>
        </w:rPr>
        <w:t xml:space="preserve"> </w:t>
      </w:r>
      <w:proofErr w:type="spellStart"/>
      <w:proofErr w:type="gramStart"/>
      <w:r>
        <w:rPr>
          <w:w w:val="99"/>
          <w:sz w:val="24"/>
          <w:szCs w:val="24"/>
        </w:rPr>
        <w:t>B.Voc</w:t>
      </w:r>
      <w:proofErr w:type="spellEnd"/>
      <w:proofErr w:type="gramEnd"/>
      <w:r>
        <w:rPr>
          <w:sz w:val="24"/>
          <w:szCs w:val="24"/>
        </w:rPr>
        <w:t xml:space="preserve"> </w:t>
      </w:r>
      <w:r>
        <w:rPr>
          <w:w w:val="99"/>
          <w:sz w:val="24"/>
          <w:szCs w:val="24"/>
        </w:rPr>
        <w:t>programs,</w:t>
      </w:r>
      <w:r>
        <w:rPr>
          <w:sz w:val="24"/>
          <w:szCs w:val="24"/>
        </w:rPr>
        <w:t xml:space="preserve"> </w:t>
      </w:r>
      <w:r>
        <w:rPr>
          <w:w w:val="99"/>
          <w:sz w:val="24"/>
          <w:szCs w:val="24"/>
        </w:rPr>
        <w:t>graduates</w:t>
      </w:r>
      <w:r>
        <w:rPr>
          <w:sz w:val="24"/>
          <w:szCs w:val="24"/>
        </w:rPr>
        <w:t xml:space="preserve"> </w:t>
      </w:r>
      <w:r>
        <w:rPr>
          <w:w w:val="99"/>
          <w:sz w:val="24"/>
          <w:szCs w:val="24"/>
        </w:rPr>
        <w:t>from</w:t>
      </w:r>
      <w:r>
        <w:rPr>
          <w:sz w:val="24"/>
          <w:szCs w:val="24"/>
        </w:rPr>
        <w:t xml:space="preserve"> </w:t>
      </w:r>
      <w:r>
        <w:rPr>
          <w:w w:val="99"/>
          <w:sz w:val="24"/>
          <w:szCs w:val="24"/>
        </w:rPr>
        <w:t>IGNTU's</w:t>
      </w:r>
      <w:r>
        <w:rPr>
          <w:sz w:val="24"/>
          <w:szCs w:val="24"/>
        </w:rPr>
        <w:t xml:space="preserve"> </w:t>
      </w:r>
      <w:proofErr w:type="spellStart"/>
      <w:r>
        <w:rPr>
          <w:w w:val="99"/>
          <w:sz w:val="24"/>
          <w:szCs w:val="24"/>
        </w:rPr>
        <w:t>B.Voc</w:t>
      </w:r>
      <w:proofErr w:type="spellEnd"/>
      <w:r>
        <w:rPr>
          <w:w w:val="99"/>
          <w:sz w:val="24"/>
          <w:szCs w:val="24"/>
        </w:rPr>
        <w:t xml:space="preserve"> department</w:t>
      </w:r>
      <w:r>
        <w:rPr>
          <w:sz w:val="24"/>
          <w:szCs w:val="24"/>
        </w:rPr>
        <w:t xml:space="preserve"> </w:t>
      </w:r>
      <w:r>
        <w:rPr>
          <w:w w:val="99"/>
          <w:sz w:val="24"/>
          <w:szCs w:val="24"/>
        </w:rPr>
        <w:t>possess</w:t>
      </w:r>
      <w:r>
        <w:rPr>
          <w:sz w:val="24"/>
          <w:szCs w:val="24"/>
        </w:rPr>
        <w:t xml:space="preserve"> </w:t>
      </w:r>
      <w:r>
        <w:rPr>
          <w:w w:val="99"/>
          <w:sz w:val="24"/>
          <w:szCs w:val="24"/>
        </w:rPr>
        <w:t>a</w:t>
      </w:r>
      <w:r>
        <w:rPr>
          <w:sz w:val="24"/>
          <w:szCs w:val="24"/>
        </w:rPr>
        <w:t xml:space="preserve"> </w:t>
      </w:r>
      <w:r>
        <w:rPr>
          <w:w w:val="99"/>
          <w:sz w:val="24"/>
          <w:szCs w:val="24"/>
        </w:rPr>
        <w:t>unique</w:t>
      </w:r>
      <w:r>
        <w:rPr>
          <w:sz w:val="24"/>
          <w:szCs w:val="24"/>
        </w:rPr>
        <w:t xml:space="preserve"> </w:t>
      </w:r>
      <w:r>
        <w:rPr>
          <w:w w:val="99"/>
          <w:sz w:val="24"/>
          <w:szCs w:val="24"/>
        </w:rPr>
        <w:t>blend</w:t>
      </w:r>
      <w:r>
        <w:rPr>
          <w:sz w:val="24"/>
          <w:szCs w:val="24"/>
        </w:rPr>
        <w:t xml:space="preserve"> </w:t>
      </w:r>
      <w:r>
        <w:rPr>
          <w:w w:val="99"/>
          <w:sz w:val="24"/>
          <w:szCs w:val="24"/>
        </w:rPr>
        <w:t>of</w:t>
      </w:r>
      <w:r>
        <w:rPr>
          <w:sz w:val="24"/>
          <w:szCs w:val="24"/>
        </w:rPr>
        <w:t xml:space="preserve"> </w:t>
      </w:r>
      <w:r>
        <w:rPr>
          <w:w w:val="99"/>
          <w:sz w:val="24"/>
          <w:szCs w:val="24"/>
        </w:rPr>
        <w:t>theoretical</w:t>
      </w:r>
      <w:r>
        <w:rPr>
          <w:sz w:val="24"/>
          <w:szCs w:val="24"/>
        </w:rPr>
        <w:t xml:space="preserve"> </w:t>
      </w:r>
      <w:r>
        <w:rPr>
          <w:w w:val="99"/>
          <w:sz w:val="24"/>
          <w:szCs w:val="24"/>
        </w:rPr>
        <w:t>knowledge,</w:t>
      </w:r>
      <w:r>
        <w:rPr>
          <w:sz w:val="24"/>
          <w:szCs w:val="24"/>
        </w:rPr>
        <w:t xml:space="preserve"> </w:t>
      </w:r>
      <w:r>
        <w:rPr>
          <w:w w:val="99"/>
          <w:sz w:val="24"/>
          <w:szCs w:val="24"/>
        </w:rPr>
        <w:t>practical</w:t>
      </w:r>
      <w:r>
        <w:rPr>
          <w:sz w:val="24"/>
          <w:szCs w:val="24"/>
        </w:rPr>
        <w:t xml:space="preserve"> </w:t>
      </w:r>
      <w:r>
        <w:rPr>
          <w:w w:val="99"/>
          <w:sz w:val="24"/>
          <w:szCs w:val="24"/>
        </w:rPr>
        <w:t>skills,</w:t>
      </w:r>
      <w:r>
        <w:rPr>
          <w:sz w:val="24"/>
          <w:szCs w:val="24"/>
        </w:rPr>
        <w:t xml:space="preserve"> </w:t>
      </w:r>
      <w:r>
        <w:rPr>
          <w:w w:val="99"/>
          <w:sz w:val="24"/>
          <w:szCs w:val="24"/>
        </w:rPr>
        <w:t>cultural</w:t>
      </w:r>
      <w:r>
        <w:rPr>
          <w:sz w:val="24"/>
          <w:szCs w:val="24"/>
        </w:rPr>
        <w:t xml:space="preserve"> </w:t>
      </w:r>
      <w:r>
        <w:rPr>
          <w:w w:val="99"/>
          <w:sz w:val="24"/>
          <w:szCs w:val="24"/>
        </w:rPr>
        <w:t>sensitivity, and</w:t>
      </w:r>
      <w:r>
        <w:rPr>
          <w:sz w:val="24"/>
          <w:szCs w:val="24"/>
        </w:rPr>
        <w:t xml:space="preserve"> </w:t>
      </w:r>
      <w:r>
        <w:rPr>
          <w:w w:val="99"/>
          <w:sz w:val="24"/>
          <w:szCs w:val="24"/>
        </w:rPr>
        <w:t>entrepreneurial</w:t>
      </w:r>
      <w:r>
        <w:rPr>
          <w:sz w:val="24"/>
          <w:szCs w:val="24"/>
        </w:rPr>
        <w:t xml:space="preserve"> </w:t>
      </w:r>
      <w:r>
        <w:rPr>
          <w:w w:val="99"/>
          <w:sz w:val="24"/>
          <w:szCs w:val="24"/>
        </w:rPr>
        <w:t>spirit.</w:t>
      </w:r>
      <w:r>
        <w:rPr>
          <w:sz w:val="24"/>
          <w:szCs w:val="24"/>
        </w:rPr>
        <w:t xml:space="preserve"> </w:t>
      </w:r>
      <w:r>
        <w:rPr>
          <w:w w:val="99"/>
          <w:sz w:val="24"/>
          <w:szCs w:val="24"/>
        </w:rPr>
        <w:t>They</w:t>
      </w:r>
      <w:r>
        <w:rPr>
          <w:sz w:val="24"/>
          <w:szCs w:val="24"/>
        </w:rPr>
        <w:t xml:space="preserve"> </w:t>
      </w:r>
      <w:r>
        <w:rPr>
          <w:w w:val="99"/>
          <w:sz w:val="24"/>
          <w:szCs w:val="24"/>
        </w:rPr>
        <w:t>are</w:t>
      </w:r>
      <w:r>
        <w:rPr>
          <w:sz w:val="24"/>
          <w:szCs w:val="24"/>
        </w:rPr>
        <w:t xml:space="preserve"> </w:t>
      </w:r>
      <w:r>
        <w:rPr>
          <w:w w:val="99"/>
          <w:sz w:val="24"/>
          <w:szCs w:val="24"/>
        </w:rPr>
        <w:t>well-equipped</w:t>
      </w:r>
      <w:r>
        <w:rPr>
          <w:sz w:val="24"/>
          <w:szCs w:val="24"/>
        </w:rPr>
        <w:t xml:space="preserve"> </w:t>
      </w:r>
      <w:r>
        <w:rPr>
          <w:w w:val="99"/>
          <w:sz w:val="24"/>
          <w:szCs w:val="24"/>
        </w:rPr>
        <w:t>to</w:t>
      </w:r>
      <w:r>
        <w:rPr>
          <w:sz w:val="24"/>
          <w:szCs w:val="24"/>
        </w:rPr>
        <w:t xml:space="preserve"> </w:t>
      </w:r>
      <w:r>
        <w:rPr>
          <w:w w:val="99"/>
          <w:sz w:val="24"/>
          <w:szCs w:val="24"/>
        </w:rPr>
        <w:t>meet</w:t>
      </w:r>
      <w:r>
        <w:rPr>
          <w:sz w:val="24"/>
          <w:szCs w:val="24"/>
        </w:rPr>
        <w:t xml:space="preserve"> </w:t>
      </w:r>
      <w:r>
        <w:rPr>
          <w:w w:val="99"/>
          <w:sz w:val="24"/>
          <w:szCs w:val="24"/>
        </w:rPr>
        <w:t>the</w:t>
      </w:r>
      <w:r>
        <w:rPr>
          <w:sz w:val="24"/>
          <w:szCs w:val="24"/>
        </w:rPr>
        <w:t xml:space="preserve"> </w:t>
      </w:r>
      <w:r>
        <w:rPr>
          <w:w w:val="99"/>
          <w:sz w:val="24"/>
          <w:szCs w:val="24"/>
        </w:rPr>
        <w:t>demands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industry,</w:t>
      </w:r>
      <w:r>
        <w:rPr>
          <w:sz w:val="24"/>
          <w:szCs w:val="24"/>
        </w:rPr>
        <w:t xml:space="preserve"> </w:t>
      </w:r>
      <w:r>
        <w:rPr>
          <w:w w:val="99"/>
          <w:sz w:val="24"/>
          <w:szCs w:val="24"/>
        </w:rPr>
        <w:t>start</w:t>
      </w:r>
      <w:r>
        <w:rPr>
          <w:sz w:val="24"/>
          <w:szCs w:val="24"/>
        </w:rPr>
        <w:t xml:space="preserve"> </w:t>
      </w:r>
      <w:r>
        <w:rPr>
          <w:w w:val="99"/>
          <w:sz w:val="24"/>
          <w:szCs w:val="24"/>
        </w:rPr>
        <w:t>their own</w:t>
      </w:r>
      <w:r>
        <w:rPr>
          <w:sz w:val="24"/>
          <w:szCs w:val="24"/>
        </w:rPr>
        <w:t xml:space="preserve"> </w:t>
      </w:r>
      <w:r>
        <w:rPr>
          <w:w w:val="99"/>
          <w:sz w:val="24"/>
          <w:szCs w:val="24"/>
        </w:rPr>
        <w:t>ventures,</w:t>
      </w:r>
      <w:r>
        <w:rPr>
          <w:sz w:val="24"/>
          <w:szCs w:val="24"/>
        </w:rPr>
        <w:t xml:space="preserve"> </w:t>
      </w:r>
      <w:r>
        <w:rPr>
          <w:w w:val="99"/>
          <w:sz w:val="24"/>
          <w:szCs w:val="24"/>
        </w:rPr>
        <w:t>or</w:t>
      </w:r>
      <w:r>
        <w:rPr>
          <w:sz w:val="24"/>
          <w:szCs w:val="24"/>
        </w:rPr>
        <w:t xml:space="preserve"> </w:t>
      </w:r>
      <w:r>
        <w:rPr>
          <w:w w:val="99"/>
          <w:sz w:val="24"/>
          <w:szCs w:val="24"/>
        </w:rPr>
        <w:t>contribute</w:t>
      </w:r>
      <w:r>
        <w:rPr>
          <w:sz w:val="24"/>
          <w:szCs w:val="24"/>
        </w:rPr>
        <w:t xml:space="preserve"> </w:t>
      </w:r>
      <w:r>
        <w:rPr>
          <w:w w:val="99"/>
          <w:sz w:val="24"/>
          <w:szCs w:val="24"/>
        </w:rPr>
        <w:t>meaningfully</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development</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and</w:t>
      </w:r>
      <w:r>
        <w:rPr>
          <w:sz w:val="24"/>
          <w:szCs w:val="24"/>
        </w:rPr>
        <w:t xml:space="preserve"> </w:t>
      </w:r>
      <w:r>
        <w:rPr>
          <w:w w:val="99"/>
          <w:sz w:val="24"/>
          <w:szCs w:val="24"/>
        </w:rPr>
        <w:t>society</w:t>
      </w:r>
    </w:p>
    <w:p w14:paraId="19A42C1A" w14:textId="77777777" w:rsidR="00EA508A" w:rsidRDefault="00A93158">
      <w:pPr>
        <w:spacing w:line="260" w:lineRule="exact"/>
        <w:ind w:left="100"/>
        <w:rPr>
          <w:sz w:val="24"/>
          <w:szCs w:val="24"/>
        </w:rPr>
      </w:pPr>
      <w:r>
        <w:rPr>
          <w:w w:val="99"/>
          <w:sz w:val="24"/>
          <w:szCs w:val="24"/>
        </w:rPr>
        <w:t>at</w:t>
      </w:r>
      <w:r>
        <w:rPr>
          <w:sz w:val="24"/>
          <w:szCs w:val="24"/>
        </w:rPr>
        <w:t xml:space="preserve"> </w:t>
      </w:r>
      <w:r>
        <w:rPr>
          <w:w w:val="99"/>
          <w:sz w:val="24"/>
          <w:szCs w:val="24"/>
        </w:rPr>
        <w:t>large.</w:t>
      </w:r>
    </w:p>
    <w:p w14:paraId="4A3C9CDE" w14:textId="77777777" w:rsidR="00EA508A" w:rsidRDefault="00EA508A">
      <w:pPr>
        <w:spacing w:before="5" w:line="180" w:lineRule="exact"/>
        <w:rPr>
          <w:sz w:val="18"/>
          <w:szCs w:val="18"/>
        </w:rPr>
      </w:pPr>
    </w:p>
    <w:p w14:paraId="125ABCB4" w14:textId="77777777" w:rsidR="00EA508A" w:rsidRDefault="00A93158">
      <w:pPr>
        <w:spacing w:line="258" w:lineRule="auto"/>
        <w:ind w:left="100" w:right="140"/>
        <w:rPr>
          <w:sz w:val="24"/>
          <w:szCs w:val="24"/>
        </w:rPr>
      </w:pPr>
      <w:r>
        <w:rPr>
          <w:w w:val="99"/>
          <w:sz w:val="24"/>
          <w:szCs w:val="24"/>
        </w:rPr>
        <w:t>In</w:t>
      </w:r>
      <w:r>
        <w:rPr>
          <w:sz w:val="24"/>
          <w:szCs w:val="24"/>
        </w:rPr>
        <w:t xml:space="preserve"> </w:t>
      </w:r>
      <w:r>
        <w:rPr>
          <w:w w:val="99"/>
          <w:sz w:val="24"/>
          <w:szCs w:val="24"/>
        </w:rPr>
        <w:t>conclusion,</w:t>
      </w:r>
      <w:r>
        <w:rPr>
          <w:sz w:val="24"/>
          <w:szCs w:val="24"/>
        </w:rPr>
        <w:t xml:space="preserve"> </w:t>
      </w:r>
      <w:r>
        <w:rPr>
          <w:w w:val="99"/>
          <w:sz w:val="24"/>
          <w:szCs w:val="24"/>
        </w:rPr>
        <w:t>the</w:t>
      </w:r>
      <w:r>
        <w:rPr>
          <w:sz w:val="24"/>
          <w:szCs w:val="24"/>
        </w:rPr>
        <w:t xml:space="preserve"> </w:t>
      </w:r>
      <w:r>
        <w:rPr>
          <w:w w:val="99"/>
          <w:sz w:val="24"/>
          <w:szCs w:val="24"/>
        </w:rPr>
        <w:t>IGNTU</w:t>
      </w:r>
      <w:r>
        <w:rPr>
          <w:sz w:val="24"/>
          <w:szCs w:val="24"/>
        </w:rPr>
        <w:t xml:space="preserve"> </w:t>
      </w:r>
      <w:proofErr w:type="spellStart"/>
      <w:proofErr w:type="gramStart"/>
      <w:r>
        <w:rPr>
          <w:w w:val="99"/>
          <w:sz w:val="24"/>
          <w:szCs w:val="24"/>
        </w:rPr>
        <w:t>B.Voc</w:t>
      </w:r>
      <w:proofErr w:type="spellEnd"/>
      <w:proofErr w:type="gramEnd"/>
      <w:r>
        <w:rPr>
          <w:sz w:val="24"/>
          <w:szCs w:val="24"/>
        </w:rPr>
        <w:t xml:space="preserve"> </w:t>
      </w:r>
      <w:r>
        <w:rPr>
          <w:w w:val="99"/>
          <w:sz w:val="24"/>
          <w:szCs w:val="24"/>
        </w:rPr>
        <w:t>department</w:t>
      </w:r>
      <w:r>
        <w:rPr>
          <w:sz w:val="24"/>
          <w:szCs w:val="24"/>
        </w:rPr>
        <w:t xml:space="preserve"> </w:t>
      </w:r>
      <w:r>
        <w:rPr>
          <w:w w:val="99"/>
          <w:sz w:val="24"/>
          <w:szCs w:val="24"/>
        </w:rPr>
        <w:t>stands</w:t>
      </w:r>
      <w:r>
        <w:rPr>
          <w:sz w:val="24"/>
          <w:szCs w:val="24"/>
        </w:rPr>
        <w:t xml:space="preserve"> </w:t>
      </w:r>
      <w:r>
        <w:rPr>
          <w:w w:val="99"/>
          <w:sz w:val="24"/>
          <w:szCs w:val="24"/>
        </w:rPr>
        <w:t>as</w:t>
      </w:r>
      <w:r>
        <w:rPr>
          <w:sz w:val="24"/>
          <w:szCs w:val="24"/>
        </w:rPr>
        <w:t xml:space="preserve"> </w:t>
      </w:r>
      <w:r>
        <w:rPr>
          <w:w w:val="99"/>
          <w:sz w:val="24"/>
          <w:szCs w:val="24"/>
        </w:rPr>
        <w:t>a</w:t>
      </w:r>
      <w:r>
        <w:rPr>
          <w:sz w:val="24"/>
          <w:szCs w:val="24"/>
        </w:rPr>
        <w:t xml:space="preserve"> </w:t>
      </w:r>
      <w:r>
        <w:rPr>
          <w:w w:val="99"/>
          <w:sz w:val="24"/>
          <w:szCs w:val="24"/>
        </w:rPr>
        <w:t>beacon</w:t>
      </w:r>
      <w:r>
        <w:rPr>
          <w:sz w:val="24"/>
          <w:szCs w:val="24"/>
        </w:rPr>
        <w:t xml:space="preserve"> </w:t>
      </w:r>
      <w:r>
        <w:rPr>
          <w:w w:val="99"/>
          <w:sz w:val="24"/>
          <w:szCs w:val="24"/>
        </w:rPr>
        <w:t>of</w:t>
      </w:r>
      <w:r>
        <w:rPr>
          <w:sz w:val="24"/>
          <w:szCs w:val="24"/>
        </w:rPr>
        <w:t xml:space="preserve"> </w:t>
      </w:r>
      <w:r>
        <w:rPr>
          <w:w w:val="99"/>
          <w:sz w:val="24"/>
          <w:szCs w:val="24"/>
        </w:rPr>
        <w:t>empowerment</w:t>
      </w:r>
      <w:r>
        <w:rPr>
          <w:sz w:val="24"/>
          <w:szCs w:val="24"/>
        </w:rPr>
        <w:t xml:space="preserve"> </w:t>
      </w:r>
      <w:r>
        <w:rPr>
          <w:w w:val="99"/>
          <w:sz w:val="24"/>
          <w:szCs w:val="24"/>
        </w:rPr>
        <w:t>for</w:t>
      </w:r>
      <w:r>
        <w:rPr>
          <w:sz w:val="24"/>
          <w:szCs w:val="24"/>
        </w:rPr>
        <w:t xml:space="preserve"> </w:t>
      </w:r>
      <w:r>
        <w:rPr>
          <w:w w:val="99"/>
          <w:sz w:val="24"/>
          <w:szCs w:val="24"/>
        </w:rPr>
        <w:t>tribal students,</w:t>
      </w:r>
      <w:r>
        <w:rPr>
          <w:sz w:val="24"/>
          <w:szCs w:val="24"/>
        </w:rPr>
        <w:t xml:space="preserve"> </w:t>
      </w:r>
      <w:r>
        <w:rPr>
          <w:w w:val="99"/>
          <w:sz w:val="24"/>
          <w:szCs w:val="24"/>
        </w:rPr>
        <w:t>offering</w:t>
      </w:r>
      <w:r>
        <w:rPr>
          <w:sz w:val="24"/>
          <w:szCs w:val="24"/>
        </w:rPr>
        <w:t xml:space="preserve"> </w:t>
      </w:r>
      <w:r>
        <w:rPr>
          <w:w w:val="99"/>
          <w:sz w:val="24"/>
          <w:szCs w:val="24"/>
        </w:rPr>
        <w:t>industry-oriented</w:t>
      </w:r>
      <w:r>
        <w:rPr>
          <w:sz w:val="24"/>
          <w:szCs w:val="24"/>
        </w:rPr>
        <w:t xml:space="preserve"> </w:t>
      </w:r>
      <w:r>
        <w:rPr>
          <w:w w:val="99"/>
          <w:sz w:val="24"/>
          <w:szCs w:val="24"/>
        </w:rPr>
        <w:t>vocational</w:t>
      </w:r>
      <w:r>
        <w:rPr>
          <w:sz w:val="24"/>
          <w:szCs w:val="24"/>
        </w:rPr>
        <w:t xml:space="preserve"> </w:t>
      </w:r>
      <w:r>
        <w:rPr>
          <w:w w:val="99"/>
          <w:sz w:val="24"/>
          <w:szCs w:val="24"/>
        </w:rPr>
        <w:t>programs</w:t>
      </w:r>
      <w:r>
        <w:rPr>
          <w:sz w:val="24"/>
          <w:szCs w:val="24"/>
        </w:rPr>
        <w:t xml:space="preserve"> </w:t>
      </w:r>
      <w:r>
        <w:rPr>
          <w:w w:val="99"/>
          <w:sz w:val="24"/>
          <w:szCs w:val="24"/>
        </w:rPr>
        <w:t>that</w:t>
      </w:r>
      <w:r>
        <w:rPr>
          <w:sz w:val="24"/>
          <w:szCs w:val="24"/>
        </w:rPr>
        <w:t xml:space="preserve"> </w:t>
      </w:r>
      <w:r>
        <w:rPr>
          <w:w w:val="99"/>
          <w:sz w:val="24"/>
          <w:szCs w:val="24"/>
        </w:rPr>
        <w:t>combine</w:t>
      </w:r>
      <w:r>
        <w:rPr>
          <w:sz w:val="24"/>
          <w:szCs w:val="24"/>
        </w:rPr>
        <w:t xml:space="preserve"> </w:t>
      </w:r>
      <w:r>
        <w:rPr>
          <w:w w:val="99"/>
          <w:sz w:val="24"/>
          <w:szCs w:val="24"/>
        </w:rPr>
        <w:t>academic</w:t>
      </w:r>
      <w:r>
        <w:rPr>
          <w:sz w:val="24"/>
          <w:szCs w:val="24"/>
        </w:rPr>
        <w:t xml:space="preserve"> </w:t>
      </w:r>
      <w:r>
        <w:rPr>
          <w:w w:val="99"/>
          <w:sz w:val="24"/>
          <w:szCs w:val="24"/>
        </w:rPr>
        <w:t>rigor,</w:t>
      </w:r>
      <w:r>
        <w:rPr>
          <w:sz w:val="24"/>
          <w:szCs w:val="24"/>
        </w:rPr>
        <w:t xml:space="preserve"> </w:t>
      </w:r>
      <w:r>
        <w:rPr>
          <w:w w:val="99"/>
          <w:sz w:val="24"/>
          <w:szCs w:val="24"/>
        </w:rPr>
        <w:t>practical skills,</w:t>
      </w:r>
      <w:r>
        <w:rPr>
          <w:sz w:val="24"/>
          <w:szCs w:val="24"/>
        </w:rPr>
        <w:t xml:space="preserve"> </w:t>
      </w:r>
      <w:r>
        <w:rPr>
          <w:w w:val="99"/>
          <w:sz w:val="24"/>
          <w:szCs w:val="24"/>
        </w:rPr>
        <w:t>and</w:t>
      </w:r>
      <w:r>
        <w:rPr>
          <w:sz w:val="24"/>
          <w:szCs w:val="24"/>
        </w:rPr>
        <w:t xml:space="preserve"> </w:t>
      </w:r>
      <w:r>
        <w:rPr>
          <w:w w:val="99"/>
          <w:sz w:val="24"/>
          <w:szCs w:val="24"/>
        </w:rPr>
        <w:t>cultural</w:t>
      </w:r>
      <w:r>
        <w:rPr>
          <w:sz w:val="24"/>
          <w:szCs w:val="24"/>
        </w:rPr>
        <w:t xml:space="preserve"> </w:t>
      </w:r>
      <w:r>
        <w:rPr>
          <w:w w:val="99"/>
          <w:sz w:val="24"/>
          <w:szCs w:val="24"/>
        </w:rPr>
        <w:t>sensitivity.</w:t>
      </w:r>
      <w:r>
        <w:rPr>
          <w:sz w:val="24"/>
          <w:szCs w:val="24"/>
        </w:rPr>
        <w:t xml:space="preserve"> </w:t>
      </w:r>
      <w:r>
        <w:rPr>
          <w:w w:val="99"/>
          <w:sz w:val="24"/>
          <w:szCs w:val="24"/>
        </w:rPr>
        <w:t>It</w:t>
      </w:r>
      <w:r>
        <w:rPr>
          <w:sz w:val="24"/>
          <w:szCs w:val="24"/>
        </w:rPr>
        <w:t xml:space="preserve"> </w:t>
      </w:r>
      <w:r>
        <w:rPr>
          <w:w w:val="99"/>
          <w:sz w:val="24"/>
          <w:szCs w:val="24"/>
        </w:rPr>
        <w:t>not</w:t>
      </w:r>
      <w:r>
        <w:rPr>
          <w:sz w:val="24"/>
          <w:szCs w:val="24"/>
        </w:rPr>
        <w:t xml:space="preserve"> </w:t>
      </w:r>
      <w:r>
        <w:rPr>
          <w:w w:val="99"/>
          <w:sz w:val="24"/>
          <w:szCs w:val="24"/>
        </w:rPr>
        <w:t>only</w:t>
      </w:r>
      <w:r>
        <w:rPr>
          <w:sz w:val="24"/>
          <w:szCs w:val="24"/>
        </w:rPr>
        <w:t xml:space="preserve"> </w:t>
      </w:r>
      <w:r>
        <w:rPr>
          <w:w w:val="99"/>
          <w:sz w:val="24"/>
          <w:szCs w:val="24"/>
        </w:rPr>
        <w:t>prepares</w:t>
      </w:r>
      <w:r>
        <w:rPr>
          <w:sz w:val="24"/>
          <w:szCs w:val="24"/>
        </w:rPr>
        <w:t xml:space="preserve"> </w:t>
      </w:r>
      <w:r>
        <w:rPr>
          <w:w w:val="99"/>
          <w:sz w:val="24"/>
          <w:szCs w:val="24"/>
        </w:rPr>
        <w:t>students</w:t>
      </w:r>
      <w:r>
        <w:rPr>
          <w:sz w:val="24"/>
          <w:szCs w:val="24"/>
        </w:rPr>
        <w:t xml:space="preserve"> </w:t>
      </w:r>
      <w:r>
        <w:rPr>
          <w:w w:val="99"/>
          <w:sz w:val="24"/>
          <w:szCs w:val="24"/>
        </w:rPr>
        <w:t>for</w:t>
      </w:r>
      <w:r>
        <w:rPr>
          <w:sz w:val="24"/>
          <w:szCs w:val="24"/>
        </w:rPr>
        <w:t xml:space="preserve"> </w:t>
      </w:r>
      <w:r>
        <w:rPr>
          <w:w w:val="99"/>
          <w:sz w:val="24"/>
          <w:szCs w:val="24"/>
        </w:rPr>
        <w:t>successful</w:t>
      </w:r>
      <w:r>
        <w:rPr>
          <w:sz w:val="24"/>
          <w:szCs w:val="24"/>
        </w:rPr>
        <w:t xml:space="preserve"> </w:t>
      </w:r>
      <w:r>
        <w:rPr>
          <w:w w:val="99"/>
          <w:sz w:val="24"/>
          <w:szCs w:val="24"/>
        </w:rPr>
        <w:t>careers</w:t>
      </w:r>
      <w:r>
        <w:rPr>
          <w:sz w:val="24"/>
          <w:szCs w:val="24"/>
        </w:rPr>
        <w:t xml:space="preserve"> </w:t>
      </w:r>
      <w:r>
        <w:rPr>
          <w:w w:val="99"/>
          <w:sz w:val="24"/>
          <w:szCs w:val="24"/>
        </w:rPr>
        <w:t>but</w:t>
      </w:r>
      <w:r>
        <w:rPr>
          <w:sz w:val="24"/>
          <w:szCs w:val="24"/>
        </w:rPr>
        <w:t xml:space="preserve"> </w:t>
      </w:r>
      <w:r>
        <w:rPr>
          <w:w w:val="99"/>
          <w:sz w:val="24"/>
          <w:szCs w:val="24"/>
        </w:rPr>
        <w:t>also</w:t>
      </w:r>
      <w:r>
        <w:rPr>
          <w:sz w:val="24"/>
          <w:szCs w:val="24"/>
        </w:rPr>
        <w:t xml:space="preserve"> </w:t>
      </w:r>
      <w:r>
        <w:rPr>
          <w:w w:val="99"/>
          <w:sz w:val="24"/>
          <w:szCs w:val="24"/>
        </w:rPr>
        <w:t>instills in</w:t>
      </w:r>
      <w:r>
        <w:rPr>
          <w:sz w:val="24"/>
          <w:szCs w:val="24"/>
        </w:rPr>
        <w:t xml:space="preserve"> </w:t>
      </w:r>
      <w:r>
        <w:rPr>
          <w:w w:val="99"/>
          <w:sz w:val="24"/>
          <w:szCs w:val="24"/>
        </w:rPr>
        <w:t>them</w:t>
      </w:r>
      <w:r>
        <w:rPr>
          <w:sz w:val="24"/>
          <w:szCs w:val="24"/>
        </w:rPr>
        <w:t xml:space="preserve"> </w:t>
      </w:r>
      <w:r>
        <w:rPr>
          <w:w w:val="99"/>
          <w:sz w:val="24"/>
          <w:szCs w:val="24"/>
        </w:rPr>
        <w:t>a</w:t>
      </w:r>
      <w:r>
        <w:rPr>
          <w:sz w:val="24"/>
          <w:szCs w:val="24"/>
        </w:rPr>
        <w:t xml:space="preserve"> </w:t>
      </w:r>
      <w:r>
        <w:rPr>
          <w:w w:val="99"/>
          <w:sz w:val="24"/>
          <w:szCs w:val="24"/>
        </w:rPr>
        <w:t>sense</w:t>
      </w:r>
      <w:r>
        <w:rPr>
          <w:sz w:val="24"/>
          <w:szCs w:val="24"/>
        </w:rPr>
        <w:t xml:space="preserve"> </w:t>
      </w:r>
      <w:r>
        <w:rPr>
          <w:w w:val="99"/>
          <w:sz w:val="24"/>
          <w:szCs w:val="24"/>
        </w:rPr>
        <w:t>of</w:t>
      </w:r>
      <w:r>
        <w:rPr>
          <w:sz w:val="24"/>
          <w:szCs w:val="24"/>
        </w:rPr>
        <w:t xml:space="preserve"> </w:t>
      </w:r>
      <w:r>
        <w:rPr>
          <w:w w:val="99"/>
          <w:sz w:val="24"/>
          <w:szCs w:val="24"/>
        </w:rPr>
        <w:t>pride</w:t>
      </w:r>
      <w:r>
        <w:rPr>
          <w:sz w:val="24"/>
          <w:szCs w:val="24"/>
        </w:rPr>
        <w:t xml:space="preserve"> </w:t>
      </w:r>
      <w:r>
        <w:rPr>
          <w:w w:val="99"/>
          <w:sz w:val="24"/>
          <w:szCs w:val="24"/>
        </w:rPr>
        <w:t>in</w:t>
      </w:r>
      <w:r>
        <w:rPr>
          <w:sz w:val="24"/>
          <w:szCs w:val="24"/>
        </w:rPr>
        <w:t xml:space="preserve"> </w:t>
      </w:r>
      <w:r>
        <w:rPr>
          <w:w w:val="99"/>
          <w:sz w:val="24"/>
          <w:szCs w:val="24"/>
        </w:rPr>
        <w:t>their</w:t>
      </w:r>
      <w:r>
        <w:rPr>
          <w:sz w:val="24"/>
          <w:szCs w:val="24"/>
        </w:rPr>
        <w:t xml:space="preserve"> </w:t>
      </w:r>
      <w:r>
        <w:rPr>
          <w:w w:val="99"/>
          <w:sz w:val="24"/>
          <w:szCs w:val="24"/>
        </w:rPr>
        <w:t>tribal</w:t>
      </w:r>
      <w:r>
        <w:rPr>
          <w:sz w:val="24"/>
          <w:szCs w:val="24"/>
        </w:rPr>
        <w:t xml:space="preserve"> </w:t>
      </w:r>
      <w:r>
        <w:rPr>
          <w:w w:val="99"/>
          <w:sz w:val="24"/>
          <w:szCs w:val="24"/>
        </w:rPr>
        <w:t>heritage,</w:t>
      </w:r>
      <w:r>
        <w:rPr>
          <w:sz w:val="24"/>
          <w:szCs w:val="24"/>
        </w:rPr>
        <w:t xml:space="preserve"> </w:t>
      </w:r>
      <w:r>
        <w:rPr>
          <w:w w:val="99"/>
          <w:sz w:val="24"/>
          <w:szCs w:val="24"/>
        </w:rPr>
        <w:t>fostering</w:t>
      </w:r>
      <w:r>
        <w:rPr>
          <w:sz w:val="24"/>
          <w:szCs w:val="24"/>
        </w:rPr>
        <w:t xml:space="preserve"> </w:t>
      </w:r>
      <w:r>
        <w:rPr>
          <w:w w:val="99"/>
          <w:sz w:val="24"/>
          <w:szCs w:val="24"/>
        </w:rPr>
        <w:t>their</w:t>
      </w:r>
      <w:r>
        <w:rPr>
          <w:sz w:val="24"/>
          <w:szCs w:val="24"/>
        </w:rPr>
        <w:t xml:space="preserve"> </w:t>
      </w:r>
      <w:r>
        <w:rPr>
          <w:w w:val="99"/>
          <w:sz w:val="24"/>
          <w:szCs w:val="24"/>
        </w:rPr>
        <w:t>holistic</w:t>
      </w:r>
      <w:r>
        <w:rPr>
          <w:sz w:val="24"/>
          <w:szCs w:val="24"/>
        </w:rPr>
        <w:t xml:space="preserve"> </w:t>
      </w:r>
      <w:r>
        <w:rPr>
          <w:w w:val="99"/>
          <w:sz w:val="24"/>
          <w:szCs w:val="24"/>
        </w:rPr>
        <w:t>development</w:t>
      </w:r>
      <w:r>
        <w:rPr>
          <w:sz w:val="24"/>
          <w:szCs w:val="24"/>
        </w:rPr>
        <w:t xml:space="preserve"> </w:t>
      </w:r>
      <w:r>
        <w:rPr>
          <w:w w:val="99"/>
          <w:sz w:val="24"/>
          <w:szCs w:val="24"/>
        </w:rPr>
        <w:t>and facilitating</w:t>
      </w:r>
      <w:r>
        <w:rPr>
          <w:sz w:val="24"/>
          <w:szCs w:val="24"/>
        </w:rPr>
        <w:t xml:space="preserve"> </w:t>
      </w:r>
      <w:r>
        <w:rPr>
          <w:w w:val="99"/>
          <w:sz w:val="24"/>
          <w:szCs w:val="24"/>
        </w:rPr>
        <w:t>the</w:t>
      </w:r>
      <w:r>
        <w:rPr>
          <w:sz w:val="24"/>
          <w:szCs w:val="24"/>
        </w:rPr>
        <w:t xml:space="preserve"> </w:t>
      </w:r>
      <w:r>
        <w:rPr>
          <w:w w:val="99"/>
          <w:sz w:val="24"/>
          <w:szCs w:val="24"/>
        </w:rPr>
        <w:t>socio-economic</w:t>
      </w:r>
      <w:r>
        <w:rPr>
          <w:sz w:val="24"/>
          <w:szCs w:val="24"/>
        </w:rPr>
        <w:t xml:space="preserve"> </w:t>
      </w:r>
      <w:r>
        <w:rPr>
          <w:w w:val="99"/>
          <w:sz w:val="24"/>
          <w:szCs w:val="24"/>
        </w:rPr>
        <w:t>progress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p>
    <w:p w14:paraId="3E0606E1" w14:textId="77777777" w:rsidR="00EA508A" w:rsidRDefault="00EA508A">
      <w:pPr>
        <w:spacing w:line="200" w:lineRule="exact"/>
      </w:pPr>
    </w:p>
    <w:p w14:paraId="0842B624" w14:textId="77777777" w:rsidR="00EA508A" w:rsidRDefault="00EA508A">
      <w:pPr>
        <w:spacing w:line="200" w:lineRule="exact"/>
      </w:pPr>
    </w:p>
    <w:p w14:paraId="025232BD" w14:textId="77777777" w:rsidR="00EA508A" w:rsidRDefault="00EA508A">
      <w:pPr>
        <w:spacing w:line="200" w:lineRule="exact"/>
      </w:pPr>
    </w:p>
    <w:p w14:paraId="26711DDB" w14:textId="77777777" w:rsidR="00EA508A" w:rsidRDefault="00EA508A">
      <w:pPr>
        <w:spacing w:line="200" w:lineRule="exact"/>
      </w:pPr>
    </w:p>
    <w:p w14:paraId="5C931FF1" w14:textId="77777777" w:rsidR="00EA508A" w:rsidRDefault="00EA508A">
      <w:pPr>
        <w:spacing w:line="200" w:lineRule="exact"/>
      </w:pPr>
    </w:p>
    <w:p w14:paraId="133D590A" w14:textId="77777777" w:rsidR="00EA508A" w:rsidRDefault="00EA508A">
      <w:pPr>
        <w:spacing w:line="200" w:lineRule="exact"/>
      </w:pPr>
    </w:p>
    <w:p w14:paraId="338D8B1B" w14:textId="77777777" w:rsidR="00EA508A" w:rsidRDefault="00EA508A">
      <w:pPr>
        <w:spacing w:line="200" w:lineRule="exact"/>
      </w:pPr>
    </w:p>
    <w:p w14:paraId="581E66AB" w14:textId="77777777" w:rsidR="00EA508A" w:rsidRDefault="00EA508A">
      <w:pPr>
        <w:spacing w:line="200" w:lineRule="exact"/>
      </w:pPr>
    </w:p>
    <w:p w14:paraId="2155A27D" w14:textId="77777777" w:rsidR="00EA508A" w:rsidRDefault="00EA508A">
      <w:pPr>
        <w:spacing w:line="200" w:lineRule="exact"/>
      </w:pPr>
    </w:p>
    <w:p w14:paraId="6D474C41" w14:textId="77777777" w:rsidR="00EA508A" w:rsidRDefault="00EA508A">
      <w:pPr>
        <w:spacing w:line="200" w:lineRule="exact"/>
      </w:pPr>
    </w:p>
    <w:p w14:paraId="63455851" w14:textId="77777777" w:rsidR="00EA508A" w:rsidRDefault="00EA508A">
      <w:pPr>
        <w:spacing w:line="200" w:lineRule="exact"/>
      </w:pPr>
    </w:p>
    <w:p w14:paraId="7508F907" w14:textId="77777777" w:rsidR="00EA508A" w:rsidRDefault="00EA508A">
      <w:pPr>
        <w:spacing w:line="200" w:lineRule="exact"/>
      </w:pPr>
    </w:p>
    <w:p w14:paraId="74466AAA" w14:textId="77777777" w:rsidR="00EA508A" w:rsidRDefault="00EA508A">
      <w:pPr>
        <w:spacing w:line="200" w:lineRule="exact"/>
      </w:pPr>
    </w:p>
    <w:p w14:paraId="4C76F5F7" w14:textId="77777777" w:rsidR="00EA508A" w:rsidRDefault="00EA508A">
      <w:pPr>
        <w:spacing w:line="200" w:lineRule="exact"/>
      </w:pPr>
    </w:p>
    <w:p w14:paraId="0AC6E877" w14:textId="77777777" w:rsidR="00EA508A" w:rsidRDefault="00EA508A">
      <w:pPr>
        <w:spacing w:line="200" w:lineRule="exact"/>
      </w:pPr>
    </w:p>
    <w:p w14:paraId="0BD0C7A5" w14:textId="77777777" w:rsidR="00EA508A" w:rsidRDefault="00EA508A">
      <w:pPr>
        <w:spacing w:line="200" w:lineRule="exact"/>
      </w:pPr>
    </w:p>
    <w:p w14:paraId="10E1B9D2" w14:textId="77777777" w:rsidR="00EA508A" w:rsidRDefault="00EA508A">
      <w:pPr>
        <w:spacing w:line="200" w:lineRule="exact"/>
      </w:pPr>
    </w:p>
    <w:p w14:paraId="3EA278E4" w14:textId="77777777" w:rsidR="00EA508A" w:rsidRDefault="00EA508A">
      <w:pPr>
        <w:spacing w:line="200" w:lineRule="exact"/>
      </w:pPr>
    </w:p>
    <w:p w14:paraId="7A04A73B" w14:textId="77777777" w:rsidR="00EA508A" w:rsidRDefault="00EA508A">
      <w:pPr>
        <w:spacing w:line="200" w:lineRule="exact"/>
      </w:pPr>
    </w:p>
    <w:p w14:paraId="1F906B8F" w14:textId="77777777" w:rsidR="00EA508A" w:rsidRDefault="00EA508A">
      <w:pPr>
        <w:spacing w:line="200" w:lineRule="exact"/>
      </w:pPr>
    </w:p>
    <w:p w14:paraId="027B20CC" w14:textId="77777777" w:rsidR="00EA508A" w:rsidRDefault="00EA508A">
      <w:pPr>
        <w:spacing w:before="16" w:line="200" w:lineRule="exact"/>
      </w:pPr>
    </w:p>
    <w:p w14:paraId="48A5EF67" w14:textId="1B81D94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20DE0C3A" w14:textId="12C47C9E" w:rsidR="00EA508A" w:rsidRDefault="00000000" w:rsidP="004F695C">
      <w:pPr>
        <w:spacing w:before="81" w:line="240" w:lineRule="exact"/>
        <w:ind w:left="9639" w:right="-930" w:hanging="10206"/>
        <w:rPr>
          <w:sz w:val="22"/>
          <w:szCs w:val="22"/>
        </w:rPr>
      </w:pPr>
      <w:r>
        <w:lastRenderedPageBreak/>
        <w:pict w14:anchorId="1DA04B1B">
          <v:group id="_x0000_s4067" style="position:absolute;left:0;text-align:left;margin-left:22.45pt;margin-top:22.45pt;width:567.1pt;height:747.1pt;z-index:-251670528;mso-position-horizontal-relative:page;mso-position-vertical-relative:page" coordorigin="449,449" coordsize="11342,14942">
            <v:shape id="_x0000_s4081" style="position:absolute;left:510;top:480;width:0;height:89" coordorigin="510,480" coordsize="0,89" path="m510,569r,-89e" filled="f" strokeweight="3.1pt">
              <v:path arrowok="t"/>
            </v:shape>
            <v:shape id="_x0000_s4080" style="position:absolute;left:480;top:510;width:89;height:0" coordorigin="480,510" coordsize="89,0" path="m480,510r89,e" filled="f" strokeweight="3.1pt">
              <v:path arrowok="t"/>
            </v:shape>
            <v:shape id="_x0000_s4079" type="#_x0000_t75" style="position:absolute;left:569;top:480;width:11102;height:89">
              <v:imagedata r:id="rId8" o:title=""/>
            </v:shape>
            <v:shape id="_x0000_s4078" style="position:absolute;left:11753;top:480;width:0;height:89" coordorigin="11753,480" coordsize="0,89" path="m11753,569r,-89e" filled="f" strokeweight=".82pt">
              <v:path arrowok="t"/>
            </v:shape>
            <v:shape id="_x0000_s4077" style="position:absolute;left:11671;top:510;width:89;height:0" coordorigin="11671,510" coordsize="89,0" path="m11671,510r89,e" filled="f" strokeweight="3.1pt">
              <v:path arrowok="t"/>
            </v:shape>
            <v:shape id="_x0000_s4076" style="position:absolute;left:510;top:569;width:0;height:14702" coordorigin="510,569" coordsize="0,14702" path="m510,15271l510,569e" filled="f" strokeweight="3.1pt">
              <v:path arrowok="t"/>
            </v:shape>
            <v:shape id="_x0000_s4075" style="position:absolute;left:562;top:554;width:0;height:14754" coordorigin="562,554" coordsize="0,14754" path="m562,15308l562,554e" filled="f" strokeweight=".82pt">
              <v:path arrowok="t"/>
            </v:shape>
            <v:shape id="_x0000_s4074" style="position:absolute;left:11753;top:569;width:0;height:14702" coordorigin="11753,569" coordsize="0,14702" path="m11753,15271r,-14702e" filled="f" strokeweight=".82pt">
              <v:path arrowok="t"/>
            </v:shape>
            <v:shape id="_x0000_s4073" style="position:absolute;left:11701;top:532;width:0;height:14800" coordorigin="11701,532" coordsize="0,14800" path="m11701,15331r,-14799e" filled="f" strokeweight="3.1pt">
              <v:path arrowok="t"/>
            </v:shape>
            <v:shape id="_x0000_s4072" style="position:absolute;left:510;top:15271;width:0;height:89" coordorigin="510,15271" coordsize="0,89" path="m510,15360r,-89e" filled="f" strokeweight="3.1pt">
              <v:path arrowok="t"/>
            </v:shape>
            <v:shape id="_x0000_s4071" style="position:absolute;left:480;top:15353;width:89;height:0" coordorigin="480,15353" coordsize="89,0" path="m480,15353r89,e" filled="f" strokeweight=".82pt">
              <v:path arrowok="t"/>
            </v:shape>
            <v:shape id="_x0000_s4070" type="#_x0000_t75" style="position:absolute;left:569;top:15271;width:11102;height:89">
              <v:imagedata r:id="rId8" o:title=""/>
            </v:shape>
            <v:shape id="_x0000_s4069" style="position:absolute;left:11753;top:15271;width:0;height:89" coordorigin="11753,15271" coordsize="0,89" path="m11753,15360r,-89e" filled="f" strokeweight=".82pt">
              <v:path arrowok="t"/>
            </v:shape>
            <v:shape id="_x0000_s4068" style="position:absolute;left:11671;top:15353;width:89;height:0" coordorigin="11671,15353" coordsize="89,0" path="m11671,15353r89,e" filled="f" strokeweight=".82pt">
              <v:path arrowok="t"/>
            </v:shape>
            <w10:wrap anchorx="page" anchory="page"/>
          </v:group>
        </w:pict>
      </w:r>
      <w:r w:rsidR="00A93158">
        <w:rPr>
          <w:position w:val="-1"/>
          <w:sz w:val="16"/>
          <w:szCs w:val="16"/>
        </w:rPr>
        <w:t xml:space="preserve">                                                                                                                                                                         </w:t>
      </w:r>
    </w:p>
    <w:p w14:paraId="0187D455" w14:textId="77777777" w:rsidR="00EA508A" w:rsidRDefault="00EA508A">
      <w:pPr>
        <w:spacing w:before="1" w:line="160" w:lineRule="exact"/>
        <w:rPr>
          <w:sz w:val="17"/>
          <w:szCs w:val="17"/>
        </w:rPr>
      </w:pPr>
    </w:p>
    <w:p w14:paraId="52E96A63" w14:textId="77777777" w:rsidR="00EA508A" w:rsidRDefault="00EA508A">
      <w:pPr>
        <w:spacing w:line="200" w:lineRule="exact"/>
      </w:pPr>
    </w:p>
    <w:p w14:paraId="5FA349EE" w14:textId="77777777" w:rsidR="00EA508A" w:rsidRDefault="00EA508A">
      <w:pPr>
        <w:spacing w:line="200" w:lineRule="exact"/>
      </w:pPr>
    </w:p>
    <w:p w14:paraId="16581F55" w14:textId="77777777" w:rsidR="00EA508A" w:rsidRDefault="00EA508A">
      <w:pPr>
        <w:spacing w:line="200" w:lineRule="exact"/>
      </w:pPr>
    </w:p>
    <w:p w14:paraId="4DB6BA9F" w14:textId="77777777" w:rsidR="00EA508A" w:rsidRDefault="00EA508A">
      <w:pPr>
        <w:spacing w:line="200" w:lineRule="exact"/>
      </w:pPr>
    </w:p>
    <w:p w14:paraId="76224F2F" w14:textId="77777777" w:rsidR="00EA508A" w:rsidRDefault="00EA508A">
      <w:pPr>
        <w:spacing w:line="200" w:lineRule="exact"/>
      </w:pPr>
    </w:p>
    <w:p w14:paraId="1D44ADB8" w14:textId="77777777" w:rsidR="00EA508A" w:rsidRDefault="00EA508A">
      <w:pPr>
        <w:spacing w:line="200" w:lineRule="exact"/>
      </w:pPr>
    </w:p>
    <w:p w14:paraId="6EC93831" w14:textId="77777777" w:rsidR="00EA508A" w:rsidRDefault="00EA508A">
      <w:pPr>
        <w:spacing w:line="200" w:lineRule="exact"/>
      </w:pPr>
    </w:p>
    <w:p w14:paraId="387DB387" w14:textId="77777777" w:rsidR="00EA508A" w:rsidRDefault="00EA508A">
      <w:pPr>
        <w:spacing w:line="200" w:lineRule="exact"/>
      </w:pPr>
    </w:p>
    <w:p w14:paraId="495D021B" w14:textId="77777777" w:rsidR="00EA508A" w:rsidRDefault="00EA508A">
      <w:pPr>
        <w:spacing w:line="200" w:lineRule="exact"/>
      </w:pPr>
    </w:p>
    <w:p w14:paraId="1026AB44" w14:textId="77777777" w:rsidR="00EA508A" w:rsidRDefault="00EA508A">
      <w:pPr>
        <w:spacing w:line="200" w:lineRule="exact"/>
      </w:pPr>
    </w:p>
    <w:p w14:paraId="368500EF" w14:textId="77777777" w:rsidR="00EA508A" w:rsidRDefault="00EA508A">
      <w:pPr>
        <w:spacing w:line="200" w:lineRule="exact"/>
      </w:pPr>
    </w:p>
    <w:p w14:paraId="27819144" w14:textId="77777777" w:rsidR="00EA508A" w:rsidRDefault="00EA508A">
      <w:pPr>
        <w:spacing w:line="200" w:lineRule="exact"/>
      </w:pPr>
    </w:p>
    <w:p w14:paraId="30AE9946" w14:textId="77777777" w:rsidR="00EA508A" w:rsidRDefault="00EA508A">
      <w:pPr>
        <w:spacing w:line="200" w:lineRule="exact"/>
      </w:pPr>
    </w:p>
    <w:p w14:paraId="353AD56B" w14:textId="77777777" w:rsidR="00EA508A" w:rsidRDefault="00EA508A">
      <w:pPr>
        <w:spacing w:line="200" w:lineRule="exact"/>
      </w:pPr>
    </w:p>
    <w:p w14:paraId="2D1A2C2F" w14:textId="77777777" w:rsidR="00EA508A" w:rsidRDefault="00EA508A">
      <w:pPr>
        <w:spacing w:line="200" w:lineRule="exact"/>
      </w:pPr>
    </w:p>
    <w:p w14:paraId="601DD765" w14:textId="77777777" w:rsidR="00EA508A" w:rsidRDefault="00EA508A">
      <w:pPr>
        <w:spacing w:line="200" w:lineRule="exact"/>
      </w:pPr>
    </w:p>
    <w:p w14:paraId="73DD331A" w14:textId="77777777" w:rsidR="00EA508A" w:rsidRDefault="00EA508A">
      <w:pPr>
        <w:spacing w:line="200" w:lineRule="exact"/>
      </w:pPr>
    </w:p>
    <w:p w14:paraId="07FE5E7D" w14:textId="28E68B18" w:rsidR="00EA508A" w:rsidRDefault="00EA508A">
      <w:pPr>
        <w:ind w:left="3618"/>
      </w:pPr>
    </w:p>
    <w:p w14:paraId="447BA692" w14:textId="77777777" w:rsidR="00EA508A" w:rsidRDefault="00A93158">
      <w:pPr>
        <w:spacing w:before="69"/>
        <w:ind w:left="2880" w:right="2883"/>
        <w:jc w:val="center"/>
        <w:rPr>
          <w:sz w:val="46"/>
          <w:szCs w:val="46"/>
        </w:rPr>
      </w:pPr>
      <w:r>
        <w:rPr>
          <w:sz w:val="46"/>
          <w:szCs w:val="46"/>
          <w:u w:val="thick" w:color="000000"/>
        </w:rPr>
        <w:t>Title of the Project</w:t>
      </w:r>
    </w:p>
    <w:p w14:paraId="56B1FB9D" w14:textId="77777777" w:rsidR="00EA508A" w:rsidRPr="00105CD6" w:rsidRDefault="00EA508A">
      <w:pPr>
        <w:spacing w:before="1" w:line="200" w:lineRule="exact"/>
        <w:rPr>
          <w:sz w:val="56"/>
          <w:szCs w:val="56"/>
        </w:rPr>
      </w:pPr>
    </w:p>
    <w:p w14:paraId="050EA84E" w14:textId="5D87B36B" w:rsidR="00EA508A" w:rsidRPr="00105CD6" w:rsidRDefault="00E57E0E" w:rsidP="00BA7041">
      <w:pPr>
        <w:spacing w:line="620" w:lineRule="exact"/>
        <w:ind w:left="-142" w:right="-646"/>
        <w:jc w:val="center"/>
        <w:rPr>
          <w:sz w:val="56"/>
          <w:szCs w:val="56"/>
        </w:rPr>
      </w:pPr>
      <w:r w:rsidRPr="00105CD6">
        <w:rPr>
          <w:color w:val="2F5495"/>
          <w:w w:val="99"/>
          <w:position w:val="-2"/>
          <w:sz w:val="56"/>
          <w:szCs w:val="56"/>
        </w:rPr>
        <w:t>PRABHAT AUTOMOBILES-INVENTORY EMPLOYEE MANAGEMENT SYSTEM</w:t>
      </w:r>
    </w:p>
    <w:p w14:paraId="1E5B6BE4" w14:textId="77777777" w:rsidR="00EA508A" w:rsidRDefault="00EA508A">
      <w:pPr>
        <w:spacing w:line="200" w:lineRule="exact"/>
      </w:pPr>
    </w:p>
    <w:p w14:paraId="3446BC1B" w14:textId="77777777" w:rsidR="00EA508A" w:rsidRDefault="00EA508A">
      <w:pPr>
        <w:spacing w:line="200" w:lineRule="exact"/>
      </w:pPr>
    </w:p>
    <w:p w14:paraId="18AB2D14" w14:textId="77777777" w:rsidR="00EA508A" w:rsidRDefault="00EA508A">
      <w:pPr>
        <w:spacing w:line="200" w:lineRule="exact"/>
      </w:pPr>
    </w:p>
    <w:p w14:paraId="79ED26DD" w14:textId="77777777" w:rsidR="00EA508A" w:rsidRDefault="00EA508A">
      <w:pPr>
        <w:spacing w:line="200" w:lineRule="exact"/>
      </w:pPr>
    </w:p>
    <w:p w14:paraId="19F8DAE2" w14:textId="77777777" w:rsidR="00EA508A" w:rsidRDefault="00EA508A">
      <w:pPr>
        <w:spacing w:line="200" w:lineRule="exact"/>
      </w:pPr>
    </w:p>
    <w:p w14:paraId="2E6CB159" w14:textId="77777777" w:rsidR="00EA508A" w:rsidRDefault="00EA508A">
      <w:pPr>
        <w:spacing w:line="200" w:lineRule="exact"/>
      </w:pPr>
    </w:p>
    <w:p w14:paraId="1ADC5E87" w14:textId="77777777" w:rsidR="00EA508A" w:rsidRDefault="00EA508A">
      <w:pPr>
        <w:spacing w:line="200" w:lineRule="exact"/>
      </w:pPr>
    </w:p>
    <w:p w14:paraId="1323278E" w14:textId="77777777" w:rsidR="00EA508A" w:rsidRDefault="00EA508A">
      <w:pPr>
        <w:spacing w:line="200" w:lineRule="exact"/>
      </w:pPr>
    </w:p>
    <w:p w14:paraId="46B12324" w14:textId="77777777" w:rsidR="00EA508A" w:rsidRDefault="00EA508A">
      <w:pPr>
        <w:spacing w:line="200" w:lineRule="exact"/>
      </w:pPr>
    </w:p>
    <w:p w14:paraId="149DEA88" w14:textId="77777777" w:rsidR="00EA508A" w:rsidRDefault="00EA508A">
      <w:pPr>
        <w:spacing w:line="200" w:lineRule="exact"/>
      </w:pPr>
    </w:p>
    <w:p w14:paraId="093B1DB4" w14:textId="77777777" w:rsidR="00EA508A" w:rsidRDefault="00EA508A">
      <w:pPr>
        <w:spacing w:line="200" w:lineRule="exact"/>
      </w:pPr>
    </w:p>
    <w:p w14:paraId="3BEF4201" w14:textId="77777777" w:rsidR="00EA508A" w:rsidRDefault="00EA508A">
      <w:pPr>
        <w:spacing w:line="200" w:lineRule="exact"/>
      </w:pPr>
    </w:p>
    <w:p w14:paraId="64C4025E" w14:textId="77777777" w:rsidR="00EA508A" w:rsidRDefault="00EA508A">
      <w:pPr>
        <w:spacing w:line="200" w:lineRule="exact"/>
      </w:pPr>
    </w:p>
    <w:p w14:paraId="4E9BC077" w14:textId="77777777" w:rsidR="00EA508A" w:rsidRDefault="00EA508A">
      <w:pPr>
        <w:spacing w:line="200" w:lineRule="exact"/>
      </w:pPr>
    </w:p>
    <w:p w14:paraId="483379C9" w14:textId="77777777" w:rsidR="00EA508A" w:rsidRDefault="00EA508A">
      <w:pPr>
        <w:spacing w:line="200" w:lineRule="exact"/>
      </w:pPr>
    </w:p>
    <w:p w14:paraId="79D3E4B7" w14:textId="77777777" w:rsidR="00EA508A" w:rsidRDefault="00EA508A">
      <w:pPr>
        <w:spacing w:line="200" w:lineRule="exact"/>
      </w:pPr>
    </w:p>
    <w:p w14:paraId="67453125" w14:textId="77777777" w:rsidR="005A5491" w:rsidRDefault="005A5491">
      <w:pPr>
        <w:spacing w:line="200" w:lineRule="exact"/>
      </w:pPr>
    </w:p>
    <w:p w14:paraId="2F5F4910" w14:textId="77777777" w:rsidR="00BA7041" w:rsidRDefault="00BA7041">
      <w:pPr>
        <w:spacing w:line="200" w:lineRule="exact"/>
      </w:pPr>
    </w:p>
    <w:p w14:paraId="332C9E72" w14:textId="77777777" w:rsidR="00BA7041" w:rsidRDefault="00BA7041">
      <w:pPr>
        <w:spacing w:line="200" w:lineRule="exact"/>
      </w:pPr>
    </w:p>
    <w:p w14:paraId="674C6E37" w14:textId="77777777" w:rsidR="00BA7041" w:rsidRDefault="00BA7041">
      <w:pPr>
        <w:spacing w:line="200" w:lineRule="exact"/>
      </w:pPr>
    </w:p>
    <w:p w14:paraId="2F04B11E" w14:textId="77777777" w:rsidR="00BA7041" w:rsidRDefault="00BA7041">
      <w:pPr>
        <w:spacing w:line="200" w:lineRule="exact"/>
      </w:pPr>
    </w:p>
    <w:p w14:paraId="6F13CCAE" w14:textId="77777777" w:rsidR="00BA7041" w:rsidRDefault="00BA7041">
      <w:pPr>
        <w:spacing w:line="200" w:lineRule="exact"/>
      </w:pPr>
    </w:p>
    <w:p w14:paraId="4D140995" w14:textId="77777777" w:rsidR="00BA7041" w:rsidRDefault="00BA7041">
      <w:pPr>
        <w:spacing w:line="200" w:lineRule="exact"/>
      </w:pPr>
    </w:p>
    <w:p w14:paraId="369FBEEA" w14:textId="77777777" w:rsidR="00BA7041" w:rsidRDefault="00BA7041">
      <w:pPr>
        <w:spacing w:line="200" w:lineRule="exact"/>
      </w:pPr>
    </w:p>
    <w:p w14:paraId="28F5D531" w14:textId="77777777" w:rsidR="00BA7041" w:rsidRDefault="00BA7041">
      <w:pPr>
        <w:spacing w:line="200" w:lineRule="exact"/>
      </w:pPr>
    </w:p>
    <w:p w14:paraId="01B05EA5" w14:textId="77777777" w:rsidR="00BA7041" w:rsidRDefault="00BA7041">
      <w:pPr>
        <w:spacing w:line="200" w:lineRule="exact"/>
      </w:pPr>
    </w:p>
    <w:p w14:paraId="2F75D08C" w14:textId="77777777" w:rsidR="00BA7041" w:rsidRDefault="00BA7041">
      <w:pPr>
        <w:spacing w:line="200" w:lineRule="exact"/>
      </w:pPr>
    </w:p>
    <w:p w14:paraId="6A41D577" w14:textId="77777777" w:rsidR="00BA7041" w:rsidRDefault="00BA7041">
      <w:pPr>
        <w:spacing w:line="200" w:lineRule="exact"/>
      </w:pPr>
    </w:p>
    <w:p w14:paraId="6991B44B" w14:textId="77777777" w:rsidR="005A5491" w:rsidRDefault="005A5491">
      <w:pPr>
        <w:spacing w:line="200" w:lineRule="exact"/>
      </w:pPr>
    </w:p>
    <w:p w14:paraId="4C6174AA" w14:textId="77777777" w:rsidR="005A5491" w:rsidRDefault="005A5491">
      <w:pPr>
        <w:spacing w:line="200" w:lineRule="exact"/>
      </w:pPr>
    </w:p>
    <w:p w14:paraId="22447AD4" w14:textId="77777777" w:rsidR="005A5491" w:rsidRDefault="005A5491">
      <w:pPr>
        <w:spacing w:line="200" w:lineRule="exact"/>
      </w:pPr>
    </w:p>
    <w:p w14:paraId="15033ADD" w14:textId="77777777" w:rsidR="005A5491" w:rsidRDefault="005A5491">
      <w:pPr>
        <w:spacing w:line="200" w:lineRule="exact"/>
      </w:pPr>
    </w:p>
    <w:p w14:paraId="710F8BE9" w14:textId="77777777" w:rsidR="005A5491" w:rsidRDefault="005A5491">
      <w:pPr>
        <w:spacing w:line="200" w:lineRule="exact"/>
      </w:pPr>
    </w:p>
    <w:p w14:paraId="0C6C5846" w14:textId="77777777" w:rsidR="005A5491" w:rsidRDefault="005A5491">
      <w:pPr>
        <w:spacing w:line="200" w:lineRule="exact"/>
      </w:pPr>
    </w:p>
    <w:p w14:paraId="50FA325F" w14:textId="77777777" w:rsidR="00EA508A" w:rsidRDefault="00EA508A">
      <w:pPr>
        <w:spacing w:line="200" w:lineRule="exact"/>
      </w:pPr>
    </w:p>
    <w:p w14:paraId="296B43F3" w14:textId="77777777" w:rsidR="00EA508A" w:rsidRDefault="00EA508A">
      <w:pPr>
        <w:spacing w:line="200" w:lineRule="exact"/>
      </w:pPr>
    </w:p>
    <w:p w14:paraId="131A882A" w14:textId="77777777" w:rsidR="00EA508A" w:rsidRDefault="00EA508A">
      <w:pPr>
        <w:spacing w:before="18" w:line="280" w:lineRule="exact"/>
        <w:rPr>
          <w:sz w:val="28"/>
          <w:szCs w:val="28"/>
        </w:rPr>
      </w:pPr>
    </w:p>
    <w:p w14:paraId="7BE66049" w14:textId="40630CC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7E306FE2" w14:textId="04ABF3DD" w:rsidR="00EA508A" w:rsidRPr="00702B7A" w:rsidRDefault="00000000" w:rsidP="00702B7A">
      <w:pPr>
        <w:spacing w:before="81" w:line="240" w:lineRule="exact"/>
        <w:ind w:left="9781" w:right="-1072" w:hanging="10207"/>
        <w:rPr>
          <w:sz w:val="22"/>
          <w:szCs w:val="22"/>
        </w:rPr>
      </w:pPr>
      <w:r>
        <w:lastRenderedPageBreak/>
        <w:pict w14:anchorId="7B3CCE23">
          <v:group id="_x0000_s4047" style="position:absolute;left:0;text-align:left;margin-left:22.45pt;margin-top:22.4pt;width:567.1pt;height:746.85pt;z-index:-251668480;mso-position-horizontal-relative:page;mso-position-vertical-relative:page" coordorigin="449,448" coordsize="11342,14937">
            <v:shape id="_x0000_s4065" style="position:absolute;left:480;top:510;width:89;height:0" coordorigin="480,510" coordsize="89,0" path="m480,510r89,e" filled="f" strokeweight="3.1pt">
              <v:path arrowok="t"/>
            </v:shape>
            <v:shape id="_x0000_s4064" style="position:absolute;left:540;top:554;width:14;height:0" coordorigin="540,554" coordsize="14,0" path="m540,554r14,e" filled="f" strokecolor="white" strokeweight="1.54pt">
              <v:path arrowok="t"/>
            </v:shape>
            <v:shape id="_x0000_s4063" style="position:absolute;left:540;top:547;width:29;height:0" coordorigin="540,547" coordsize="29,0" path="m540,547r29,e" filled="f" strokecolor="white" strokeweight=".82pt">
              <v:path arrowok="t"/>
            </v:shape>
            <v:shape id="_x0000_s4062" type="#_x0000_t75" style="position:absolute;left:569;top:480;width:11102;height:89">
              <v:imagedata r:id="rId8" o:title=""/>
            </v:shape>
            <v:shape id="_x0000_s4061" style="position:absolute;left:11671;top:479;width:89;height:62" coordorigin="11671,479" coordsize="89,62" path="m11671,479r89,l11760,541r-89,l11671,479xe" fillcolor="black" stroked="f">
              <v:path arrowok="t"/>
            </v:shape>
            <v:shape id="_x0000_s4060" style="position:absolute;left:11731;top:554;width:14;height:0" coordorigin="11731,554" coordsize="14,0" path="m11731,554r15,e" filled="f" strokecolor="white" strokeweight="1.54pt">
              <v:path arrowok="t"/>
            </v:shape>
            <v:shape id="_x0000_s4059" style="position:absolute;left:11671;top:539;width:74;height:16" coordorigin="11671,539" coordsize="74,16" path="m11671,539r75,l11746,555r-75,l11671,539xe" stroked="f">
              <v:path arrowok="t"/>
            </v:shape>
            <v:shape id="_x0000_s4058" style="position:absolute;left:510;top:494;width:0;height:14851" coordorigin="510,494" coordsize="0,14851" path="m510,15346l510,494e" filled="f" strokeweight="3.1pt">
              <v:path arrowok="t"/>
            </v:shape>
            <v:shape id="_x0000_s4057" style="position:absolute;left:562;top:554;width:0;height:14754" coordorigin="562,554" coordsize="0,14754" path="m562,15308l562,554e" filled="f" strokeweight=".82pt">
              <v:path arrowok="t"/>
            </v:shape>
            <v:shape id="_x0000_s4056" style="position:absolute;left:11753;top:517;width:0;height:14806" coordorigin="11753,517" coordsize="0,14806" path="m11753,15323r,-14806e" filled="f" strokeweight=".82pt">
              <v:path arrowok="t"/>
            </v:shape>
            <v:shape id="_x0000_s4055" style="position:absolute;left:11701;top:532;width:0;height:14800" coordorigin="11701,532" coordsize="0,14800" path="m11701,15331r,-14799e" filled="f" strokeweight="3.1pt">
              <v:path arrowok="t"/>
            </v:shape>
            <v:shape id="_x0000_s4054" style="position:absolute;left:480;top:15353;width:89;height:0" coordorigin="480,15353" coordsize="89,0" path="m480,15353r89,e" filled="f" strokeweight=".82pt">
              <v:path arrowok="t"/>
            </v:shape>
            <v:shape id="_x0000_s4053" style="position:absolute;left:540;top:15270;width:14;height:76" coordorigin="540,15270" coordsize="14,76" path="m540,15270r14,l554,15347r-14,l540,15270xe" stroked="f">
              <v:path arrowok="t"/>
            </v:shape>
            <v:shape id="_x0000_s4052" style="position:absolute;left:540;top:15330;width:29;height:16" coordorigin="540,15330" coordsize="29,16" path="m540,15330r29,l569,15347r-29,l540,15330xe" stroked="f">
              <v:path arrowok="t"/>
            </v:shape>
            <v:shape id="_x0000_s4051" type="#_x0000_t75" style="position:absolute;left:569;top:15271;width:11102;height:89">
              <v:imagedata r:id="rId8" o:title=""/>
            </v:shape>
            <v:shape id="_x0000_s4050" style="position:absolute;left:11671;top:15353;width:89;height:0" coordorigin="11671,15353" coordsize="89,0" path="m11671,15353r89,e" filled="f" strokeweight=".82pt">
              <v:path arrowok="t"/>
            </v:shape>
            <v:shape id="_x0000_s4049" style="position:absolute;left:11731;top:15308;width:14;height:0" coordorigin="11731,15308" coordsize="14,0" path="m11731,15308r15,e" filled="f" strokecolor="white" strokeweight="3.82pt">
              <v:path arrowok="t"/>
            </v:shape>
            <v:shape id="_x0000_s4048" style="position:absolute;left:11671;top:15338;width:74;height:0" coordorigin="11671,15338" coordsize="74,0" path="m11671,15338r75,e" filled="f" strokecolor="white" strokeweight=".82pt">
              <v:path arrowok="t"/>
            </v:shape>
            <w10:wrap anchorx="page" anchory="page"/>
          </v:group>
        </w:pict>
      </w:r>
      <w:r>
        <w:pict w14:anchorId="66BD1238">
          <v:group id="_x0000_s4044" style="position:absolute;left:0;text-align:left;margin-left:70.45pt;margin-top:130.15pt;width:480.35pt;height:4.55pt;z-index:-251669504;mso-position-horizontal-relative:page;mso-position-vertical-relative:page" coordorigin="1409,2603" coordsize="9607,91">
            <v:shape id="_x0000_s4046" style="position:absolute;left:1440;top:2634;width:9545;height:0" coordorigin="1440,2634" coordsize="9545,0" path="m1440,2634r9545,e" filled="f" strokeweight="3.1pt">
              <v:path arrowok="t"/>
            </v:shape>
            <v:shape id="_x0000_s4045" style="position:absolute;left:1440;top:2686;width:9545;height:0" coordorigin="1440,2686" coordsize="9545,0" path="m1440,2686r9545,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r w:rsidR="00A93158">
        <w:rPr>
          <w:position w:val="-1"/>
          <w:sz w:val="22"/>
          <w:szCs w:val="22"/>
        </w:rPr>
        <w:t>14</w:t>
      </w:r>
    </w:p>
    <w:p w14:paraId="23412BD6" w14:textId="77777777" w:rsidR="00EA508A" w:rsidRDefault="00EA508A">
      <w:pPr>
        <w:spacing w:before="12" w:line="240" w:lineRule="exact"/>
        <w:rPr>
          <w:sz w:val="24"/>
          <w:szCs w:val="24"/>
        </w:rPr>
      </w:pPr>
    </w:p>
    <w:p w14:paraId="163B789A" w14:textId="77777777" w:rsidR="00EA508A" w:rsidRDefault="00A93158">
      <w:pPr>
        <w:spacing w:before="17"/>
        <w:ind w:left="3927" w:right="3932"/>
        <w:jc w:val="center"/>
        <w:rPr>
          <w:sz w:val="32"/>
          <w:szCs w:val="32"/>
        </w:rPr>
      </w:pPr>
      <w:r>
        <w:rPr>
          <w:w w:val="99"/>
          <w:sz w:val="32"/>
          <w:szCs w:val="32"/>
        </w:rPr>
        <w:t>Chapter</w:t>
      </w:r>
      <w:r>
        <w:rPr>
          <w:sz w:val="32"/>
          <w:szCs w:val="32"/>
        </w:rPr>
        <w:t xml:space="preserve"> </w:t>
      </w:r>
      <w:r>
        <w:rPr>
          <w:w w:val="99"/>
          <w:sz w:val="32"/>
          <w:szCs w:val="32"/>
        </w:rPr>
        <w:t>–</w:t>
      </w:r>
      <w:r>
        <w:rPr>
          <w:sz w:val="32"/>
          <w:szCs w:val="32"/>
        </w:rPr>
        <w:t xml:space="preserve"> </w:t>
      </w:r>
      <w:r>
        <w:rPr>
          <w:w w:val="99"/>
          <w:sz w:val="32"/>
          <w:szCs w:val="32"/>
        </w:rPr>
        <w:t>1</w:t>
      </w:r>
    </w:p>
    <w:p w14:paraId="028E66D8" w14:textId="77777777" w:rsidR="00EA508A" w:rsidRDefault="00EA508A">
      <w:pPr>
        <w:spacing w:before="5" w:line="180" w:lineRule="exact"/>
        <w:rPr>
          <w:sz w:val="18"/>
          <w:szCs w:val="18"/>
        </w:rPr>
      </w:pPr>
    </w:p>
    <w:p w14:paraId="2C0C171B" w14:textId="77777777" w:rsidR="00EA508A" w:rsidRDefault="00A93158">
      <w:pPr>
        <w:spacing w:line="400" w:lineRule="exact"/>
        <w:ind w:left="3293" w:right="3297"/>
        <w:jc w:val="center"/>
        <w:rPr>
          <w:sz w:val="36"/>
          <w:szCs w:val="36"/>
        </w:rPr>
      </w:pPr>
      <w:r>
        <w:rPr>
          <w:w w:val="99"/>
          <w:position w:val="-1"/>
          <w:sz w:val="36"/>
          <w:szCs w:val="36"/>
        </w:rPr>
        <w:t>INTRODUCTION</w:t>
      </w:r>
    </w:p>
    <w:p w14:paraId="66DF27D9" w14:textId="271E72FB" w:rsidR="00EA508A" w:rsidRDefault="007462EA">
      <w:pPr>
        <w:spacing w:line="200" w:lineRule="exact"/>
      </w:pPr>
      <w:r w:rsidRPr="007462EA">
        <w:rPr>
          <w:noProof/>
        </w:rPr>
        <w:drawing>
          <wp:anchor distT="0" distB="0" distL="114300" distR="114300" simplePos="0" relativeHeight="251648512" behindDoc="0" locked="0" layoutInCell="1" allowOverlap="1" wp14:anchorId="68C18488" wp14:editId="69F77BD6">
            <wp:simplePos x="0" y="0"/>
            <wp:positionH relativeFrom="column">
              <wp:posOffset>2540</wp:posOffset>
            </wp:positionH>
            <wp:positionV relativeFrom="paragraph">
              <wp:posOffset>56515</wp:posOffset>
            </wp:positionV>
            <wp:extent cx="6070600" cy="257175"/>
            <wp:effectExtent l="0" t="0" r="0" b="9525"/>
            <wp:wrapNone/>
            <wp:docPr id="8494643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600" cy="257175"/>
                    </a:xfrm>
                    <a:prstGeom prst="rect">
                      <a:avLst/>
                    </a:prstGeom>
                    <a:noFill/>
                    <a:ln>
                      <a:noFill/>
                    </a:ln>
                  </pic:spPr>
                </pic:pic>
              </a:graphicData>
            </a:graphic>
          </wp:anchor>
        </w:drawing>
      </w:r>
    </w:p>
    <w:p w14:paraId="7B027AEE" w14:textId="3C5BC196" w:rsidR="00EA508A" w:rsidRDefault="00EA508A">
      <w:pPr>
        <w:spacing w:before="1" w:line="280" w:lineRule="exact"/>
        <w:rPr>
          <w:sz w:val="28"/>
          <w:szCs w:val="28"/>
        </w:rPr>
      </w:pPr>
    </w:p>
    <w:p w14:paraId="5C929D54" w14:textId="77777777" w:rsidR="007462EA" w:rsidRPr="007462EA" w:rsidRDefault="007462EA" w:rsidP="007462EA">
      <w:pPr>
        <w:spacing w:before="100" w:beforeAutospacing="1" w:after="100" w:afterAutospacing="1"/>
        <w:rPr>
          <w:sz w:val="24"/>
          <w:szCs w:val="24"/>
          <w:lang w:val="en-IN" w:eastAsia="en-IN"/>
        </w:rPr>
      </w:pPr>
      <w:r w:rsidRPr="007462EA">
        <w:rPr>
          <w:sz w:val="24"/>
          <w:szCs w:val="24"/>
          <w:lang w:val="en-IN" w:eastAsia="en-IN"/>
        </w:rPr>
        <w:t xml:space="preserve">The </w:t>
      </w:r>
      <w:r w:rsidRPr="007462EA">
        <w:rPr>
          <w:b/>
          <w:bCs/>
          <w:sz w:val="24"/>
          <w:szCs w:val="24"/>
          <w:lang w:val="en-IN" w:eastAsia="en-IN"/>
        </w:rPr>
        <w:t>Inventory Management System</w:t>
      </w:r>
      <w:r w:rsidRPr="007462EA">
        <w:rPr>
          <w:sz w:val="24"/>
          <w:szCs w:val="24"/>
          <w:lang w:val="en-IN" w:eastAsia="en-IN"/>
        </w:rPr>
        <w:t xml:space="preserve"> is a Python-based software solution developed specifically for the client firm, </w:t>
      </w:r>
      <w:r w:rsidRPr="007462EA">
        <w:rPr>
          <w:b/>
          <w:bCs/>
          <w:sz w:val="24"/>
          <w:szCs w:val="24"/>
          <w:lang w:val="en-IN" w:eastAsia="en-IN"/>
        </w:rPr>
        <w:t>Prabhat Automobiles</w:t>
      </w:r>
      <w:r w:rsidRPr="007462EA">
        <w:rPr>
          <w:sz w:val="24"/>
          <w:szCs w:val="24"/>
          <w:lang w:val="en-IN" w:eastAsia="en-IN"/>
        </w:rPr>
        <w:t>, to handle the complexities of managing their inventory, employees, and sales operations. This system is a comprehensive tool aimed at enhancing the operational efficiency of the organization by automating repetitive tasks, providing accurate data, and simplifying workflows.</w:t>
      </w:r>
    </w:p>
    <w:p w14:paraId="7FAA8112" w14:textId="77777777" w:rsidR="007462EA" w:rsidRPr="007462EA" w:rsidRDefault="007462EA" w:rsidP="007462EA">
      <w:pPr>
        <w:spacing w:before="100" w:beforeAutospacing="1" w:after="100" w:afterAutospacing="1"/>
        <w:rPr>
          <w:sz w:val="24"/>
          <w:szCs w:val="24"/>
          <w:lang w:val="en-IN" w:eastAsia="en-IN"/>
        </w:rPr>
      </w:pPr>
      <w:r w:rsidRPr="007462EA">
        <w:rPr>
          <w:sz w:val="24"/>
          <w:szCs w:val="24"/>
          <w:lang w:val="en-IN" w:eastAsia="en-IN"/>
        </w:rPr>
        <w:t xml:space="preserve">The system is designed with two primary user roles: </w:t>
      </w:r>
      <w:r w:rsidRPr="007462EA">
        <w:rPr>
          <w:b/>
          <w:bCs/>
          <w:sz w:val="24"/>
          <w:szCs w:val="24"/>
          <w:lang w:val="en-IN" w:eastAsia="en-IN"/>
        </w:rPr>
        <w:t>Admin</w:t>
      </w:r>
      <w:r w:rsidRPr="007462EA">
        <w:rPr>
          <w:sz w:val="24"/>
          <w:szCs w:val="24"/>
          <w:lang w:val="en-IN" w:eastAsia="en-IN"/>
        </w:rPr>
        <w:t xml:space="preserve"> and </w:t>
      </w:r>
      <w:r w:rsidRPr="007462EA">
        <w:rPr>
          <w:b/>
          <w:bCs/>
          <w:sz w:val="24"/>
          <w:szCs w:val="24"/>
          <w:lang w:val="en-IN" w:eastAsia="en-IN"/>
        </w:rPr>
        <w:t>Employee</w:t>
      </w:r>
      <w:r w:rsidRPr="007462EA">
        <w:rPr>
          <w:sz w:val="24"/>
          <w:szCs w:val="24"/>
          <w:lang w:val="en-IN" w:eastAsia="en-IN"/>
        </w:rPr>
        <w:t>, each with dedicated login access and tailored functionalities to meet their respective needs.</w:t>
      </w:r>
    </w:p>
    <w:p w14:paraId="4B267C69" w14:textId="77777777" w:rsidR="007462EA" w:rsidRPr="007462EA" w:rsidRDefault="007462EA" w:rsidP="007462EA">
      <w:pPr>
        <w:widowControl w:val="0"/>
        <w:numPr>
          <w:ilvl w:val="0"/>
          <w:numId w:val="4"/>
        </w:numPr>
        <w:autoSpaceDE w:val="0"/>
        <w:autoSpaceDN w:val="0"/>
        <w:spacing w:before="100" w:beforeAutospacing="1" w:after="100" w:afterAutospacing="1"/>
        <w:rPr>
          <w:sz w:val="24"/>
          <w:szCs w:val="24"/>
          <w:lang w:val="en-IN" w:eastAsia="en-IN"/>
        </w:rPr>
      </w:pPr>
      <w:r w:rsidRPr="007462EA">
        <w:rPr>
          <w:b/>
          <w:bCs/>
          <w:sz w:val="24"/>
          <w:szCs w:val="24"/>
          <w:lang w:val="en-IN" w:eastAsia="en-IN"/>
        </w:rPr>
        <w:t>Admin Login</w:t>
      </w:r>
      <w:r w:rsidRPr="007462EA">
        <w:rPr>
          <w:sz w:val="24"/>
          <w:szCs w:val="24"/>
          <w:lang w:val="en-IN" w:eastAsia="en-IN"/>
        </w:rPr>
        <w:t>:</w:t>
      </w:r>
    </w:p>
    <w:p w14:paraId="1E7F9F23" w14:textId="77777777" w:rsidR="007462EA" w:rsidRPr="007462EA" w:rsidRDefault="007462EA" w:rsidP="007462EA">
      <w:pPr>
        <w:widowControl w:val="0"/>
        <w:numPr>
          <w:ilvl w:val="1"/>
          <w:numId w:val="4"/>
        </w:numPr>
        <w:autoSpaceDE w:val="0"/>
        <w:autoSpaceDN w:val="0"/>
        <w:spacing w:before="100" w:beforeAutospacing="1" w:after="100" w:afterAutospacing="1"/>
        <w:rPr>
          <w:sz w:val="24"/>
          <w:szCs w:val="24"/>
          <w:lang w:val="en-IN" w:eastAsia="en-IN"/>
        </w:rPr>
      </w:pPr>
      <w:r w:rsidRPr="007462EA">
        <w:rPr>
          <w:sz w:val="24"/>
          <w:szCs w:val="24"/>
          <w:lang w:val="en-IN" w:eastAsia="en-IN"/>
        </w:rPr>
        <w:t>The admin has full access to the system and can oversee all operational aspects.</w:t>
      </w:r>
    </w:p>
    <w:p w14:paraId="2108D723" w14:textId="77777777" w:rsidR="007462EA" w:rsidRPr="007462EA" w:rsidRDefault="007462EA" w:rsidP="007462EA">
      <w:pPr>
        <w:widowControl w:val="0"/>
        <w:numPr>
          <w:ilvl w:val="1"/>
          <w:numId w:val="4"/>
        </w:numPr>
        <w:autoSpaceDE w:val="0"/>
        <w:autoSpaceDN w:val="0"/>
        <w:spacing w:before="100" w:beforeAutospacing="1" w:after="100" w:afterAutospacing="1"/>
        <w:rPr>
          <w:sz w:val="24"/>
          <w:szCs w:val="24"/>
          <w:lang w:val="en-IN" w:eastAsia="en-IN"/>
        </w:rPr>
      </w:pPr>
      <w:r w:rsidRPr="007462EA">
        <w:rPr>
          <w:sz w:val="24"/>
          <w:szCs w:val="24"/>
          <w:lang w:val="en-IN" w:eastAsia="en-IN"/>
        </w:rPr>
        <w:t>The admin dashboard provides a central hub for managing various entities, such as employees, products, sales, and categories.</w:t>
      </w:r>
    </w:p>
    <w:p w14:paraId="6B320FE3" w14:textId="77777777" w:rsidR="007462EA" w:rsidRPr="007462EA" w:rsidRDefault="007462EA" w:rsidP="007462EA">
      <w:pPr>
        <w:widowControl w:val="0"/>
        <w:numPr>
          <w:ilvl w:val="1"/>
          <w:numId w:val="4"/>
        </w:numPr>
        <w:autoSpaceDE w:val="0"/>
        <w:autoSpaceDN w:val="0"/>
        <w:spacing w:before="100" w:beforeAutospacing="1" w:after="100" w:afterAutospacing="1"/>
        <w:rPr>
          <w:sz w:val="24"/>
          <w:szCs w:val="24"/>
          <w:lang w:val="en-IN" w:eastAsia="en-IN"/>
        </w:rPr>
      </w:pPr>
      <w:r w:rsidRPr="007462EA">
        <w:rPr>
          <w:sz w:val="24"/>
          <w:szCs w:val="24"/>
          <w:lang w:val="en-IN" w:eastAsia="en-IN"/>
        </w:rPr>
        <w:t>Key features include:</w:t>
      </w:r>
    </w:p>
    <w:p w14:paraId="7A985DD0" w14:textId="77777777" w:rsidR="007462EA" w:rsidRPr="007462EA" w:rsidRDefault="007462EA" w:rsidP="007462EA">
      <w:pPr>
        <w:widowControl w:val="0"/>
        <w:numPr>
          <w:ilvl w:val="2"/>
          <w:numId w:val="4"/>
        </w:numPr>
        <w:autoSpaceDE w:val="0"/>
        <w:autoSpaceDN w:val="0"/>
        <w:spacing w:before="100" w:beforeAutospacing="1" w:after="100" w:afterAutospacing="1"/>
        <w:rPr>
          <w:sz w:val="24"/>
          <w:szCs w:val="24"/>
          <w:lang w:val="en-IN" w:eastAsia="en-IN"/>
        </w:rPr>
      </w:pPr>
      <w:r w:rsidRPr="007462EA">
        <w:rPr>
          <w:b/>
          <w:bCs/>
          <w:sz w:val="24"/>
          <w:szCs w:val="24"/>
          <w:lang w:val="en-IN" w:eastAsia="en-IN"/>
        </w:rPr>
        <w:t>Employee Management</w:t>
      </w:r>
      <w:r w:rsidRPr="007462EA">
        <w:rPr>
          <w:sz w:val="24"/>
          <w:szCs w:val="24"/>
          <w:lang w:val="en-IN" w:eastAsia="en-IN"/>
        </w:rPr>
        <w:t>: The admin can add new employees, update their details, or remove them when necessary.</w:t>
      </w:r>
    </w:p>
    <w:p w14:paraId="4253F98F" w14:textId="77777777" w:rsidR="007462EA" w:rsidRPr="007462EA" w:rsidRDefault="007462EA" w:rsidP="007462EA">
      <w:pPr>
        <w:widowControl w:val="0"/>
        <w:numPr>
          <w:ilvl w:val="2"/>
          <w:numId w:val="4"/>
        </w:numPr>
        <w:autoSpaceDE w:val="0"/>
        <w:autoSpaceDN w:val="0"/>
        <w:spacing w:before="100" w:beforeAutospacing="1" w:after="100" w:afterAutospacing="1"/>
        <w:rPr>
          <w:sz w:val="24"/>
          <w:szCs w:val="24"/>
          <w:lang w:val="en-IN" w:eastAsia="en-IN"/>
        </w:rPr>
      </w:pPr>
      <w:r w:rsidRPr="007462EA">
        <w:rPr>
          <w:b/>
          <w:bCs/>
          <w:sz w:val="24"/>
          <w:szCs w:val="24"/>
          <w:lang w:val="en-IN" w:eastAsia="en-IN"/>
        </w:rPr>
        <w:t>Product Management</w:t>
      </w:r>
      <w:r w:rsidRPr="007462EA">
        <w:rPr>
          <w:sz w:val="24"/>
          <w:szCs w:val="24"/>
          <w:lang w:val="en-IN" w:eastAsia="en-IN"/>
        </w:rPr>
        <w:t>: Products can be categorized, added, updated, or removed, ensuring an organized inventory structure.</w:t>
      </w:r>
    </w:p>
    <w:p w14:paraId="2A99CCAD" w14:textId="77777777" w:rsidR="007462EA" w:rsidRPr="007462EA" w:rsidRDefault="007462EA" w:rsidP="007462EA">
      <w:pPr>
        <w:widowControl w:val="0"/>
        <w:numPr>
          <w:ilvl w:val="2"/>
          <w:numId w:val="4"/>
        </w:numPr>
        <w:autoSpaceDE w:val="0"/>
        <w:autoSpaceDN w:val="0"/>
        <w:spacing w:before="100" w:beforeAutospacing="1" w:after="100" w:afterAutospacing="1"/>
        <w:rPr>
          <w:sz w:val="24"/>
          <w:szCs w:val="24"/>
          <w:lang w:val="en-IN" w:eastAsia="en-IN"/>
        </w:rPr>
      </w:pPr>
      <w:r w:rsidRPr="007462EA">
        <w:rPr>
          <w:b/>
          <w:bCs/>
          <w:sz w:val="24"/>
          <w:szCs w:val="24"/>
          <w:lang w:val="en-IN" w:eastAsia="en-IN"/>
        </w:rPr>
        <w:t>Sales Overview</w:t>
      </w:r>
      <w:r w:rsidRPr="007462EA">
        <w:rPr>
          <w:sz w:val="24"/>
          <w:szCs w:val="24"/>
          <w:lang w:val="en-IN" w:eastAsia="en-IN"/>
        </w:rPr>
        <w:t xml:space="preserve">: The admin can view and monitor sales records to </w:t>
      </w:r>
      <w:proofErr w:type="spellStart"/>
      <w:r w:rsidRPr="007462EA">
        <w:rPr>
          <w:sz w:val="24"/>
          <w:szCs w:val="24"/>
          <w:lang w:val="en-IN" w:eastAsia="en-IN"/>
        </w:rPr>
        <w:t>analyze</w:t>
      </w:r>
      <w:proofErr w:type="spellEnd"/>
      <w:r w:rsidRPr="007462EA">
        <w:rPr>
          <w:sz w:val="24"/>
          <w:szCs w:val="24"/>
          <w:lang w:val="en-IN" w:eastAsia="en-IN"/>
        </w:rPr>
        <w:t xml:space="preserve"> trends and make strategic decisions.</w:t>
      </w:r>
    </w:p>
    <w:p w14:paraId="694DC7A3" w14:textId="77777777" w:rsidR="007462EA" w:rsidRPr="007462EA" w:rsidRDefault="007462EA" w:rsidP="007462EA">
      <w:pPr>
        <w:widowControl w:val="0"/>
        <w:numPr>
          <w:ilvl w:val="2"/>
          <w:numId w:val="4"/>
        </w:numPr>
        <w:autoSpaceDE w:val="0"/>
        <w:autoSpaceDN w:val="0"/>
        <w:spacing w:before="100" w:beforeAutospacing="1" w:after="100" w:afterAutospacing="1"/>
        <w:rPr>
          <w:sz w:val="24"/>
          <w:szCs w:val="24"/>
          <w:lang w:val="en-IN" w:eastAsia="en-IN"/>
        </w:rPr>
      </w:pPr>
      <w:r w:rsidRPr="007462EA">
        <w:rPr>
          <w:b/>
          <w:bCs/>
          <w:sz w:val="24"/>
          <w:szCs w:val="24"/>
          <w:lang w:val="en-IN" w:eastAsia="en-IN"/>
        </w:rPr>
        <w:t>Category Management</w:t>
      </w:r>
      <w:r w:rsidRPr="007462EA">
        <w:rPr>
          <w:sz w:val="24"/>
          <w:szCs w:val="24"/>
          <w:lang w:val="en-IN" w:eastAsia="en-IN"/>
        </w:rPr>
        <w:t>: Products are systematically categorized, enabling better inventory tracking and reporting.</w:t>
      </w:r>
    </w:p>
    <w:p w14:paraId="67F09A4B" w14:textId="77777777" w:rsidR="007462EA" w:rsidRPr="007462EA" w:rsidRDefault="007462EA" w:rsidP="007462EA">
      <w:pPr>
        <w:widowControl w:val="0"/>
        <w:numPr>
          <w:ilvl w:val="2"/>
          <w:numId w:val="4"/>
        </w:numPr>
        <w:autoSpaceDE w:val="0"/>
        <w:autoSpaceDN w:val="0"/>
        <w:spacing w:before="100" w:beforeAutospacing="1" w:after="100" w:afterAutospacing="1"/>
        <w:rPr>
          <w:sz w:val="24"/>
          <w:szCs w:val="24"/>
          <w:lang w:val="en-IN" w:eastAsia="en-IN"/>
        </w:rPr>
      </w:pPr>
      <w:r w:rsidRPr="007462EA">
        <w:rPr>
          <w:sz w:val="24"/>
          <w:szCs w:val="24"/>
          <w:lang w:val="en-IN" w:eastAsia="en-IN"/>
        </w:rPr>
        <w:t>A status display on the home screen shows real-time data, such as the total number of employees, products, and sales figures.</w:t>
      </w:r>
    </w:p>
    <w:p w14:paraId="145C2689" w14:textId="77777777" w:rsidR="007462EA" w:rsidRPr="007462EA" w:rsidRDefault="007462EA" w:rsidP="007462EA">
      <w:pPr>
        <w:widowControl w:val="0"/>
        <w:numPr>
          <w:ilvl w:val="0"/>
          <w:numId w:val="4"/>
        </w:numPr>
        <w:autoSpaceDE w:val="0"/>
        <w:autoSpaceDN w:val="0"/>
        <w:spacing w:before="100" w:beforeAutospacing="1" w:after="100" w:afterAutospacing="1"/>
        <w:rPr>
          <w:sz w:val="24"/>
          <w:szCs w:val="24"/>
          <w:lang w:val="en-IN" w:eastAsia="en-IN"/>
        </w:rPr>
      </w:pPr>
      <w:r w:rsidRPr="007462EA">
        <w:rPr>
          <w:b/>
          <w:bCs/>
          <w:sz w:val="24"/>
          <w:szCs w:val="24"/>
          <w:lang w:val="en-IN" w:eastAsia="en-IN"/>
        </w:rPr>
        <w:t>Employee Login</w:t>
      </w:r>
      <w:r w:rsidRPr="007462EA">
        <w:rPr>
          <w:sz w:val="24"/>
          <w:szCs w:val="24"/>
          <w:lang w:val="en-IN" w:eastAsia="en-IN"/>
        </w:rPr>
        <w:t>:</w:t>
      </w:r>
    </w:p>
    <w:p w14:paraId="2E3F0FD7" w14:textId="77777777" w:rsidR="007462EA" w:rsidRPr="007462EA" w:rsidRDefault="007462EA" w:rsidP="007462EA">
      <w:pPr>
        <w:widowControl w:val="0"/>
        <w:numPr>
          <w:ilvl w:val="1"/>
          <w:numId w:val="4"/>
        </w:numPr>
        <w:autoSpaceDE w:val="0"/>
        <w:autoSpaceDN w:val="0"/>
        <w:spacing w:before="100" w:beforeAutospacing="1" w:after="100" w:afterAutospacing="1"/>
        <w:rPr>
          <w:sz w:val="24"/>
          <w:szCs w:val="24"/>
          <w:lang w:val="en-IN" w:eastAsia="en-IN"/>
        </w:rPr>
      </w:pPr>
      <w:r w:rsidRPr="007462EA">
        <w:rPr>
          <w:sz w:val="24"/>
          <w:szCs w:val="24"/>
          <w:lang w:val="en-IN" w:eastAsia="en-IN"/>
        </w:rPr>
        <w:t>Employees have restricted access, focusing solely on sales-related tasks.</w:t>
      </w:r>
    </w:p>
    <w:p w14:paraId="444F7C2E" w14:textId="77777777" w:rsidR="007462EA" w:rsidRPr="007462EA" w:rsidRDefault="007462EA" w:rsidP="007462EA">
      <w:pPr>
        <w:widowControl w:val="0"/>
        <w:numPr>
          <w:ilvl w:val="1"/>
          <w:numId w:val="4"/>
        </w:numPr>
        <w:autoSpaceDE w:val="0"/>
        <w:autoSpaceDN w:val="0"/>
        <w:spacing w:before="100" w:beforeAutospacing="1" w:after="100" w:afterAutospacing="1"/>
        <w:rPr>
          <w:sz w:val="24"/>
          <w:szCs w:val="24"/>
          <w:lang w:val="en-IN" w:eastAsia="en-IN"/>
        </w:rPr>
      </w:pPr>
      <w:r w:rsidRPr="007462EA">
        <w:rPr>
          <w:sz w:val="24"/>
          <w:szCs w:val="24"/>
          <w:lang w:val="en-IN" w:eastAsia="en-IN"/>
        </w:rPr>
        <w:t>The system enables employees to log sales transactions efficiently and view relevant sales data.</w:t>
      </w:r>
    </w:p>
    <w:p w14:paraId="385BB8B8" w14:textId="77777777" w:rsidR="007462EA" w:rsidRPr="007462EA" w:rsidRDefault="007462EA" w:rsidP="007462EA">
      <w:pPr>
        <w:widowControl w:val="0"/>
        <w:numPr>
          <w:ilvl w:val="1"/>
          <w:numId w:val="4"/>
        </w:numPr>
        <w:autoSpaceDE w:val="0"/>
        <w:autoSpaceDN w:val="0"/>
        <w:spacing w:before="100" w:beforeAutospacing="1" w:after="100" w:afterAutospacing="1"/>
        <w:rPr>
          <w:sz w:val="24"/>
          <w:szCs w:val="24"/>
          <w:lang w:val="en-IN" w:eastAsia="en-IN"/>
        </w:rPr>
      </w:pPr>
      <w:r w:rsidRPr="007462EA">
        <w:rPr>
          <w:sz w:val="24"/>
          <w:szCs w:val="24"/>
          <w:lang w:val="en-IN" w:eastAsia="en-IN"/>
        </w:rPr>
        <w:t>This separation of roles ensures secure access control, with employees limited to functionalities directly related to their job responsibilities.</w:t>
      </w:r>
    </w:p>
    <w:p w14:paraId="31CA33AD" w14:textId="77777777" w:rsidR="007462EA" w:rsidRPr="007462EA" w:rsidRDefault="007462EA" w:rsidP="007462EA">
      <w:pPr>
        <w:spacing w:before="100" w:beforeAutospacing="1" w:after="100" w:afterAutospacing="1"/>
        <w:rPr>
          <w:sz w:val="24"/>
          <w:szCs w:val="24"/>
          <w:lang w:val="en-IN" w:eastAsia="en-IN"/>
        </w:rPr>
      </w:pPr>
      <w:r w:rsidRPr="007462EA">
        <w:rPr>
          <w:sz w:val="24"/>
          <w:szCs w:val="24"/>
          <w:lang w:val="en-IN" w:eastAsia="en-IN"/>
        </w:rPr>
        <w:t xml:space="preserve">The system utilizes </w:t>
      </w:r>
      <w:proofErr w:type="spellStart"/>
      <w:r w:rsidRPr="007462EA">
        <w:rPr>
          <w:b/>
          <w:bCs/>
          <w:sz w:val="24"/>
          <w:szCs w:val="24"/>
          <w:lang w:val="en-IN" w:eastAsia="en-IN"/>
        </w:rPr>
        <w:t>Tkinter</w:t>
      </w:r>
      <w:proofErr w:type="spellEnd"/>
      <w:r w:rsidRPr="007462EA">
        <w:rPr>
          <w:sz w:val="24"/>
          <w:szCs w:val="24"/>
          <w:lang w:val="en-IN" w:eastAsia="en-IN"/>
        </w:rPr>
        <w:t xml:space="preserve"> to provide a graphical user interface (GUI) that is intuitive and easy to navigate. The backend is powered by </w:t>
      </w:r>
      <w:r w:rsidRPr="007462EA">
        <w:rPr>
          <w:b/>
          <w:bCs/>
          <w:sz w:val="24"/>
          <w:szCs w:val="24"/>
          <w:lang w:val="en-IN" w:eastAsia="en-IN"/>
        </w:rPr>
        <w:t>SQLite</w:t>
      </w:r>
      <w:r w:rsidRPr="007462EA">
        <w:rPr>
          <w:sz w:val="24"/>
          <w:szCs w:val="24"/>
          <w:lang w:val="en-IN" w:eastAsia="en-IN"/>
        </w:rPr>
        <w:t>, offering a lightweight yet robust database solution for storing and retrieving inventory-related data.</w:t>
      </w:r>
    </w:p>
    <w:p w14:paraId="5C0DAA73" w14:textId="63CE8407" w:rsidR="00EA508A" w:rsidRPr="00702B7A" w:rsidRDefault="007462EA" w:rsidP="00702B7A">
      <w:pPr>
        <w:spacing w:before="100" w:beforeAutospacing="1" w:after="100" w:afterAutospacing="1"/>
        <w:rPr>
          <w:sz w:val="24"/>
          <w:szCs w:val="24"/>
          <w:lang w:val="en-IN" w:eastAsia="en-IN"/>
        </w:rPr>
      </w:pPr>
      <w:r w:rsidRPr="007462EA">
        <w:rPr>
          <w:sz w:val="24"/>
          <w:szCs w:val="24"/>
          <w:lang w:val="en-IN" w:eastAsia="en-IN"/>
        </w:rPr>
        <w:t xml:space="preserve">The </w:t>
      </w:r>
      <w:r w:rsidRPr="007462EA">
        <w:rPr>
          <w:b/>
          <w:bCs/>
          <w:sz w:val="24"/>
          <w:szCs w:val="24"/>
          <w:lang w:val="en-IN" w:eastAsia="en-IN"/>
        </w:rPr>
        <w:t>Inventory Management System</w:t>
      </w:r>
      <w:r w:rsidRPr="007462EA">
        <w:rPr>
          <w:sz w:val="24"/>
          <w:szCs w:val="24"/>
          <w:lang w:val="en-IN" w:eastAsia="en-IN"/>
        </w:rPr>
        <w:t xml:space="preserve"> is a practical and scalable solution that addresses the inventory challenges faced by </w:t>
      </w:r>
      <w:r w:rsidRPr="007462EA">
        <w:rPr>
          <w:b/>
          <w:bCs/>
          <w:sz w:val="24"/>
          <w:szCs w:val="24"/>
          <w:lang w:val="en-IN" w:eastAsia="en-IN"/>
        </w:rPr>
        <w:t>Prabhat Automobiles</w:t>
      </w:r>
      <w:r w:rsidRPr="007462EA">
        <w:rPr>
          <w:sz w:val="24"/>
          <w:szCs w:val="24"/>
          <w:lang w:val="en-IN" w:eastAsia="en-IN"/>
        </w:rPr>
        <w:t>. By integrating features for managing employees, products, sales, and categories, the system empowers the organization to operate more efficiently, reduce manual errors, and focus on core business growth</w:t>
      </w:r>
    </w:p>
    <w:p w14:paraId="1350DAD7" w14:textId="77777777" w:rsidR="00EA508A" w:rsidRDefault="00EA508A">
      <w:pPr>
        <w:spacing w:before="12" w:line="260" w:lineRule="exact"/>
        <w:rPr>
          <w:sz w:val="26"/>
          <w:szCs w:val="26"/>
        </w:rPr>
      </w:pPr>
    </w:p>
    <w:p w14:paraId="1FE83483" w14:textId="2FA000A5" w:rsidR="00EA508A" w:rsidRDefault="00A93158">
      <w:pPr>
        <w:spacing w:before="32"/>
        <w:ind w:left="100"/>
        <w:rPr>
          <w:sz w:val="22"/>
          <w:szCs w:val="22"/>
        </w:rPr>
        <w:sectPr w:rsidR="00EA508A">
          <w:pgSz w:w="12240" w:h="15840"/>
          <w:pgMar w:top="640" w:right="1340" w:bottom="280" w:left="1340" w:header="720" w:footer="720" w:gutter="0"/>
          <w:cols w:space="720"/>
        </w:sectPr>
      </w:pPr>
      <w:bookmarkStart w:id="6" w:name="_Hlk183895270"/>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w:t>
      </w:r>
    </w:p>
    <w:bookmarkEnd w:id="6"/>
    <w:p w14:paraId="2A33473B" w14:textId="105D102B" w:rsidR="00EA508A" w:rsidRDefault="00000000" w:rsidP="00702B7A">
      <w:pPr>
        <w:spacing w:before="81" w:line="240" w:lineRule="exact"/>
        <w:ind w:right="-930"/>
        <w:rPr>
          <w:sz w:val="22"/>
          <w:szCs w:val="22"/>
        </w:rPr>
      </w:pPr>
      <w:r>
        <w:lastRenderedPageBreak/>
        <w:pict w14:anchorId="492C7431">
          <v:group id="_x0000_s4028" style="position:absolute;margin-left:22.45pt;margin-top:22.45pt;width:567.1pt;height:747.1pt;z-index:-251666432;mso-position-horizontal-relative:page;mso-position-vertical-relative:page" coordorigin="449,449" coordsize="11342,14942">
            <v:shape id="_x0000_s4042" style="position:absolute;left:510;top:480;width:0;height:89" coordorigin="510,480" coordsize="0,89" path="m510,569r,-89e" filled="f" strokeweight="3.1pt">
              <v:path arrowok="t"/>
            </v:shape>
            <v:shape id="_x0000_s4041" style="position:absolute;left:480;top:510;width:89;height:0" coordorigin="480,510" coordsize="89,0" path="m480,510r89,e" filled="f" strokeweight="3.1pt">
              <v:path arrowok="t"/>
            </v:shape>
            <v:shape id="_x0000_s4040" type="#_x0000_t75" style="position:absolute;left:569;top:480;width:11102;height:89">
              <v:imagedata r:id="rId8" o:title=""/>
            </v:shape>
            <v:shape id="_x0000_s4039" style="position:absolute;left:11753;top:480;width:0;height:89" coordorigin="11753,480" coordsize="0,89" path="m11753,569r,-89e" filled="f" strokeweight=".82pt">
              <v:path arrowok="t"/>
            </v:shape>
            <v:shape id="_x0000_s4038" style="position:absolute;left:11671;top:510;width:89;height:0" coordorigin="11671,510" coordsize="89,0" path="m11671,510r89,e" filled="f" strokeweight="3.1pt">
              <v:path arrowok="t"/>
            </v:shape>
            <v:shape id="_x0000_s4037" style="position:absolute;left:510;top:569;width:0;height:14702" coordorigin="510,569" coordsize="0,14702" path="m510,15271l510,569e" filled="f" strokeweight="3.1pt">
              <v:path arrowok="t"/>
            </v:shape>
            <v:shape id="_x0000_s4036" style="position:absolute;left:562;top:554;width:0;height:14754" coordorigin="562,554" coordsize="0,14754" path="m562,15308l562,554e" filled="f" strokeweight=".82pt">
              <v:path arrowok="t"/>
            </v:shape>
            <v:shape id="_x0000_s4035" style="position:absolute;left:11753;top:569;width:0;height:14702" coordorigin="11753,569" coordsize="0,14702" path="m11753,15271r,-14702e" filled="f" strokeweight=".82pt">
              <v:path arrowok="t"/>
            </v:shape>
            <v:shape id="_x0000_s4034" style="position:absolute;left:11701;top:532;width:0;height:14800" coordorigin="11701,532" coordsize="0,14800" path="m11701,15331r,-14799e" filled="f" strokeweight="3.1pt">
              <v:path arrowok="t"/>
            </v:shape>
            <v:shape id="_x0000_s4033" style="position:absolute;left:510;top:15271;width:0;height:89" coordorigin="510,15271" coordsize="0,89" path="m510,15360r,-89e" filled="f" strokeweight="3.1pt">
              <v:path arrowok="t"/>
            </v:shape>
            <v:shape id="_x0000_s4032" style="position:absolute;left:480;top:15353;width:89;height:0" coordorigin="480,15353" coordsize="89,0" path="m480,15353r89,e" filled="f" strokeweight=".82pt">
              <v:path arrowok="t"/>
            </v:shape>
            <v:shape id="_x0000_s4031" type="#_x0000_t75" style="position:absolute;left:569;top:15271;width:11102;height:89">
              <v:imagedata r:id="rId8" o:title=""/>
            </v:shape>
            <v:shape id="_x0000_s4030" style="position:absolute;left:11753;top:15271;width:0;height:89" coordorigin="11753,15271" coordsize="0,89" path="m11753,15360r,-89e" filled="f" strokeweight=".82pt">
              <v:path arrowok="t"/>
            </v:shape>
            <v:shape id="_x0000_s4029" style="position:absolute;left:11671;top:15353;width:89;height:0" coordorigin="11671,15353" coordsize="89,0" path="m11671,15353r89,e" filled="f" strokeweight=".82pt">
              <v:path arrowok="t"/>
            </v:shape>
            <w10:wrap anchorx="page" anchory="page"/>
          </v:group>
        </w:pict>
      </w:r>
      <w:bookmarkStart w:id="7" w:name="_Hlk183895389"/>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bookmarkEnd w:id="7"/>
    </w:p>
    <w:p w14:paraId="2C70F76C" w14:textId="77777777" w:rsidR="00CD1C88" w:rsidRDefault="007462EA" w:rsidP="007462EA">
      <w:pPr>
        <w:spacing w:before="13"/>
        <w:ind w:left="2967" w:right="3961" w:firstLine="720"/>
        <w:rPr>
          <w:w w:val="99"/>
          <w:sz w:val="36"/>
          <w:szCs w:val="36"/>
        </w:rPr>
      </w:pPr>
      <w:r>
        <w:rPr>
          <w:w w:val="99"/>
          <w:sz w:val="36"/>
          <w:szCs w:val="36"/>
        </w:rPr>
        <w:t xml:space="preserve">   </w:t>
      </w:r>
    </w:p>
    <w:p w14:paraId="721CD741" w14:textId="04903C96" w:rsidR="00EA508A" w:rsidRDefault="00A93158" w:rsidP="007462EA">
      <w:pPr>
        <w:spacing w:before="13"/>
        <w:ind w:left="2967" w:right="3961" w:firstLine="720"/>
        <w:rPr>
          <w:sz w:val="36"/>
          <w:szCs w:val="36"/>
        </w:rPr>
      </w:pPr>
      <w:r>
        <w:rPr>
          <w:w w:val="99"/>
          <w:sz w:val="36"/>
          <w:szCs w:val="36"/>
        </w:rPr>
        <w:t>Chapter</w:t>
      </w:r>
      <w:r>
        <w:rPr>
          <w:sz w:val="36"/>
          <w:szCs w:val="36"/>
        </w:rPr>
        <w:t xml:space="preserve"> </w:t>
      </w:r>
      <w:r>
        <w:rPr>
          <w:w w:val="99"/>
          <w:sz w:val="36"/>
          <w:szCs w:val="36"/>
        </w:rPr>
        <w:t>2</w:t>
      </w:r>
    </w:p>
    <w:p w14:paraId="577ABD51" w14:textId="77777777" w:rsidR="00EA508A" w:rsidRDefault="00EA508A">
      <w:pPr>
        <w:spacing w:before="3" w:line="180" w:lineRule="exact"/>
        <w:rPr>
          <w:sz w:val="19"/>
          <w:szCs w:val="19"/>
        </w:rPr>
      </w:pPr>
    </w:p>
    <w:p w14:paraId="1ABDAB10" w14:textId="77777777" w:rsidR="00EA508A" w:rsidRDefault="00A93158">
      <w:pPr>
        <w:spacing w:line="400" w:lineRule="exact"/>
        <w:ind w:left="3687" w:right="3692"/>
        <w:jc w:val="center"/>
        <w:rPr>
          <w:sz w:val="36"/>
          <w:szCs w:val="36"/>
        </w:rPr>
      </w:pPr>
      <w:r>
        <w:rPr>
          <w:w w:val="99"/>
          <w:position w:val="-1"/>
          <w:sz w:val="36"/>
          <w:szCs w:val="36"/>
        </w:rPr>
        <w:t>System</w:t>
      </w:r>
      <w:r>
        <w:rPr>
          <w:position w:val="-1"/>
          <w:sz w:val="36"/>
          <w:szCs w:val="36"/>
        </w:rPr>
        <w:t xml:space="preserve"> </w:t>
      </w:r>
      <w:r>
        <w:rPr>
          <w:w w:val="99"/>
          <w:position w:val="-1"/>
          <w:sz w:val="36"/>
          <w:szCs w:val="36"/>
        </w:rPr>
        <w:t>Study</w:t>
      </w:r>
    </w:p>
    <w:p w14:paraId="79584818" w14:textId="63E920FB" w:rsidR="00EA508A" w:rsidRDefault="00000000">
      <w:pPr>
        <w:spacing w:line="200" w:lineRule="exact"/>
      </w:pPr>
      <w:r>
        <w:pict w14:anchorId="49725EEE">
          <v:group id="_x0000_s4025" style="position:absolute;margin-left:72.25pt;margin-top:6.5pt;width:470.15pt;height:4.55pt;z-index:-251667456;mso-position-horizontal-relative:page" coordorigin="1409,2013" coordsize="9403,91">
            <v:shape id="_x0000_s4027" style="position:absolute;left:1440;top:2044;width:9341;height:0" coordorigin="1440,2044" coordsize="9341,0" path="m1440,2044r9341,e" filled="f" strokeweight="3.1pt">
              <v:path arrowok="t"/>
            </v:shape>
            <v:shape id="_x0000_s4026" style="position:absolute;left:1440;top:2096;width:9341;height:0" coordorigin="1440,2096" coordsize="9341,0" path="m1440,2096r9341,e" filled="f" strokeweight=".82pt">
              <v:path arrowok="t"/>
            </v:shape>
            <w10:wrap anchorx="page"/>
          </v:group>
        </w:pict>
      </w:r>
    </w:p>
    <w:p w14:paraId="4AD2C544" w14:textId="09D8F985" w:rsidR="00EA508A" w:rsidRDefault="00EA508A">
      <w:pPr>
        <w:spacing w:line="200" w:lineRule="exact"/>
      </w:pPr>
    </w:p>
    <w:p w14:paraId="35C71FB3" w14:textId="77777777" w:rsidR="00EA508A" w:rsidRDefault="00EA508A">
      <w:pPr>
        <w:spacing w:before="3" w:line="220" w:lineRule="exact"/>
        <w:rPr>
          <w:sz w:val="22"/>
          <w:szCs w:val="22"/>
        </w:rPr>
      </w:pPr>
    </w:p>
    <w:p w14:paraId="3317F5DD" w14:textId="77777777" w:rsidR="00EA508A" w:rsidRDefault="00A93158">
      <w:pPr>
        <w:spacing w:before="24"/>
        <w:ind w:left="100" w:right="5351"/>
        <w:jc w:val="both"/>
        <w:rPr>
          <w:sz w:val="28"/>
          <w:szCs w:val="28"/>
        </w:rPr>
      </w:pPr>
      <w:r>
        <w:rPr>
          <w:sz w:val="28"/>
          <w:szCs w:val="28"/>
        </w:rPr>
        <w:t>2.1- Existing and proposed system</w:t>
      </w:r>
    </w:p>
    <w:p w14:paraId="393FDEFA" w14:textId="77777777" w:rsidR="00EA508A" w:rsidRDefault="00EA508A">
      <w:pPr>
        <w:spacing w:before="4" w:line="140" w:lineRule="exact"/>
        <w:rPr>
          <w:sz w:val="14"/>
          <w:szCs w:val="14"/>
        </w:rPr>
      </w:pPr>
    </w:p>
    <w:p w14:paraId="6259DF6E" w14:textId="77777777" w:rsidR="00EA508A" w:rsidRDefault="00EA508A">
      <w:pPr>
        <w:spacing w:line="200" w:lineRule="exact"/>
      </w:pPr>
    </w:p>
    <w:p w14:paraId="2CDD6B29" w14:textId="77777777" w:rsidR="00EA508A" w:rsidRDefault="00EA508A">
      <w:pPr>
        <w:spacing w:line="200" w:lineRule="exact"/>
      </w:pPr>
    </w:p>
    <w:p w14:paraId="4564C276" w14:textId="77777777" w:rsidR="00EA508A" w:rsidRDefault="00EA508A">
      <w:pPr>
        <w:spacing w:line="200" w:lineRule="exact"/>
      </w:pPr>
    </w:p>
    <w:p w14:paraId="4584F60B" w14:textId="77777777" w:rsidR="00EA508A" w:rsidRDefault="00A93158">
      <w:pPr>
        <w:ind w:left="100" w:right="6738"/>
        <w:jc w:val="both"/>
        <w:rPr>
          <w:sz w:val="28"/>
          <w:szCs w:val="28"/>
        </w:rPr>
      </w:pPr>
      <w:r>
        <w:rPr>
          <w:sz w:val="28"/>
          <w:szCs w:val="28"/>
        </w:rPr>
        <w:t>EXISTING SYSTEM:</w:t>
      </w:r>
    </w:p>
    <w:p w14:paraId="18DFE149" w14:textId="77777777" w:rsidR="00EA508A" w:rsidRDefault="00EA508A">
      <w:pPr>
        <w:spacing w:before="3" w:line="180" w:lineRule="exact"/>
        <w:rPr>
          <w:sz w:val="18"/>
          <w:szCs w:val="18"/>
        </w:rPr>
      </w:pPr>
    </w:p>
    <w:p w14:paraId="5DD53274" w14:textId="77777777" w:rsidR="003A271C" w:rsidRPr="003A271C" w:rsidRDefault="003A271C" w:rsidP="003A271C">
      <w:pPr>
        <w:rPr>
          <w:sz w:val="24"/>
          <w:szCs w:val="24"/>
          <w:lang w:val="en-IN" w:eastAsia="en-IN"/>
        </w:rPr>
      </w:pPr>
      <w:proofErr w:type="gramStart"/>
      <w:r w:rsidRPr="003A271C">
        <w:rPr>
          <w:rFonts w:hAnsi="Symbol"/>
          <w:sz w:val="24"/>
          <w:szCs w:val="24"/>
          <w:lang w:val="en-IN" w:eastAsia="en-IN"/>
        </w:rPr>
        <w:t></w:t>
      </w:r>
      <w:r w:rsidRPr="003A271C">
        <w:rPr>
          <w:sz w:val="24"/>
          <w:szCs w:val="24"/>
          <w:lang w:val="en-IN" w:eastAsia="en-IN"/>
        </w:rPr>
        <w:t xml:space="preserve">  </w:t>
      </w:r>
      <w:r w:rsidRPr="003A271C">
        <w:rPr>
          <w:b/>
          <w:bCs/>
          <w:sz w:val="24"/>
          <w:szCs w:val="24"/>
          <w:lang w:val="en-IN" w:eastAsia="en-IN"/>
        </w:rPr>
        <w:t>Manual</w:t>
      </w:r>
      <w:proofErr w:type="gramEnd"/>
      <w:r w:rsidRPr="003A271C">
        <w:rPr>
          <w:b/>
          <w:bCs/>
          <w:sz w:val="24"/>
          <w:szCs w:val="24"/>
          <w:lang w:val="en-IN" w:eastAsia="en-IN"/>
        </w:rPr>
        <w:t xml:space="preserve"> Operations:</w:t>
      </w:r>
      <w:r w:rsidRPr="003A271C">
        <w:rPr>
          <w:sz w:val="24"/>
          <w:szCs w:val="24"/>
          <w:lang w:val="en-IN" w:eastAsia="en-IN"/>
        </w:rPr>
        <w:t xml:space="preserve"> Inventory and sales are managed using paper records or basic tools.</w:t>
      </w:r>
    </w:p>
    <w:p w14:paraId="56FD75CA" w14:textId="77777777" w:rsidR="003A271C" w:rsidRPr="003A271C" w:rsidRDefault="003A271C" w:rsidP="003A271C">
      <w:pPr>
        <w:rPr>
          <w:sz w:val="24"/>
          <w:szCs w:val="24"/>
          <w:lang w:val="en-IN" w:eastAsia="en-IN"/>
        </w:rPr>
      </w:pPr>
      <w:proofErr w:type="gramStart"/>
      <w:r w:rsidRPr="003A271C">
        <w:rPr>
          <w:rFonts w:hAnsi="Symbol"/>
          <w:sz w:val="24"/>
          <w:szCs w:val="24"/>
          <w:lang w:val="en-IN" w:eastAsia="en-IN"/>
        </w:rPr>
        <w:t></w:t>
      </w:r>
      <w:r w:rsidRPr="003A271C">
        <w:rPr>
          <w:sz w:val="24"/>
          <w:szCs w:val="24"/>
          <w:lang w:val="en-IN" w:eastAsia="en-IN"/>
        </w:rPr>
        <w:t xml:space="preserve">  </w:t>
      </w:r>
      <w:r w:rsidRPr="003A271C">
        <w:rPr>
          <w:b/>
          <w:bCs/>
          <w:sz w:val="24"/>
          <w:szCs w:val="24"/>
          <w:lang w:val="en-IN" w:eastAsia="en-IN"/>
        </w:rPr>
        <w:t>Inefficiencies</w:t>
      </w:r>
      <w:proofErr w:type="gramEnd"/>
      <w:r w:rsidRPr="003A271C">
        <w:rPr>
          <w:b/>
          <w:bCs/>
          <w:sz w:val="24"/>
          <w:szCs w:val="24"/>
          <w:lang w:val="en-IN" w:eastAsia="en-IN"/>
        </w:rPr>
        <w:t>:</w:t>
      </w:r>
      <w:r w:rsidRPr="003A271C">
        <w:rPr>
          <w:sz w:val="24"/>
          <w:szCs w:val="24"/>
          <w:lang w:val="en-IN" w:eastAsia="en-IN"/>
        </w:rPr>
        <w:t xml:space="preserve"> Time-consuming processes prone to human errors.</w:t>
      </w:r>
    </w:p>
    <w:p w14:paraId="549CA491" w14:textId="77777777" w:rsidR="003A271C" w:rsidRPr="003A271C" w:rsidRDefault="003A271C" w:rsidP="003A271C">
      <w:pPr>
        <w:rPr>
          <w:sz w:val="24"/>
          <w:szCs w:val="24"/>
          <w:lang w:val="en-IN" w:eastAsia="en-IN"/>
        </w:rPr>
      </w:pPr>
      <w:proofErr w:type="gramStart"/>
      <w:r w:rsidRPr="003A271C">
        <w:rPr>
          <w:rFonts w:hAnsi="Symbol"/>
          <w:sz w:val="24"/>
          <w:szCs w:val="24"/>
          <w:lang w:val="en-IN" w:eastAsia="en-IN"/>
        </w:rPr>
        <w:t></w:t>
      </w:r>
      <w:r w:rsidRPr="003A271C">
        <w:rPr>
          <w:sz w:val="24"/>
          <w:szCs w:val="24"/>
          <w:lang w:val="en-IN" w:eastAsia="en-IN"/>
        </w:rPr>
        <w:t xml:space="preserve">  </w:t>
      </w:r>
      <w:r w:rsidRPr="003A271C">
        <w:rPr>
          <w:b/>
          <w:bCs/>
          <w:sz w:val="24"/>
          <w:szCs w:val="24"/>
          <w:lang w:val="en-IN" w:eastAsia="en-IN"/>
        </w:rPr>
        <w:t>Data</w:t>
      </w:r>
      <w:proofErr w:type="gramEnd"/>
      <w:r w:rsidRPr="003A271C">
        <w:rPr>
          <w:b/>
          <w:bCs/>
          <w:sz w:val="24"/>
          <w:szCs w:val="24"/>
          <w:lang w:val="en-IN" w:eastAsia="en-IN"/>
        </w:rPr>
        <w:t xml:space="preserve"> Management Issues:</w:t>
      </w:r>
      <w:r w:rsidRPr="003A271C">
        <w:rPr>
          <w:sz w:val="24"/>
          <w:szCs w:val="24"/>
          <w:lang w:val="en-IN" w:eastAsia="en-IN"/>
        </w:rPr>
        <w:t xml:space="preserve"> Difficult to handle and retrieve growing data.</w:t>
      </w:r>
    </w:p>
    <w:p w14:paraId="186234E1" w14:textId="77777777" w:rsidR="003A271C" w:rsidRPr="003A271C" w:rsidRDefault="003A271C" w:rsidP="003A271C">
      <w:pPr>
        <w:rPr>
          <w:sz w:val="24"/>
          <w:szCs w:val="24"/>
          <w:lang w:val="en-IN" w:eastAsia="en-IN"/>
        </w:rPr>
      </w:pPr>
      <w:proofErr w:type="gramStart"/>
      <w:r w:rsidRPr="003A271C">
        <w:rPr>
          <w:rFonts w:hAnsi="Symbol"/>
          <w:sz w:val="24"/>
          <w:szCs w:val="24"/>
          <w:lang w:val="en-IN" w:eastAsia="en-IN"/>
        </w:rPr>
        <w:t></w:t>
      </w:r>
      <w:r w:rsidRPr="003A271C">
        <w:rPr>
          <w:sz w:val="24"/>
          <w:szCs w:val="24"/>
          <w:lang w:val="en-IN" w:eastAsia="en-IN"/>
        </w:rPr>
        <w:t xml:space="preserve">  </w:t>
      </w:r>
      <w:r w:rsidRPr="003A271C">
        <w:rPr>
          <w:b/>
          <w:bCs/>
          <w:sz w:val="24"/>
          <w:szCs w:val="24"/>
          <w:lang w:val="en-IN" w:eastAsia="en-IN"/>
        </w:rPr>
        <w:t>Lack</w:t>
      </w:r>
      <w:proofErr w:type="gramEnd"/>
      <w:r w:rsidRPr="003A271C">
        <w:rPr>
          <w:b/>
          <w:bCs/>
          <w:sz w:val="24"/>
          <w:szCs w:val="24"/>
          <w:lang w:val="en-IN" w:eastAsia="en-IN"/>
        </w:rPr>
        <w:t xml:space="preserve"> of Reporting:</w:t>
      </w:r>
      <w:r w:rsidRPr="003A271C">
        <w:rPr>
          <w:sz w:val="24"/>
          <w:szCs w:val="24"/>
          <w:lang w:val="en-IN" w:eastAsia="en-IN"/>
        </w:rPr>
        <w:t xml:space="preserve"> No system for generating real-time inventory or sales reports.</w:t>
      </w:r>
    </w:p>
    <w:p w14:paraId="5FD26677" w14:textId="0A936C4A" w:rsidR="00EA508A" w:rsidRDefault="003A271C" w:rsidP="003A271C">
      <w:pPr>
        <w:spacing w:line="258" w:lineRule="auto"/>
        <w:ind w:right="69"/>
        <w:jc w:val="both"/>
        <w:rPr>
          <w:sz w:val="24"/>
          <w:szCs w:val="24"/>
        </w:rPr>
      </w:pPr>
      <w:proofErr w:type="gramStart"/>
      <w:r w:rsidRPr="003A271C">
        <w:rPr>
          <w:rFonts w:hAnsi="Symbol"/>
          <w:sz w:val="24"/>
          <w:szCs w:val="24"/>
          <w:lang w:val="en-IN" w:eastAsia="en-IN"/>
        </w:rPr>
        <w:t></w:t>
      </w:r>
      <w:r w:rsidRPr="003A271C">
        <w:rPr>
          <w:sz w:val="24"/>
          <w:szCs w:val="24"/>
          <w:lang w:val="en-IN" w:eastAsia="en-IN"/>
        </w:rPr>
        <w:t xml:space="preserve">  </w:t>
      </w:r>
      <w:r w:rsidRPr="003A271C">
        <w:rPr>
          <w:b/>
          <w:bCs/>
          <w:sz w:val="24"/>
          <w:szCs w:val="24"/>
          <w:lang w:val="en-IN" w:eastAsia="en-IN"/>
        </w:rPr>
        <w:t>Limited</w:t>
      </w:r>
      <w:proofErr w:type="gramEnd"/>
      <w:r w:rsidRPr="003A271C">
        <w:rPr>
          <w:b/>
          <w:bCs/>
          <w:sz w:val="24"/>
          <w:szCs w:val="24"/>
          <w:lang w:val="en-IN" w:eastAsia="en-IN"/>
        </w:rPr>
        <w:t xml:space="preserve"> Scalability:</w:t>
      </w:r>
      <w:r w:rsidRPr="003A271C">
        <w:rPr>
          <w:sz w:val="24"/>
          <w:szCs w:val="24"/>
          <w:lang w:val="en-IN" w:eastAsia="en-IN"/>
        </w:rPr>
        <w:t xml:space="preserve"> Unable to meet the evolving needs of the business.</w:t>
      </w:r>
      <w:r w:rsidR="00A93158">
        <w:rPr>
          <w:w w:val="99"/>
          <w:sz w:val="24"/>
          <w:szCs w:val="24"/>
        </w:rPr>
        <w:t>.</w:t>
      </w:r>
    </w:p>
    <w:p w14:paraId="25B1BEDF" w14:textId="77777777" w:rsidR="00EA508A" w:rsidRDefault="00EA508A">
      <w:pPr>
        <w:spacing w:line="200" w:lineRule="exact"/>
      </w:pPr>
    </w:p>
    <w:p w14:paraId="2EF42A1C" w14:textId="77777777" w:rsidR="00EA508A" w:rsidRDefault="00EA508A">
      <w:pPr>
        <w:spacing w:line="200" w:lineRule="exact"/>
      </w:pPr>
    </w:p>
    <w:p w14:paraId="68003761" w14:textId="77777777" w:rsidR="00EA508A" w:rsidRDefault="00EA508A">
      <w:pPr>
        <w:spacing w:before="12" w:line="260" w:lineRule="exact"/>
        <w:rPr>
          <w:sz w:val="26"/>
          <w:szCs w:val="26"/>
        </w:rPr>
      </w:pPr>
    </w:p>
    <w:p w14:paraId="6B5981D1" w14:textId="77777777" w:rsidR="00EA508A" w:rsidRDefault="00A93158">
      <w:pPr>
        <w:ind w:left="100" w:right="6583"/>
        <w:jc w:val="both"/>
        <w:rPr>
          <w:sz w:val="28"/>
          <w:szCs w:val="28"/>
        </w:rPr>
      </w:pPr>
      <w:r>
        <w:rPr>
          <w:sz w:val="28"/>
          <w:szCs w:val="28"/>
        </w:rPr>
        <w:t>PROPOSED SYSTEM:</w:t>
      </w:r>
    </w:p>
    <w:p w14:paraId="63D6193F" w14:textId="77777777" w:rsidR="00EA508A" w:rsidRDefault="00EA508A">
      <w:pPr>
        <w:spacing w:before="3" w:line="180" w:lineRule="exact"/>
        <w:rPr>
          <w:sz w:val="18"/>
          <w:szCs w:val="18"/>
        </w:rPr>
      </w:pPr>
    </w:p>
    <w:p w14:paraId="27937C80" w14:textId="41259289" w:rsidR="00EA508A" w:rsidRDefault="00A93158">
      <w:pPr>
        <w:spacing w:line="257" w:lineRule="auto"/>
        <w:ind w:left="100" w:right="65"/>
        <w:jc w:val="both"/>
        <w:rPr>
          <w:sz w:val="24"/>
          <w:szCs w:val="24"/>
        </w:rPr>
      </w:pPr>
      <w:proofErr w:type="gramStart"/>
      <w:r>
        <w:rPr>
          <w:w w:val="99"/>
          <w:sz w:val="24"/>
          <w:szCs w:val="24"/>
        </w:rPr>
        <w:t>The</w:t>
      </w:r>
      <w:r>
        <w:rPr>
          <w:sz w:val="24"/>
          <w:szCs w:val="24"/>
        </w:rPr>
        <w:t xml:space="preserve">  </w:t>
      </w:r>
      <w:r>
        <w:rPr>
          <w:w w:val="99"/>
          <w:sz w:val="24"/>
          <w:szCs w:val="24"/>
        </w:rPr>
        <w:t>system</w:t>
      </w:r>
      <w:proofErr w:type="gramEnd"/>
      <w:r>
        <w:rPr>
          <w:sz w:val="24"/>
          <w:szCs w:val="24"/>
        </w:rPr>
        <w:t xml:space="preserve">  </w:t>
      </w:r>
      <w:r>
        <w:rPr>
          <w:w w:val="99"/>
          <w:sz w:val="24"/>
          <w:szCs w:val="24"/>
        </w:rPr>
        <w:t>allows</w:t>
      </w:r>
      <w:r>
        <w:rPr>
          <w:sz w:val="24"/>
          <w:szCs w:val="24"/>
        </w:rPr>
        <w:t xml:space="preserve">  </w:t>
      </w:r>
      <w:r>
        <w:rPr>
          <w:w w:val="99"/>
          <w:sz w:val="24"/>
          <w:szCs w:val="24"/>
        </w:rPr>
        <w:t>one</w:t>
      </w:r>
      <w:r>
        <w:rPr>
          <w:sz w:val="24"/>
          <w:szCs w:val="24"/>
        </w:rPr>
        <w:t xml:space="preserve">  </w:t>
      </w:r>
      <w:r>
        <w:rPr>
          <w:w w:val="99"/>
          <w:sz w:val="24"/>
          <w:szCs w:val="24"/>
        </w:rPr>
        <w:t>to</w:t>
      </w:r>
      <w:r>
        <w:rPr>
          <w:sz w:val="24"/>
          <w:szCs w:val="24"/>
        </w:rPr>
        <w:t xml:space="preserve">  </w:t>
      </w:r>
      <w:r>
        <w:rPr>
          <w:w w:val="99"/>
          <w:sz w:val="24"/>
          <w:szCs w:val="24"/>
        </w:rPr>
        <w:t>easily</w:t>
      </w:r>
      <w:r>
        <w:rPr>
          <w:sz w:val="24"/>
          <w:szCs w:val="24"/>
        </w:rPr>
        <w:t xml:space="preserve">  </w:t>
      </w:r>
      <w:r>
        <w:rPr>
          <w:w w:val="99"/>
          <w:sz w:val="24"/>
          <w:szCs w:val="24"/>
        </w:rPr>
        <w:t>access</w:t>
      </w:r>
      <w:r>
        <w:rPr>
          <w:sz w:val="24"/>
          <w:szCs w:val="24"/>
        </w:rPr>
        <w:t xml:space="preserve">  </w:t>
      </w:r>
      <w:r>
        <w:rPr>
          <w:w w:val="99"/>
          <w:sz w:val="24"/>
          <w:szCs w:val="24"/>
        </w:rPr>
        <w:t>the</w:t>
      </w:r>
      <w:r>
        <w:rPr>
          <w:sz w:val="24"/>
          <w:szCs w:val="24"/>
        </w:rPr>
        <w:t xml:space="preserve">  </w:t>
      </w:r>
      <w:r>
        <w:rPr>
          <w:w w:val="99"/>
          <w:sz w:val="24"/>
          <w:szCs w:val="24"/>
        </w:rPr>
        <w:t>relevant</w:t>
      </w:r>
      <w:r>
        <w:rPr>
          <w:sz w:val="24"/>
          <w:szCs w:val="24"/>
        </w:rPr>
        <w:t xml:space="preserve">  </w:t>
      </w:r>
      <w:r>
        <w:rPr>
          <w:w w:val="99"/>
          <w:sz w:val="24"/>
          <w:szCs w:val="24"/>
        </w:rPr>
        <w:t>information</w:t>
      </w:r>
      <w:r>
        <w:rPr>
          <w:sz w:val="24"/>
          <w:szCs w:val="24"/>
        </w:rPr>
        <w:t xml:space="preserve">  </w:t>
      </w:r>
      <w:r>
        <w:rPr>
          <w:w w:val="99"/>
          <w:sz w:val="24"/>
          <w:szCs w:val="24"/>
        </w:rPr>
        <w:t>and</w:t>
      </w:r>
      <w:r>
        <w:rPr>
          <w:sz w:val="24"/>
          <w:szCs w:val="24"/>
        </w:rPr>
        <w:t xml:space="preserve">  </w:t>
      </w:r>
      <w:r>
        <w:rPr>
          <w:w w:val="99"/>
          <w:sz w:val="24"/>
          <w:szCs w:val="24"/>
        </w:rPr>
        <w:t>make</w:t>
      </w:r>
      <w:r>
        <w:rPr>
          <w:sz w:val="24"/>
          <w:szCs w:val="24"/>
        </w:rPr>
        <w:t xml:space="preserve">  </w:t>
      </w:r>
      <w:r>
        <w:rPr>
          <w:w w:val="99"/>
          <w:sz w:val="24"/>
          <w:szCs w:val="24"/>
        </w:rPr>
        <w:t>necessary</w:t>
      </w:r>
      <w:r>
        <w:rPr>
          <w:sz w:val="24"/>
          <w:szCs w:val="24"/>
        </w:rPr>
        <w:t xml:space="preserve">  </w:t>
      </w:r>
      <w:r w:rsidR="0082764E">
        <w:rPr>
          <w:w w:val="99"/>
          <w:sz w:val="24"/>
          <w:szCs w:val="24"/>
        </w:rPr>
        <w:t>operations.</w:t>
      </w:r>
      <w:r>
        <w:rPr>
          <w:sz w:val="24"/>
          <w:szCs w:val="24"/>
        </w:rPr>
        <w:t xml:space="preserve"> </w:t>
      </w:r>
      <w:r>
        <w:rPr>
          <w:w w:val="99"/>
          <w:sz w:val="24"/>
          <w:szCs w:val="24"/>
        </w:rPr>
        <w:t>Users</w:t>
      </w:r>
      <w:r>
        <w:rPr>
          <w:sz w:val="24"/>
          <w:szCs w:val="24"/>
        </w:rPr>
        <w:t xml:space="preserve"> </w:t>
      </w:r>
      <w:r>
        <w:rPr>
          <w:w w:val="99"/>
          <w:sz w:val="24"/>
          <w:szCs w:val="24"/>
        </w:rPr>
        <w:t>can</w:t>
      </w:r>
      <w:r>
        <w:rPr>
          <w:sz w:val="24"/>
          <w:szCs w:val="24"/>
        </w:rPr>
        <w:t xml:space="preserve"> </w:t>
      </w:r>
      <w:r w:rsidR="0082764E">
        <w:rPr>
          <w:w w:val="99"/>
          <w:sz w:val="24"/>
          <w:szCs w:val="24"/>
        </w:rPr>
        <w:t xml:space="preserve">have to </w:t>
      </w:r>
      <w:proofErr w:type="spellStart"/>
      <w:r w:rsidR="0082764E">
        <w:rPr>
          <w:w w:val="99"/>
          <w:sz w:val="24"/>
          <w:szCs w:val="24"/>
        </w:rPr>
        <w:t>opton</w:t>
      </w:r>
      <w:proofErr w:type="spellEnd"/>
      <w:r w:rsidR="0082764E">
        <w:rPr>
          <w:w w:val="99"/>
          <w:sz w:val="24"/>
          <w:szCs w:val="24"/>
        </w:rPr>
        <w:t xml:space="preserve"> to login by two ways </w:t>
      </w:r>
      <w:proofErr w:type="spellStart"/>
      <w:r w:rsidR="0082764E">
        <w:rPr>
          <w:w w:val="99"/>
          <w:sz w:val="24"/>
          <w:szCs w:val="24"/>
        </w:rPr>
        <w:t>andmake</w:t>
      </w:r>
      <w:proofErr w:type="spellEnd"/>
      <w:r w:rsidR="0082764E">
        <w:rPr>
          <w:w w:val="99"/>
          <w:sz w:val="24"/>
          <w:szCs w:val="24"/>
        </w:rPr>
        <w:t xml:space="preserve"> the operations </w:t>
      </w:r>
      <w:proofErr w:type="spellStart"/>
      <w:r w:rsidR="0082764E">
        <w:rPr>
          <w:w w:val="99"/>
          <w:sz w:val="24"/>
          <w:szCs w:val="24"/>
        </w:rPr>
        <w:t>succesfully</w:t>
      </w:r>
      <w:proofErr w:type="spellEnd"/>
    </w:p>
    <w:p w14:paraId="601C0294" w14:textId="77777777" w:rsidR="00EA508A" w:rsidRDefault="00EA508A">
      <w:pPr>
        <w:spacing w:before="6" w:line="160" w:lineRule="exact"/>
        <w:rPr>
          <w:sz w:val="16"/>
          <w:szCs w:val="16"/>
        </w:rPr>
      </w:pPr>
    </w:p>
    <w:p w14:paraId="2D9BDDEE" w14:textId="77777777" w:rsidR="00EA508A" w:rsidRDefault="00A93158">
      <w:pPr>
        <w:ind w:left="100" w:right="3983"/>
        <w:jc w:val="both"/>
        <w:rPr>
          <w:sz w:val="28"/>
          <w:szCs w:val="28"/>
        </w:rPr>
      </w:pPr>
      <w:r>
        <w:rPr>
          <w:sz w:val="28"/>
          <w:szCs w:val="28"/>
        </w:rPr>
        <w:t>Our proposed system has several advantages:</w:t>
      </w:r>
    </w:p>
    <w:p w14:paraId="4F9DB818" w14:textId="77777777" w:rsidR="00EA508A" w:rsidRDefault="00EA508A">
      <w:pPr>
        <w:spacing w:before="3" w:line="180" w:lineRule="exact"/>
        <w:rPr>
          <w:sz w:val="18"/>
          <w:szCs w:val="18"/>
        </w:rPr>
      </w:pPr>
    </w:p>
    <w:p w14:paraId="4B56A1E6" w14:textId="77777777" w:rsidR="0082764E" w:rsidRPr="0082764E" w:rsidRDefault="0082764E" w:rsidP="0082764E">
      <w:pPr>
        <w:rPr>
          <w:sz w:val="24"/>
          <w:szCs w:val="24"/>
          <w:lang w:val="en-IN" w:eastAsia="en-IN"/>
        </w:rPr>
      </w:pPr>
      <w:proofErr w:type="gramStart"/>
      <w:r w:rsidRPr="0082764E">
        <w:rPr>
          <w:rFonts w:hAnsi="Symbol"/>
          <w:sz w:val="24"/>
          <w:szCs w:val="24"/>
          <w:lang w:val="en-IN" w:eastAsia="en-IN"/>
        </w:rPr>
        <w:t></w:t>
      </w:r>
      <w:r w:rsidRPr="0082764E">
        <w:rPr>
          <w:sz w:val="24"/>
          <w:szCs w:val="24"/>
          <w:lang w:val="en-IN" w:eastAsia="en-IN"/>
        </w:rPr>
        <w:t xml:space="preserve">  </w:t>
      </w:r>
      <w:r w:rsidRPr="0082764E">
        <w:rPr>
          <w:b/>
          <w:bCs/>
          <w:sz w:val="24"/>
          <w:szCs w:val="24"/>
          <w:lang w:val="en-IN" w:eastAsia="en-IN"/>
        </w:rPr>
        <w:t>Automation</w:t>
      </w:r>
      <w:proofErr w:type="gramEnd"/>
      <w:r w:rsidRPr="0082764E">
        <w:rPr>
          <w:b/>
          <w:bCs/>
          <w:sz w:val="24"/>
          <w:szCs w:val="24"/>
          <w:lang w:val="en-IN" w:eastAsia="en-IN"/>
        </w:rPr>
        <w:t>:</w:t>
      </w:r>
      <w:r w:rsidRPr="0082764E">
        <w:rPr>
          <w:sz w:val="24"/>
          <w:szCs w:val="24"/>
          <w:lang w:val="en-IN" w:eastAsia="en-IN"/>
        </w:rPr>
        <w:t xml:space="preserve"> Streamlines inventory and sales management with an automated system.</w:t>
      </w:r>
    </w:p>
    <w:p w14:paraId="558DCB3F" w14:textId="77777777" w:rsidR="0082764E" w:rsidRPr="0082764E" w:rsidRDefault="0082764E" w:rsidP="0082764E">
      <w:pPr>
        <w:rPr>
          <w:sz w:val="24"/>
          <w:szCs w:val="24"/>
          <w:lang w:val="en-IN" w:eastAsia="en-IN"/>
        </w:rPr>
      </w:pPr>
      <w:proofErr w:type="gramStart"/>
      <w:r w:rsidRPr="0082764E">
        <w:rPr>
          <w:rFonts w:hAnsi="Symbol"/>
          <w:sz w:val="24"/>
          <w:szCs w:val="24"/>
          <w:lang w:val="en-IN" w:eastAsia="en-IN"/>
        </w:rPr>
        <w:t></w:t>
      </w:r>
      <w:r w:rsidRPr="0082764E">
        <w:rPr>
          <w:sz w:val="24"/>
          <w:szCs w:val="24"/>
          <w:lang w:val="en-IN" w:eastAsia="en-IN"/>
        </w:rPr>
        <w:t xml:space="preserve">  </w:t>
      </w:r>
      <w:r w:rsidRPr="0082764E">
        <w:rPr>
          <w:b/>
          <w:bCs/>
          <w:sz w:val="24"/>
          <w:szCs w:val="24"/>
          <w:lang w:val="en-IN" w:eastAsia="en-IN"/>
        </w:rPr>
        <w:t>Role</w:t>
      </w:r>
      <w:proofErr w:type="gramEnd"/>
      <w:r w:rsidRPr="0082764E">
        <w:rPr>
          <w:b/>
          <w:bCs/>
          <w:sz w:val="24"/>
          <w:szCs w:val="24"/>
          <w:lang w:val="en-IN" w:eastAsia="en-IN"/>
        </w:rPr>
        <w:t>-Based Access:</w:t>
      </w:r>
      <w:r w:rsidRPr="0082764E">
        <w:rPr>
          <w:sz w:val="24"/>
          <w:szCs w:val="24"/>
          <w:lang w:val="en-IN" w:eastAsia="en-IN"/>
        </w:rPr>
        <w:t xml:space="preserve"> Admin for full management; Employees for recording sales.</w:t>
      </w:r>
    </w:p>
    <w:p w14:paraId="3BBB0FCC" w14:textId="77777777" w:rsidR="0082764E" w:rsidRPr="0082764E" w:rsidRDefault="0082764E" w:rsidP="0082764E">
      <w:pPr>
        <w:rPr>
          <w:sz w:val="24"/>
          <w:szCs w:val="24"/>
          <w:lang w:val="en-IN" w:eastAsia="en-IN"/>
        </w:rPr>
      </w:pPr>
      <w:proofErr w:type="gramStart"/>
      <w:r w:rsidRPr="0082764E">
        <w:rPr>
          <w:rFonts w:hAnsi="Symbol"/>
          <w:sz w:val="24"/>
          <w:szCs w:val="24"/>
          <w:lang w:val="en-IN" w:eastAsia="en-IN"/>
        </w:rPr>
        <w:t></w:t>
      </w:r>
      <w:r w:rsidRPr="0082764E">
        <w:rPr>
          <w:sz w:val="24"/>
          <w:szCs w:val="24"/>
          <w:lang w:val="en-IN" w:eastAsia="en-IN"/>
        </w:rPr>
        <w:t xml:space="preserve">  </w:t>
      </w:r>
      <w:r w:rsidRPr="0082764E">
        <w:rPr>
          <w:b/>
          <w:bCs/>
          <w:sz w:val="24"/>
          <w:szCs w:val="24"/>
          <w:lang w:val="en-IN" w:eastAsia="en-IN"/>
        </w:rPr>
        <w:t>Centralized</w:t>
      </w:r>
      <w:proofErr w:type="gramEnd"/>
      <w:r w:rsidRPr="0082764E">
        <w:rPr>
          <w:b/>
          <w:bCs/>
          <w:sz w:val="24"/>
          <w:szCs w:val="24"/>
          <w:lang w:val="en-IN" w:eastAsia="en-IN"/>
        </w:rPr>
        <w:t xml:space="preserve"> Database:</w:t>
      </w:r>
      <w:r w:rsidRPr="0082764E">
        <w:rPr>
          <w:sz w:val="24"/>
          <w:szCs w:val="24"/>
          <w:lang w:val="en-IN" w:eastAsia="en-IN"/>
        </w:rPr>
        <w:t xml:space="preserve"> Unified platform for employees, products, suppliers, and categories.</w:t>
      </w:r>
    </w:p>
    <w:p w14:paraId="1259CBC5" w14:textId="77777777" w:rsidR="0082764E" w:rsidRPr="0082764E" w:rsidRDefault="0082764E" w:rsidP="0082764E">
      <w:pPr>
        <w:spacing w:line="276" w:lineRule="auto"/>
        <w:rPr>
          <w:sz w:val="24"/>
          <w:szCs w:val="24"/>
          <w:lang w:val="en-IN" w:eastAsia="en-IN"/>
        </w:rPr>
      </w:pPr>
      <w:proofErr w:type="gramStart"/>
      <w:r w:rsidRPr="0082764E">
        <w:rPr>
          <w:rFonts w:hAnsi="Symbol"/>
          <w:sz w:val="24"/>
          <w:szCs w:val="24"/>
          <w:lang w:val="en-IN" w:eastAsia="en-IN"/>
        </w:rPr>
        <w:t></w:t>
      </w:r>
      <w:r w:rsidRPr="0082764E">
        <w:rPr>
          <w:sz w:val="24"/>
          <w:szCs w:val="24"/>
          <w:lang w:val="en-IN" w:eastAsia="en-IN"/>
        </w:rPr>
        <w:t xml:space="preserve">  </w:t>
      </w:r>
      <w:r w:rsidRPr="0082764E">
        <w:rPr>
          <w:b/>
          <w:bCs/>
          <w:sz w:val="24"/>
          <w:szCs w:val="24"/>
          <w:lang w:val="en-IN" w:eastAsia="en-IN"/>
        </w:rPr>
        <w:t>Dashboard</w:t>
      </w:r>
      <w:proofErr w:type="gramEnd"/>
      <w:r w:rsidRPr="0082764E">
        <w:rPr>
          <w:b/>
          <w:bCs/>
          <w:sz w:val="24"/>
          <w:szCs w:val="24"/>
          <w:lang w:val="en-IN" w:eastAsia="en-IN"/>
        </w:rPr>
        <w:t>:</w:t>
      </w:r>
      <w:r w:rsidRPr="0082764E">
        <w:rPr>
          <w:sz w:val="24"/>
          <w:szCs w:val="24"/>
          <w:lang w:val="en-IN" w:eastAsia="en-IN"/>
        </w:rPr>
        <w:t xml:space="preserve"> Real-time updates on inventory, sales, and employee status.</w:t>
      </w:r>
    </w:p>
    <w:p w14:paraId="6E50A31F" w14:textId="19EB030F" w:rsidR="00EA508A" w:rsidRDefault="0082764E" w:rsidP="0082764E">
      <w:pPr>
        <w:spacing w:line="200" w:lineRule="exact"/>
      </w:pPr>
      <w:proofErr w:type="gramStart"/>
      <w:r w:rsidRPr="0082764E">
        <w:rPr>
          <w:rFonts w:hAnsi="Symbol"/>
          <w:sz w:val="24"/>
          <w:szCs w:val="24"/>
          <w:lang w:val="en-IN" w:eastAsia="en-IN"/>
        </w:rPr>
        <w:t></w:t>
      </w:r>
      <w:r w:rsidRPr="0082764E">
        <w:rPr>
          <w:sz w:val="24"/>
          <w:szCs w:val="24"/>
          <w:lang w:val="en-IN" w:eastAsia="en-IN"/>
        </w:rPr>
        <w:t xml:space="preserve">  </w:t>
      </w:r>
      <w:r w:rsidRPr="0082764E">
        <w:rPr>
          <w:b/>
          <w:bCs/>
          <w:sz w:val="24"/>
          <w:szCs w:val="24"/>
          <w:lang w:val="en-IN" w:eastAsia="en-IN"/>
        </w:rPr>
        <w:t>Enhanced</w:t>
      </w:r>
      <w:proofErr w:type="gramEnd"/>
      <w:r w:rsidRPr="0082764E">
        <w:rPr>
          <w:b/>
          <w:bCs/>
          <w:sz w:val="24"/>
          <w:szCs w:val="24"/>
          <w:lang w:val="en-IN" w:eastAsia="en-IN"/>
        </w:rPr>
        <w:t xml:space="preserve"> Efficiency:</w:t>
      </w:r>
      <w:r w:rsidRPr="0082764E">
        <w:rPr>
          <w:sz w:val="24"/>
          <w:szCs w:val="24"/>
          <w:lang w:val="en-IN" w:eastAsia="en-IN"/>
        </w:rPr>
        <w:t xml:space="preserve"> Reduces errors, saves time, and improves productivity.</w:t>
      </w:r>
    </w:p>
    <w:p w14:paraId="268EC550" w14:textId="77777777" w:rsidR="00EA508A" w:rsidRDefault="00EA508A">
      <w:pPr>
        <w:spacing w:line="200" w:lineRule="exact"/>
      </w:pPr>
    </w:p>
    <w:p w14:paraId="4E345B03" w14:textId="77777777" w:rsidR="00EA508A" w:rsidRDefault="00EA508A">
      <w:pPr>
        <w:spacing w:before="15" w:line="280" w:lineRule="exact"/>
        <w:rPr>
          <w:sz w:val="28"/>
          <w:szCs w:val="28"/>
        </w:rPr>
      </w:pPr>
    </w:p>
    <w:p w14:paraId="499470D5" w14:textId="77777777" w:rsidR="00EA508A" w:rsidRDefault="00A93158">
      <w:pPr>
        <w:ind w:left="100" w:right="6891"/>
        <w:jc w:val="both"/>
        <w:rPr>
          <w:sz w:val="28"/>
          <w:szCs w:val="28"/>
        </w:rPr>
      </w:pPr>
      <w:r>
        <w:rPr>
          <w:sz w:val="28"/>
          <w:szCs w:val="28"/>
        </w:rPr>
        <w:t>2.2 Feasibility Study:</w:t>
      </w:r>
    </w:p>
    <w:p w14:paraId="5EB9870D" w14:textId="77777777" w:rsidR="00EA508A" w:rsidRDefault="00EA508A">
      <w:pPr>
        <w:spacing w:before="3" w:line="180" w:lineRule="exact"/>
        <w:rPr>
          <w:sz w:val="18"/>
          <w:szCs w:val="18"/>
        </w:rPr>
      </w:pPr>
    </w:p>
    <w:p w14:paraId="04CF166D" w14:textId="2124BA91" w:rsidR="0082764E" w:rsidRPr="0082764E" w:rsidRDefault="0082764E" w:rsidP="0082764E">
      <w:pPr>
        <w:spacing w:before="8" w:line="280" w:lineRule="exact"/>
        <w:rPr>
          <w:w w:val="99"/>
          <w:sz w:val="24"/>
          <w:szCs w:val="24"/>
          <w:lang w:val="en-IN"/>
        </w:rPr>
      </w:pPr>
      <w:r w:rsidRPr="0082764E">
        <w:rPr>
          <w:b/>
          <w:bCs/>
          <w:w w:val="99"/>
          <w:sz w:val="24"/>
          <w:szCs w:val="24"/>
          <w:lang w:val="en-IN"/>
        </w:rPr>
        <w:t>Technical Feasibility:</w:t>
      </w:r>
    </w:p>
    <w:p w14:paraId="179C0AF9" w14:textId="77777777" w:rsidR="0082764E" w:rsidRPr="0082764E" w:rsidRDefault="0082764E" w:rsidP="0082764E">
      <w:pPr>
        <w:numPr>
          <w:ilvl w:val="0"/>
          <w:numId w:val="5"/>
        </w:numPr>
        <w:spacing w:before="8" w:line="280" w:lineRule="exact"/>
        <w:rPr>
          <w:w w:val="99"/>
          <w:sz w:val="24"/>
          <w:szCs w:val="24"/>
          <w:lang w:val="en-IN"/>
        </w:rPr>
      </w:pPr>
      <w:r w:rsidRPr="0082764E">
        <w:rPr>
          <w:w w:val="99"/>
          <w:sz w:val="24"/>
          <w:szCs w:val="24"/>
          <w:lang w:val="en-IN"/>
        </w:rPr>
        <w:t xml:space="preserve">Uses Python, </w:t>
      </w:r>
      <w:proofErr w:type="spellStart"/>
      <w:r w:rsidRPr="0082764E">
        <w:rPr>
          <w:w w:val="99"/>
          <w:sz w:val="24"/>
          <w:szCs w:val="24"/>
          <w:lang w:val="en-IN"/>
        </w:rPr>
        <w:t>Tkinter</w:t>
      </w:r>
      <w:proofErr w:type="spellEnd"/>
      <w:r w:rsidRPr="0082764E">
        <w:rPr>
          <w:w w:val="99"/>
          <w:sz w:val="24"/>
          <w:szCs w:val="24"/>
          <w:lang w:val="en-IN"/>
        </w:rPr>
        <w:t>, and SQLite, which are reliable and widely supported technologies.</w:t>
      </w:r>
    </w:p>
    <w:p w14:paraId="585DAED9" w14:textId="1B77914A" w:rsidR="0082764E" w:rsidRPr="0082764E" w:rsidRDefault="0082764E" w:rsidP="0082764E">
      <w:pPr>
        <w:spacing w:before="8" w:line="280" w:lineRule="exact"/>
        <w:rPr>
          <w:w w:val="99"/>
          <w:sz w:val="24"/>
          <w:szCs w:val="24"/>
          <w:lang w:val="en-IN"/>
        </w:rPr>
      </w:pPr>
      <w:r w:rsidRPr="0082764E">
        <w:rPr>
          <w:b/>
          <w:bCs/>
          <w:w w:val="99"/>
          <w:sz w:val="24"/>
          <w:szCs w:val="24"/>
          <w:lang w:val="en-IN"/>
        </w:rPr>
        <w:t>Economic Feasibility:</w:t>
      </w:r>
    </w:p>
    <w:p w14:paraId="1D09A41C" w14:textId="77777777" w:rsidR="0082764E" w:rsidRPr="0082764E" w:rsidRDefault="0082764E" w:rsidP="0082764E">
      <w:pPr>
        <w:numPr>
          <w:ilvl w:val="0"/>
          <w:numId w:val="6"/>
        </w:numPr>
        <w:spacing w:before="8" w:line="280" w:lineRule="exact"/>
        <w:rPr>
          <w:w w:val="99"/>
          <w:sz w:val="24"/>
          <w:szCs w:val="24"/>
          <w:lang w:val="en-IN"/>
        </w:rPr>
      </w:pPr>
      <w:r w:rsidRPr="0082764E">
        <w:rPr>
          <w:w w:val="99"/>
          <w:sz w:val="24"/>
          <w:szCs w:val="24"/>
          <w:lang w:val="en-IN"/>
        </w:rPr>
        <w:t>Cost-effective system development with minimal infrastructure requirements.</w:t>
      </w:r>
    </w:p>
    <w:p w14:paraId="15E98185" w14:textId="1FF7A381" w:rsidR="0082764E" w:rsidRPr="0082764E" w:rsidRDefault="0082764E" w:rsidP="0082764E">
      <w:pPr>
        <w:spacing w:before="8" w:line="280" w:lineRule="exact"/>
        <w:rPr>
          <w:w w:val="99"/>
          <w:sz w:val="24"/>
          <w:szCs w:val="24"/>
          <w:lang w:val="en-IN"/>
        </w:rPr>
      </w:pPr>
      <w:r w:rsidRPr="0082764E">
        <w:rPr>
          <w:b/>
          <w:bCs/>
          <w:w w:val="99"/>
          <w:sz w:val="24"/>
          <w:szCs w:val="24"/>
          <w:lang w:val="en-IN"/>
        </w:rPr>
        <w:t>Operational Feasibility:</w:t>
      </w:r>
    </w:p>
    <w:p w14:paraId="3A1A7966" w14:textId="77777777" w:rsidR="0082764E" w:rsidRPr="0082764E" w:rsidRDefault="0082764E" w:rsidP="0082764E">
      <w:pPr>
        <w:numPr>
          <w:ilvl w:val="0"/>
          <w:numId w:val="7"/>
        </w:numPr>
        <w:spacing w:before="8" w:line="280" w:lineRule="exact"/>
        <w:rPr>
          <w:w w:val="99"/>
          <w:sz w:val="24"/>
          <w:szCs w:val="24"/>
          <w:lang w:val="en-IN"/>
        </w:rPr>
      </w:pPr>
      <w:r w:rsidRPr="0082764E">
        <w:rPr>
          <w:w w:val="99"/>
          <w:sz w:val="24"/>
          <w:szCs w:val="24"/>
          <w:lang w:val="en-IN"/>
        </w:rPr>
        <w:t>Easy-to-use interface for Admin and Employees ensures smooth adoption and operation.</w:t>
      </w:r>
    </w:p>
    <w:p w14:paraId="7E32DCC4" w14:textId="77777777" w:rsidR="0082764E" w:rsidRDefault="0082764E" w:rsidP="0082764E">
      <w:pPr>
        <w:spacing w:before="8" w:line="280" w:lineRule="exact"/>
        <w:rPr>
          <w:b/>
          <w:bCs/>
          <w:w w:val="99"/>
          <w:sz w:val="24"/>
          <w:szCs w:val="24"/>
          <w:lang w:val="en-IN"/>
        </w:rPr>
      </w:pPr>
    </w:p>
    <w:p w14:paraId="3AB340B1" w14:textId="77777777" w:rsidR="00CD1C88" w:rsidRDefault="00CD1C88" w:rsidP="0082764E">
      <w:pPr>
        <w:spacing w:before="8" w:line="280" w:lineRule="exact"/>
        <w:rPr>
          <w:b/>
          <w:bCs/>
          <w:w w:val="99"/>
          <w:sz w:val="24"/>
          <w:szCs w:val="24"/>
          <w:lang w:val="en-IN"/>
        </w:rPr>
      </w:pPr>
    </w:p>
    <w:p w14:paraId="2702BD31" w14:textId="77777777" w:rsidR="00CD1C88" w:rsidRDefault="00CD1C88" w:rsidP="0082764E">
      <w:pPr>
        <w:spacing w:before="8" w:line="280" w:lineRule="exact"/>
        <w:rPr>
          <w:w w:val="99"/>
          <w:sz w:val="24"/>
          <w:szCs w:val="24"/>
          <w:lang w:val="en-IN"/>
        </w:rPr>
      </w:pPr>
    </w:p>
    <w:p w14:paraId="38D49594" w14:textId="77777777" w:rsidR="0082764E" w:rsidRPr="0082764E" w:rsidRDefault="0082764E" w:rsidP="0082764E">
      <w:pPr>
        <w:spacing w:before="8" w:line="280" w:lineRule="exact"/>
        <w:rPr>
          <w:w w:val="99"/>
          <w:sz w:val="24"/>
          <w:szCs w:val="24"/>
          <w:lang w:val="en-IN"/>
        </w:rPr>
      </w:pPr>
    </w:p>
    <w:p w14:paraId="0E8F9F7A" w14:textId="77777777" w:rsidR="00EA508A" w:rsidRDefault="00EA508A">
      <w:pPr>
        <w:spacing w:before="8" w:line="280" w:lineRule="exact"/>
        <w:rPr>
          <w:sz w:val="28"/>
          <w:szCs w:val="28"/>
        </w:rPr>
      </w:pPr>
    </w:p>
    <w:p w14:paraId="36E5D6C6" w14:textId="527309FF"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2A6D4066" w14:textId="29A57E79" w:rsidR="00EA508A" w:rsidRDefault="00000000" w:rsidP="0082764E">
      <w:pPr>
        <w:spacing w:before="81" w:line="240" w:lineRule="exact"/>
        <w:ind w:left="9781" w:right="-1340" w:hanging="10348"/>
        <w:rPr>
          <w:sz w:val="22"/>
          <w:szCs w:val="22"/>
        </w:rPr>
      </w:pPr>
      <w:r>
        <w:lastRenderedPageBreak/>
        <w:pict w14:anchorId="43B0B637">
          <v:group id="_x0000_s4010" style="position:absolute;left:0;text-align:left;margin-left:22.45pt;margin-top:22.45pt;width:567.1pt;height:747.1pt;z-index:-251665408;mso-position-horizontal-relative:page;mso-position-vertical-relative:page" coordorigin="449,449" coordsize="11342,14942">
            <v:shape id="_x0000_s4024" style="position:absolute;left:510;top:480;width:0;height:89" coordorigin="510,480" coordsize="0,89" path="m510,569r,-89e" filled="f" strokeweight="3.1pt">
              <v:path arrowok="t"/>
            </v:shape>
            <v:shape id="_x0000_s4023" style="position:absolute;left:480;top:510;width:89;height:0" coordorigin="480,510" coordsize="89,0" path="m480,510r89,e" filled="f" strokeweight="3.1pt">
              <v:path arrowok="t"/>
            </v:shape>
            <v:shape id="_x0000_s4022" type="#_x0000_t75" style="position:absolute;left:569;top:480;width:11102;height:89">
              <v:imagedata r:id="rId8" o:title=""/>
            </v:shape>
            <v:shape id="_x0000_s4021" style="position:absolute;left:11753;top:480;width:0;height:89" coordorigin="11753,480" coordsize="0,89" path="m11753,569r,-89e" filled="f" strokeweight=".82pt">
              <v:path arrowok="t"/>
            </v:shape>
            <v:shape id="_x0000_s4020" style="position:absolute;left:11671;top:510;width:89;height:0" coordorigin="11671,510" coordsize="89,0" path="m11671,510r89,e" filled="f" strokeweight="3.1pt">
              <v:path arrowok="t"/>
            </v:shape>
            <v:shape id="_x0000_s4019" style="position:absolute;left:510;top:569;width:0;height:14702" coordorigin="510,569" coordsize="0,14702" path="m510,15271l510,569e" filled="f" strokeweight="3.1pt">
              <v:path arrowok="t"/>
            </v:shape>
            <v:shape id="_x0000_s4018" style="position:absolute;left:562;top:554;width:0;height:14754" coordorigin="562,554" coordsize="0,14754" path="m562,15308l562,554e" filled="f" strokeweight=".82pt">
              <v:path arrowok="t"/>
            </v:shape>
            <v:shape id="_x0000_s4017" style="position:absolute;left:11753;top:569;width:0;height:14702" coordorigin="11753,569" coordsize="0,14702" path="m11753,15271r,-14702e" filled="f" strokeweight=".82pt">
              <v:path arrowok="t"/>
            </v:shape>
            <v:shape id="_x0000_s4016" style="position:absolute;left:11701;top:532;width:0;height:14800" coordorigin="11701,532" coordsize="0,14800" path="m11701,15331r,-14799e" filled="f" strokeweight="3.1pt">
              <v:path arrowok="t"/>
            </v:shape>
            <v:shape id="_x0000_s4015" style="position:absolute;left:510;top:15271;width:0;height:89" coordorigin="510,15271" coordsize="0,89" path="m510,15360r,-89e" filled="f" strokeweight="3.1pt">
              <v:path arrowok="t"/>
            </v:shape>
            <v:shape id="_x0000_s4014" style="position:absolute;left:480;top:15353;width:89;height:0" coordorigin="480,15353" coordsize="89,0" path="m480,15353r89,e" filled="f" strokeweight=".82pt">
              <v:path arrowok="t"/>
            </v:shape>
            <v:shape id="_x0000_s4013" type="#_x0000_t75" style="position:absolute;left:569;top:15271;width:11102;height:89">
              <v:imagedata r:id="rId8" o:title=""/>
            </v:shape>
            <v:shape id="_x0000_s4012" style="position:absolute;left:11753;top:15271;width:0;height:89" coordorigin="11753,15271" coordsize="0,89" path="m11753,15360r,-89e" filled="f" strokeweight=".82pt">
              <v:path arrowok="t"/>
            </v:shape>
            <v:shape id="_x0000_s4011"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3ACC1561" w14:textId="77777777" w:rsidR="00EA508A" w:rsidRDefault="00EA508A">
      <w:pPr>
        <w:spacing w:line="200" w:lineRule="exact"/>
      </w:pPr>
    </w:p>
    <w:p w14:paraId="425CF4A4" w14:textId="77777777" w:rsidR="00EA508A" w:rsidRPr="0082764E" w:rsidRDefault="00A93158">
      <w:pPr>
        <w:ind w:left="100"/>
        <w:rPr>
          <w:b/>
          <w:bCs/>
          <w:sz w:val="28"/>
          <w:szCs w:val="28"/>
        </w:rPr>
      </w:pPr>
      <w:r w:rsidRPr="0082764E">
        <w:rPr>
          <w:b/>
          <w:bCs/>
          <w:w w:val="99"/>
          <w:sz w:val="32"/>
          <w:szCs w:val="32"/>
        </w:rPr>
        <w:t>Technical</w:t>
      </w:r>
      <w:r w:rsidRPr="0082764E">
        <w:rPr>
          <w:b/>
          <w:bCs/>
          <w:sz w:val="32"/>
          <w:szCs w:val="32"/>
        </w:rPr>
        <w:t xml:space="preserve"> Feasibility</w:t>
      </w:r>
      <w:r w:rsidRPr="0082764E">
        <w:rPr>
          <w:b/>
          <w:bCs/>
          <w:sz w:val="28"/>
          <w:szCs w:val="28"/>
        </w:rPr>
        <w:t>:</w:t>
      </w:r>
    </w:p>
    <w:p w14:paraId="03221F95" w14:textId="77777777" w:rsidR="00EA508A" w:rsidRDefault="00EA508A">
      <w:pPr>
        <w:spacing w:before="18" w:line="200" w:lineRule="exact"/>
      </w:pPr>
    </w:p>
    <w:p w14:paraId="4F224F1A" w14:textId="77777777" w:rsidR="00EA508A" w:rsidRDefault="00A93158">
      <w:pPr>
        <w:spacing w:line="266" w:lineRule="auto"/>
        <w:ind w:left="100" w:right="7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The</w:t>
      </w:r>
      <w:r>
        <w:rPr>
          <w:sz w:val="24"/>
          <w:szCs w:val="24"/>
        </w:rPr>
        <w:t xml:space="preserve"> </w:t>
      </w:r>
      <w:r>
        <w:rPr>
          <w:w w:val="99"/>
          <w:sz w:val="24"/>
          <w:szCs w:val="24"/>
        </w:rPr>
        <w:t>technical</w:t>
      </w:r>
      <w:r>
        <w:rPr>
          <w:sz w:val="24"/>
          <w:szCs w:val="24"/>
        </w:rPr>
        <w:t xml:space="preserve"> </w:t>
      </w:r>
      <w:r>
        <w:rPr>
          <w:w w:val="99"/>
          <w:sz w:val="24"/>
          <w:szCs w:val="24"/>
        </w:rPr>
        <w:t>issue</w:t>
      </w:r>
      <w:r>
        <w:rPr>
          <w:sz w:val="24"/>
          <w:szCs w:val="24"/>
        </w:rPr>
        <w:t xml:space="preserve"> </w:t>
      </w:r>
      <w:r>
        <w:rPr>
          <w:w w:val="99"/>
          <w:sz w:val="24"/>
          <w:szCs w:val="24"/>
        </w:rPr>
        <w:t>usually</w:t>
      </w:r>
      <w:r>
        <w:rPr>
          <w:sz w:val="24"/>
          <w:szCs w:val="24"/>
        </w:rPr>
        <w:t xml:space="preserve"> </w:t>
      </w:r>
      <w:r>
        <w:rPr>
          <w:w w:val="99"/>
          <w:sz w:val="24"/>
          <w:szCs w:val="24"/>
        </w:rPr>
        <w:t>raised</w:t>
      </w:r>
      <w:r>
        <w:rPr>
          <w:sz w:val="24"/>
          <w:szCs w:val="24"/>
        </w:rPr>
        <w:t xml:space="preserve"> </w:t>
      </w:r>
      <w:r>
        <w:rPr>
          <w:w w:val="99"/>
          <w:sz w:val="24"/>
          <w:szCs w:val="24"/>
        </w:rPr>
        <w:t>during</w:t>
      </w:r>
      <w:r>
        <w:rPr>
          <w:sz w:val="24"/>
          <w:szCs w:val="24"/>
        </w:rPr>
        <w:t xml:space="preserve"> </w:t>
      </w:r>
      <w:r>
        <w:rPr>
          <w:w w:val="99"/>
          <w:sz w:val="24"/>
          <w:szCs w:val="24"/>
        </w:rPr>
        <w:t>the</w:t>
      </w:r>
      <w:r>
        <w:rPr>
          <w:sz w:val="24"/>
          <w:szCs w:val="24"/>
        </w:rPr>
        <w:t xml:space="preserve"> </w:t>
      </w:r>
      <w:r>
        <w:rPr>
          <w:w w:val="99"/>
          <w:sz w:val="24"/>
          <w:szCs w:val="24"/>
        </w:rPr>
        <w:t>feasibility</w:t>
      </w:r>
      <w:r>
        <w:rPr>
          <w:sz w:val="24"/>
          <w:szCs w:val="24"/>
        </w:rPr>
        <w:t xml:space="preserve"> </w:t>
      </w:r>
      <w:r>
        <w:rPr>
          <w:w w:val="99"/>
          <w:sz w:val="24"/>
          <w:szCs w:val="24"/>
        </w:rPr>
        <w:t>stage</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investigation</w:t>
      </w:r>
      <w:r>
        <w:rPr>
          <w:sz w:val="24"/>
          <w:szCs w:val="24"/>
        </w:rPr>
        <w:t xml:space="preserve"> </w:t>
      </w:r>
      <w:r>
        <w:rPr>
          <w:w w:val="99"/>
          <w:sz w:val="24"/>
          <w:szCs w:val="24"/>
        </w:rPr>
        <w:t>includes</w:t>
      </w:r>
      <w:r>
        <w:rPr>
          <w:sz w:val="24"/>
          <w:szCs w:val="24"/>
        </w:rPr>
        <w:t xml:space="preserve"> </w:t>
      </w:r>
      <w:r>
        <w:rPr>
          <w:w w:val="99"/>
          <w:sz w:val="24"/>
          <w:szCs w:val="24"/>
        </w:rPr>
        <w:t>the following:</w:t>
      </w:r>
    </w:p>
    <w:p w14:paraId="72416638" w14:textId="77777777" w:rsidR="00EA508A" w:rsidRDefault="00EA508A">
      <w:pPr>
        <w:spacing w:before="6" w:line="180" w:lineRule="exact"/>
        <w:rPr>
          <w:sz w:val="18"/>
          <w:szCs w:val="18"/>
        </w:rPr>
      </w:pPr>
    </w:p>
    <w:p w14:paraId="51FB7804" w14:textId="77777777" w:rsidR="00EA508A" w:rsidRDefault="00A93158">
      <w:pPr>
        <w:ind w:left="10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Does</w:t>
      </w:r>
      <w:r>
        <w:rPr>
          <w:sz w:val="24"/>
          <w:szCs w:val="24"/>
        </w:rPr>
        <w:t xml:space="preserve"> </w:t>
      </w:r>
      <w:r>
        <w:rPr>
          <w:w w:val="99"/>
          <w:sz w:val="24"/>
          <w:szCs w:val="24"/>
        </w:rPr>
        <w:t>the</w:t>
      </w:r>
      <w:r>
        <w:rPr>
          <w:sz w:val="24"/>
          <w:szCs w:val="24"/>
        </w:rPr>
        <w:t xml:space="preserve"> </w:t>
      </w:r>
      <w:r>
        <w:rPr>
          <w:w w:val="99"/>
          <w:sz w:val="24"/>
          <w:szCs w:val="24"/>
        </w:rPr>
        <w:t>necessary</w:t>
      </w:r>
      <w:r>
        <w:rPr>
          <w:sz w:val="24"/>
          <w:szCs w:val="24"/>
        </w:rPr>
        <w:t xml:space="preserve"> </w:t>
      </w:r>
      <w:r>
        <w:rPr>
          <w:w w:val="99"/>
          <w:sz w:val="24"/>
          <w:szCs w:val="24"/>
        </w:rPr>
        <w:t>technology</w:t>
      </w:r>
      <w:r>
        <w:rPr>
          <w:sz w:val="24"/>
          <w:szCs w:val="24"/>
        </w:rPr>
        <w:t xml:space="preserve"> </w:t>
      </w:r>
      <w:r>
        <w:rPr>
          <w:w w:val="99"/>
          <w:sz w:val="24"/>
          <w:szCs w:val="24"/>
        </w:rPr>
        <w:t>exist</w:t>
      </w:r>
      <w:r>
        <w:rPr>
          <w:sz w:val="24"/>
          <w:szCs w:val="24"/>
        </w:rPr>
        <w:t xml:space="preserve"> </w:t>
      </w:r>
      <w:r>
        <w:rPr>
          <w:w w:val="99"/>
          <w:sz w:val="24"/>
          <w:szCs w:val="24"/>
        </w:rPr>
        <w:t>to</w:t>
      </w:r>
      <w:r>
        <w:rPr>
          <w:sz w:val="24"/>
          <w:szCs w:val="24"/>
        </w:rPr>
        <w:t xml:space="preserve"> </w:t>
      </w:r>
      <w:r>
        <w:rPr>
          <w:w w:val="99"/>
          <w:sz w:val="24"/>
          <w:szCs w:val="24"/>
        </w:rPr>
        <w:t>do</w:t>
      </w:r>
      <w:r>
        <w:rPr>
          <w:sz w:val="24"/>
          <w:szCs w:val="24"/>
        </w:rPr>
        <w:t xml:space="preserve"> </w:t>
      </w:r>
      <w:r>
        <w:rPr>
          <w:w w:val="99"/>
          <w:sz w:val="24"/>
          <w:szCs w:val="24"/>
        </w:rPr>
        <w:t>what</w:t>
      </w:r>
      <w:r>
        <w:rPr>
          <w:sz w:val="24"/>
          <w:szCs w:val="24"/>
        </w:rPr>
        <w:t xml:space="preserve"> </w:t>
      </w:r>
      <w:r>
        <w:rPr>
          <w:w w:val="99"/>
          <w:sz w:val="24"/>
          <w:szCs w:val="24"/>
        </w:rPr>
        <w:t>is</w:t>
      </w:r>
      <w:r>
        <w:rPr>
          <w:sz w:val="24"/>
          <w:szCs w:val="24"/>
        </w:rPr>
        <w:t xml:space="preserve"> </w:t>
      </w:r>
      <w:r>
        <w:rPr>
          <w:w w:val="99"/>
          <w:sz w:val="24"/>
          <w:szCs w:val="24"/>
        </w:rPr>
        <w:t>suggested?</w:t>
      </w:r>
    </w:p>
    <w:p w14:paraId="37380D17" w14:textId="77777777" w:rsidR="00EA508A" w:rsidRDefault="00EA508A">
      <w:pPr>
        <w:spacing w:before="8" w:line="220" w:lineRule="exact"/>
        <w:rPr>
          <w:sz w:val="22"/>
          <w:szCs w:val="22"/>
        </w:rPr>
      </w:pPr>
    </w:p>
    <w:p w14:paraId="7C5B0AD0" w14:textId="77777777" w:rsidR="00EA508A" w:rsidRDefault="00A93158">
      <w:pPr>
        <w:spacing w:line="264" w:lineRule="auto"/>
        <w:ind w:left="100" w:right="72" w:firstLine="6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Do</w:t>
      </w:r>
      <w:r>
        <w:rPr>
          <w:sz w:val="24"/>
          <w:szCs w:val="24"/>
        </w:rPr>
        <w:t xml:space="preserve"> </w:t>
      </w:r>
      <w:r>
        <w:rPr>
          <w:w w:val="99"/>
          <w:sz w:val="24"/>
          <w:szCs w:val="24"/>
        </w:rPr>
        <w:t>the</w:t>
      </w:r>
      <w:r>
        <w:rPr>
          <w:sz w:val="24"/>
          <w:szCs w:val="24"/>
        </w:rPr>
        <w:t xml:space="preserve"> </w:t>
      </w:r>
      <w:r>
        <w:rPr>
          <w:w w:val="99"/>
          <w:sz w:val="24"/>
          <w:szCs w:val="24"/>
        </w:rPr>
        <w:t>proposed</w:t>
      </w:r>
      <w:r>
        <w:rPr>
          <w:sz w:val="24"/>
          <w:szCs w:val="24"/>
        </w:rPr>
        <w:t xml:space="preserve"> </w:t>
      </w:r>
      <w:r>
        <w:rPr>
          <w:w w:val="99"/>
          <w:sz w:val="24"/>
          <w:szCs w:val="24"/>
        </w:rPr>
        <w:t>equipment’s</w:t>
      </w:r>
      <w:r>
        <w:rPr>
          <w:sz w:val="24"/>
          <w:szCs w:val="24"/>
        </w:rPr>
        <w:t xml:space="preserve"> </w:t>
      </w:r>
      <w:r>
        <w:rPr>
          <w:w w:val="99"/>
          <w:sz w:val="24"/>
          <w:szCs w:val="24"/>
        </w:rPr>
        <w:t>have</w:t>
      </w:r>
      <w:r>
        <w:rPr>
          <w:sz w:val="24"/>
          <w:szCs w:val="24"/>
        </w:rPr>
        <w:t xml:space="preserve"> </w:t>
      </w:r>
      <w:r>
        <w:rPr>
          <w:w w:val="99"/>
          <w:sz w:val="24"/>
          <w:szCs w:val="24"/>
        </w:rPr>
        <w:t>the</w:t>
      </w:r>
      <w:r>
        <w:rPr>
          <w:sz w:val="24"/>
          <w:szCs w:val="24"/>
        </w:rPr>
        <w:t xml:space="preserve"> </w:t>
      </w:r>
      <w:r>
        <w:rPr>
          <w:w w:val="99"/>
          <w:sz w:val="24"/>
          <w:szCs w:val="24"/>
        </w:rPr>
        <w:t>technical</w:t>
      </w:r>
      <w:r>
        <w:rPr>
          <w:sz w:val="24"/>
          <w:szCs w:val="24"/>
        </w:rPr>
        <w:t xml:space="preserve"> </w:t>
      </w:r>
      <w:r>
        <w:rPr>
          <w:w w:val="99"/>
          <w:sz w:val="24"/>
          <w:szCs w:val="24"/>
        </w:rPr>
        <w:t>capacity</w:t>
      </w:r>
      <w:r>
        <w:rPr>
          <w:sz w:val="24"/>
          <w:szCs w:val="24"/>
        </w:rPr>
        <w:t xml:space="preserve"> </w:t>
      </w:r>
      <w:r>
        <w:rPr>
          <w:w w:val="99"/>
          <w:sz w:val="24"/>
          <w:szCs w:val="24"/>
        </w:rPr>
        <w:t>to</w:t>
      </w:r>
      <w:r>
        <w:rPr>
          <w:sz w:val="24"/>
          <w:szCs w:val="24"/>
        </w:rPr>
        <w:t xml:space="preserve"> </w:t>
      </w:r>
      <w:r>
        <w:rPr>
          <w:w w:val="99"/>
          <w:sz w:val="24"/>
          <w:szCs w:val="24"/>
        </w:rPr>
        <w:t>hold</w:t>
      </w:r>
      <w:r>
        <w:rPr>
          <w:sz w:val="24"/>
          <w:szCs w:val="24"/>
        </w:rPr>
        <w:t xml:space="preserve"> </w:t>
      </w:r>
      <w:r>
        <w:rPr>
          <w:w w:val="99"/>
          <w:sz w:val="24"/>
          <w:szCs w:val="24"/>
        </w:rPr>
        <w:t>the</w:t>
      </w:r>
      <w:r>
        <w:rPr>
          <w:sz w:val="24"/>
          <w:szCs w:val="24"/>
        </w:rPr>
        <w:t xml:space="preserve"> </w:t>
      </w:r>
      <w:r>
        <w:rPr>
          <w:w w:val="99"/>
          <w:sz w:val="24"/>
          <w:szCs w:val="24"/>
        </w:rPr>
        <w:t>data</w:t>
      </w:r>
      <w:r>
        <w:rPr>
          <w:sz w:val="24"/>
          <w:szCs w:val="24"/>
        </w:rPr>
        <w:t xml:space="preserve"> </w:t>
      </w:r>
      <w:r>
        <w:rPr>
          <w:w w:val="99"/>
          <w:sz w:val="24"/>
          <w:szCs w:val="24"/>
        </w:rPr>
        <w:t>required</w:t>
      </w:r>
      <w:r>
        <w:rPr>
          <w:sz w:val="24"/>
          <w:szCs w:val="24"/>
        </w:rPr>
        <w:t xml:space="preserve"> </w:t>
      </w:r>
      <w:r>
        <w:rPr>
          <w:w w:val="99"/>
          <w:sz w:val="24"/>
          <w:szCs w:val="24"/>
        </w:rPr>
        <w:t>to</w:t>
      </w:r>
      <w:r>
        <w:rPr>
          <w:sz w:val="24"/>
          <w:szCs w:val="24"/>
        </w:rPr>
        <w:t xml:space="preserve"> </w:t>
      </w:r>
      <w:r>
        <w:rPr>
          <w:w w:val="99"/>
          <w:sz w:val="24"/>
          <w:szCs w:val="24"/>
        </w:rPr>
        <w:t>use</w:t>
      </w:r>
      <w:r>
        <w:rPr>
          <w:sz w:val="24"/>
          <w:szCs w:val="24"/>
        </w:rPr>
        <w:t xml:space="preserve"> </w:t>
      </w:r>
      <w:r>
        <w:rPr>
          <w:w w:val="99"/>
          <w:sz w:val="24"/>
          <w:szCs w:val="24"/>
        </w:rPr>
        <w:t>the new</w:t>
      </w:r>
      <w:r>
        <w:rPr>
          <w:sz w:val="24"/>
          <w:szCs w:val="24"/>
        </w:rPr>
        <w:t xml:space="preserve"> </w:t>
      </w:r>
      <w:r>
        <w:rPr>
          <w:w w:val="99"/>
          <w:sz w:val="24"/>
          <w:szCs w:val="24"/>
        </w:rPr>
        <w:t>system?</w:t>
      </w:r>
    </w:p>
    <w:p w14:paraId="4BBAB723" w14:textId="77777777" w:rsidR="00EA508A" w:rsidRDefault="00EA508A">
      <w:pPr>
        <w:spacing w:before="1" w:line="180" w:lineRule="exact"/>
        <w:rPr>
          <w:sz w:val="19"/>
          <w:szCs w:val="19"/>
        </w:rPr>
      </w:pPr>
    </w:p>
    <w:p w14:paraId="55109101" w14:textId="77777777" w:rsidR="00EA508A" w:rsidRDefault="00A93158">
      <w:pPr>
        <w:spacing w:line="264" w:lineRule="auto"/>
        <w:ind w:left="100" w:right="7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Will</w:t>
      </w:r>
      <w:r>
        <w:rPr>
          <w:sz w:val="24"/>
          <w:szCs w:val="24"/>
        </w:rPr>
        <w:t xml:space="preserve"> </w:t>
      </w:r>
      <w:r>
        <w:rPr>
          <w:w w:val="99"/>
          <w:sz w:val="24"/>
          <w:szCs w:val="24"/>
        </w:rPr>
        <w:t>the</w:t>
      </w:r>
      <w:r>
        <w:rPr>
          <w:sz w:val="24"/>
          <w:szCs w:val="24"/>
        </w:rPr>
        <w:t xml:space="preserve"> </w:t>
      </w:r>
      <w:r>
        <w:rPr>
          <w:w w:val="99"/>
          <w:sz w:val="24"/>
          <w:szCs w:val="24"/>
        </w:rPr>
        <w:t>proposed</w:t>
      </w:r>
      <w:r>
        <w:rPr>
          <w:sz w:val="24"/>
          <w:szCs w:val="24"/>
        </w:rPr>
        <w:t xml:space="preserve"> </w:t>
      </w:r>
      <w:r>
        <w:rPr>
          <w:w w:val="99"/>
          <w:sz w:val="24"/>
          <w:szCs w:val="24"/>
        </w:rPr>
        <w:t>system</w:t>
      </w:r>
      <w:r>
        <w:rPr>
          <w:sz w:val="24"/>
          <w:szCs w:val="24"/>
        </w:rPr>
        <w:t xml:space="preserve"> </w:t>
      </w:r>
      <w:r>
        <w:rPr>
          <w:w w:val="99"/>
          <w:sz w:val="24"/>
          <w:szCs w:val="24"/>
        </w:rPr>
        <w:t>provide</w:t>
      </w:r>
      <w:r>
        <w:rPr>
          <w:sz w:val="24"/>
          <w:szCs w:val="24"/>
        </w:rPr>
        <w:t xml:space="preserve"> </w:t>
      </w:r>
      <w:r>
        <w:rPr>
          <w:w w:val="99"/>
          <w:sz w:val="24"/>
          <w:szCs w:val="24"/>
        </w:rPr>
        <w:t>adequate</w:t>
      </w:r>
      <w:r>
        <w:rPr>
          <w:sz w:val="24"/>
          <w:szCs w:val="24"/>
        </w:rPr>
        <w:t xml:space="preserve"> </w:t>
      </w:r>
      <w:r>
        <w:rPr>
          <w:w w:val="99"/>
          <w:sz w:val="24"/>
          <w:szCs w:val="24"/>
        </w:rPr>
        <w:t>response</w:t>
      </w:r>
      <w:r>
        <w:rPr>
          <w:sz w:val="24"/>
          <w:szCs w:val="24"/>
        </w:rPr>
        <w:t xml:space="preserve"> </w:t>
      </w:r>
      <w:r>
        <w:rPr>
          <w:w w:val="99"/>
          <w:sz w:val="24"/>
          <w:szCs w:val="24"/>
        </w:rPr>
        <w:t>to</w:t>
      </w:r>
      <w:r>
        <w:rPr>
          <w:sz w:val="24"/>
          <w:szCs w:val="24"/>
        </w:rPr>
        <w:t xml:space="preserve"> </w:t>
      </w:r>
      <w:r>
        <w:rPr>
          <w:w w:val="99"/>
          <w:sz w:val="24"/>
          <w:szCs w:val="24"/>
        </w:rPr>
        <w:t>inquiries,</w:t>
      </w:r>
      <w:r>
        <w:rPr>
          <w:sz w:val="24"/>
          <w:szCs w:val="24"/>
        </w:rPr>
        <w:t xml:space="preserve"> </w:t>
      </w:r>
      <w:r>
        <w:rPr>
          <w:w w:val="99"/>
          <w:sz w:val="24"/>
          <w:szCs w:val="24"/>
        </w:rPr>
        <w:t>regardless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number</w:t>
      </w:r>
      <w:r>
        <w:rPr>
          <w:sz w:val="24"/>
          <w:szCs w:val="24"/>
        </w:rPr>
        <w:t xml:space="preserve"> </w:t>
      </w:r>
      <w:r>
        <w:rPr>
          <w:w w:val="99"/>
          <w:sz w:val="24"/>
          <w:szCs w:val="24"/>
        </w:rPr>
        <w:t>or location</w:t>
      </w:r>
      <w:r>
        <w:rPr>
          <w:sz w:val="24"/>
          <w:szCs w:val="24"/>
        </w:rPr>
        <w:t xml:space="preserve"> </w:t>
      </w:r>
      <w:r>
        <w:rPr>
          <w:w w:val="99"/>
          <w:sz w:val="24"/>
          <w:szCs w:val="24"/>
        </w:rPr>
        <w:t>of</w:t>
      </w:r>
      <w:r>
        <w:rPr>
          <w:sz w:val="24"/>
          <w:szCs w:val="24"/>
        </w:rPr>
        <w:t xml:space="preserve"> </w:t>
      </w:r>
      <w:r>
        <w:rPr>
          <w:w w:val="99"/>
          <w:sz w:val="24"/>
          <w:szCs w:val="24"/>
        </w:rPr>
        <w:t>users?</w:t>
      </w:r>
    </w:p>
    <w:p w14:paraId="7797C4A7" w14:textId="77777777" w:rsidR="00EA508A" w:rsidRDefault="00EA508A">
      <w:pPr>
        <w:spacing w:before="1" w:line="180" w:lineRule="exact"/>
        <w:rPr>
          <w:sz w:val="19"/>
          <w:szCs w:val="19"/>
        </w:rPr>
      </w:pPr>
    </w:p>
    <w:p w14:paraId="14602D16" w14:textId="77777777" w:rsidR="00EA508A" w:rsidRDefault="00A93158">
      <w:pPr>
        <w:ind w:left="10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Can</w:t>
      </w:r>
      <w:r>
        <w:rPr>
          <w:sz w:val="24"/>
          <w:szCs w:val="24"/>
        </w:rPr>
        <w:t xml:space="preserve"> </w:t>
      </w:r>
      <w:r>
        <w:rPr>
          <w:w w:val="99"/>
          <w:sz w:val="24"/>
          <w:szCs w:val="24"/>
        </w:rPr>
        <w:t>the</w:t>
      </w:r>
      <w:r>
        <w:rPr>
          <w:sz w:val="24"/>
          <w:szCs w:val="24"/>
        </w:rPr>
        <w:t xml:space="preserve"> </w:t>
      </w:r>
      <w:r>
        <w:rPr>
          <w:w w:val="99"/>
          <w:sz w:val="24"/>
          <w:szCs w:val="24"/>
        </w:rPr>
        <w:t>system</w:t>
      </w:r>
      <w:r>
        <w:rPr>
          <w:sz w:val="24"/>
          <w:szCs w:val="24"/>
        </w:rPr>
        <w:t xml:space="preserve"> </w:t>
      </w:r>
      <w:r>
        <w:rPr>
          <w:w w:val="99"/>
          <w:sz w:val="24"/>
          <w:szCs w:val="24"/>
        </w:rPr>
        <w:t>be</w:t>
      </w:r>
      <w:r>
        <w:rPr>
          <w:sz w:val="24"/>
          <w:szCs w:val="24"/>
        </w:rPr>
        <w:t xml:space="preserve"> </w:t>
      </w:r>
      <w:r>
        <w:rPr>
          <w:w w:val="99"/>
          <w:sz w:val="24"/>
          <w:szCs w:val="24"/>
        </w:rPr>
        <w:t>upgraded</w:t>
      </w:r>
      <w:r>
        <w:rPr>
          <w:sz w:val="24"/>
          <w:szCs w:val="24"/>
        </w:rPr>
        <w:t xml:space="preserve"> </w:t>
      </w:r>
      <w:r>
        <w:rPr>
          <w:w w:val="99"/>
          <w:sz w:val="24"/>
          <w:szCs w:val="24"/>
        </w:rPr>
        <w:t>if</w:t>
      </w:r>
      <w:r>
        <w:rPr>
          <w:sz w:val="24"/>
          <w:szCs w:val="24"/>
        </w:rPr>
        <w:t xml:space="preserve"> </w:t>
      </w:r>
      <w:r>
        <w:rPr>
          <w:w w:val="99"/>
          <w:sz w:val="24"/>
          <w:szCs w:val="24"/>
        </w:rPr>
        <w:t>developed?</w:t>
      </w:r>
    </w:p>
    <w:p w14:paraId="48AE668E" w14:textId="77777777" w:rsidR="00EA508A" w:rsidRDefault="00EA508A">
      <w:pPr>
        <w:spacing w:before="5" w:line="220" w:lineRule="exact"/>
        <w:rPr>
          <w:sz w:val="22"/>
          <w:szCs w:val="22"/>
        </w:rPr>
      </w:pPr>
    </w:p>
    <w:p w14:paraId="65A12CF3" w14:textId="77777777" w:rsidR="00EA508A" w:rsidRDefault="00A93158">
      <w:pPr>
        <w:ind w:left="100"/>
        <w:rPr>
          <w:w w:val="99"/>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Are</w:t>
      </w:r>
      <w:r>
        <w:rPr>
          <w:sz w:val="24"/>
          <w:szCs w:val="24"/>
        </w:rPr>
        <w:t xml:space="preserve"> </w:t>
      </w:r>
      <w:r>
        <w:rPr>
          <w:w w:val="99"/>
          <w:sz w:val="24"/>
          <w:szCs w:val="24"/>
        </w:rPr>
        <w:t>the</w:t>
      </w:r>
      <w:r>
        <w:rPr>
          <w:sz w:val="24"/>
          <w:szCs w:val="24"/>
        </w:rPr>
        <w:t xml:space="preserve"> </w:t>
      </w:r>
      <w:r>
        <w:rPr>
          <w:w w:val="99"/>
          <w:sz w:val="24"/>
          <w:szCs w:val="24"/>
        </w:rPr>
        <w:t>technical</w:t>
      </w:r>
      <w:r>
        <w:rPr>
          <w:sz w:val="24"/>
          <w:szCs w:val="24"/>
        </w:rPr>
        <w:t xml:space="preserve"> </w:t>
      </w:r>
      <w:r>
        <w:rPr>
          <w:w w:val="99"/>
          <w:sz w:val="24"/>
          <w:szCs w:val="24"/>
        </w:rPr>
        <w:t>guarantees</w:t>
      </w:r>
      <w:r>
        <w:rPr>
          <w:sz w:val="24"/>
          <w:szCs w:val="24"/>
        </w:rPr>
        <w:t xml:space="preserve"> </w:t>
      </w:r>
      <w:r>
        <w:rPr>
          <w:w w:val="99"/>
          <w:sz w:val="24"/>
          <w:szCs w:val="24"/>
        </w:rPr>
        <w:t>of</w:t>
      </w:r>
      <w:r>
        <w:rPr>
          <w:sz w:val="24"/>
          <w:szCs w:val="24"/>
        </w:rPr>
        <w:t xml:space="preserve"> </w:t>
      </w:r>
      <w:r>
        <w:rPr>
          <w:w w:val="99"/>
          <w:sz w:val="24"/>
          <w:szCs w:val="24"/>
        </w:rPr>
        <w:t>accuracy,</w:t>
      </w:r>
      <w:r>
        <w:rPr>
          <w:sz w:val="24"/>
          <w:szCs w:val="24"/>
        </w:rPr>
        <w:t xml:space="preserve"> </w:t>
      </w:r>
      <w:r>
        <w:rPr>
          <w:w w:val="99"/>
          <w:sz w:val="24"/>
          <w:szCs w:val="24"/>
        </w:rPr>
        <w:t>reliability,</w:t>
      </w:r>
      <w:r>
        <w:rPr>
          <w:sz w:val="24"/>
          <w:szCs w:val="24"/>
        </w:rPr>
        <w:t xml:space="preserve"> </w:t>
      </w:r>
      <w:r>
        <w:rPr>
          <w:w w:val="99"/>
          <w:sz w:val="24"/>
          <w:szCs w:val="24"/>
        </w:rPr>
        <w:t>ease</w:t>
      </w:r>
      <w:r>
        <w:rPr>
          <w:sz w:val="24"/>
          <w:szCs w:val="24"/>
        </w:rPr>
        <w:t xml:space="preserve"> </w:t>
      </w:r>
      <w:r>
        <w:rPr>
          <w:w w:val="99"/>
          <w:sz w:val="24"/>
          <w:szCs w:val="24"/>
        </w:rPr>
        <w:t>of</w:t>
      </w:r>
      <w:r>
        <w:rPr>
          <w:sz w:val="24"/>
          <w:szCs w:val="24"/>
        </w:rPr>
        <w:t xml:space="preserve"> </w:t>
      </w:r>
      <w:r>
        <w:rPr>
          <w:w w:val="99"/>
          <w:sz w:val="24"/>
          <w:szCs w:val="24"/>
        </w:rPr>
        <w:t>access</w:t>
      </w:r>
      <w:r>
        <w:rPr>
          <w:sz w:val="24"/>
          <w:szCs w:val="24"/>
        </w:rPr>
        <w:t xml:space="preserve"> </w:t>
      </w:r>
      <w:r>
        <w:rPr>
          <w:w w:val="99"/>
          <w:sz w:val="24"/>
          <w:szCs w:val="24"/>
        </w:rPr>
        <w:t>and</w:t>
      </w:r>
      <w:r>
        <w:rPr>
          <w:sz w:val="24"/>
          <w:szCs w:val="24"/>
        </w:rPr>
        <w:t xml:space="preserve"> </w:t>
      </w:r>
      <w:r>
        <w:rPr>
          <w:w w:val="99"/>
          <w:sz w:val="24"/>
          <w:szCs w:val="24"/>
        </w:rPr>
        <w:t>data</w:t>
      </w:r>
      <w:r>
        <w:rPr>
          <w:sz w:val="24"/>
          <w:szCs w:val="24"/>
        </w:rPr>
        <w:t xml:space="preserve"> </w:t>
      </w:r>
      <w:r>
        <w:rPr>
          <w:w w:val="99"/>
          <w:sz w:val="24"/>
          <w:szCs w:val="24"/>
        </w:rPr>
        <w:t>security?</w:t>
      </w:r>
    </w:p>
    <w:p w14:paraId="4D9A28BE" w14:textId="77777777" w:rsidR="0082764E" w:rsidRDefault="0082764E">
      <w:pPr>
        <w:ind w:left="100"/>
        <w:rPr>
          <w:sz w:val="24"/>
          <w:szCs w:val="24"/>
        </w:rPr>
      </w:pPr>
    </w:p>
    <w:p w14:paraId="73465E89" w14:textId="77777777" w:rsidR="00EA508A" w:rsidRDefault="00EA508A">
      <w:pPr>
        <w:spacing w:before="5" w:line="180" w:lineRule="exact"/>
        <w:rPr>
          <w:sz w:val="19"/>
          <w:szCs w:val="19"/>
        </w:rPr>
      </w:pPr>
    </w:p>
    <w:p w14:paraId="6DA59C10" w14:textId="77777777" w:rsidR="00EA508A" w:rsidRPr="0082764E" w:rsidRDefault="00A93158">
      <w:pPr>
        <w:ind w:left="100"/>
        <w:rPr>
          <w:b/>
          <w:bCs/>
          <w:sz w:val="28"/>
          <w:szCs w:val="28"/>
        </w:rPr>
      </w:pPr>
      <w:r w:rsidRPr="0082764E">
        <w:rPr>
          <w:b/>
          <w:bCs/>
          <w:sz w:val="32"/>
          <w:szCs w:val="32"/>
        </w:rPr>
        <w:t>Operational Feasibility</w:t>
      </w:r>
      <w:r w:rsidRPr="0082764E">
        <w:rPr>
          <w:b/>
          <w:bCs/>
          <w:sz w:val="28"/>
          <w:szCs w:val="28"/>
        </w:rPr>
        <w:t>:</w:t>
      </w:r>
    </w:p>
    <w:p w14:paraId="337204FD" w14:textId="77777777" w:rsidR="0082764E" w:rsidRDefault="0082764E">
      <w:pPr>
        <w:ind w:left="100"/>
        <w:rPr>
          <w:sz w:val="28"/>
          <w:szCs w:val="28"/>
        </w:rPr>
      </w:pPr>
    </w:p>
    <w:p w14:paraId="0560FA0B" w14:textId="77777777" w:rsidR="00EA508A" w:rsidRDefault="00EA508A">
      <w:pPr>
        <w:spacing w:before="4" w:line="220" w:lineRule="exact"/>
        <w:rPr>
          <w:sz w:val="22"/>
          <w:szCs w:val="22"/>
        </w:rPr>
      </w:pPr>
    </w:p>
    <w:p w14:paraId="74651E95" w14:textId="690BCD6A" w:rsidR="00EA508A" w:rsidRDefault="0082764E" w:rsidP="0082764E">
      <w:pPr>
        <w:rPr>
          <w:sz w:val="24"/>
          <w:szCs w:val="24"/>
        </w:rPr>
      </w:pPr>
      <w:r>
        <w:rPr>
          <w:rFonts w:ascii="Arial Unicode MS" w:eastAsia="Arial Unicode MS" w:hAnsi="Arial Unicode MS" w:cs="Arial Unicode MS"/>
          <w:sz w:val="28"/>
          <w:szCs w:val="28"/>
        </w:rPr>
        <w:t xml:space="preserve"> </w:t>
      </w:r>
      <w:r w:rsidR="00A93158">
        <w:rPr>
          <w:rFonts w:ascii="Arial Unicode MS" w:eastAsia="Arial Unicode MS" w:hAnsi="Arial Unicode MS" w:cs="Arial Unicode MS"/>
          <w:sz w:val="28"/>
          <w:szCs w:val="28"/>
        </w:rPr>
        <w:t xml:space="preserve">❖ </w:t>
      </w:r>
      <w:r w:rsidR="00A93158">
        <w:rPr>
          <w:w w:val="99"/>
          <w:sz w:val="24"/>
          <w:szCs w:val="24"/>
        </w:rPr>
        <w:t>User-friendly.</w:t>
      </w:r>
    </w:p>
    <w:p w14:paraId="665328DF" w14:textId="77777777" w:rsidR="00EA508A" w:rsidRDefault="00EA508A">
      <w:pPr>
        <w:spacing w:before="17" w:line="220" w:lineRule="exact"/>
        <w:rPr>
          <w:sz w:val="22"/>
          <w:szCs w:val="22"/>
        </w:rPr>
      </w:pPr>
    </w:p>
    <w:p w14:paraId="1F53DED6" w14:textId="77777777" w:rsidR="00EA508A" w:rsidRDefault="00A93158">
      <w:pPr>
        <w:ind w:left="10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Reliability</w:t>
      </w:r>
    </w:p>
    <w:p w14:paraId="6F9879D4" w14:textId="77777777" w:rsidR="00EA508A" w:rsidRDefault="00EA508A">
      <w:pPr>
        <w:spacing w:before="5" w:line="220" w:lineRule="exact"/>
        <w:rPr>
          <w:sz w:val="22"/>
          <w:szCs w:val="22"/>
        </w:rPr>
      </w:pPr>
    </w:p>
    <w:p w14:paraId="47869BCC" w14:textId="77777777" w:rsidR="00EA508A" w:rsidRDefault="00A93158">
      <w:pPr>
        <w:ind w:left="10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Security</w:t>
      </w:r>
    </w:p>
    <w:p w14:paraId="1213BC9A" w14:textId="77777777" w:rsidR="00EA508A" w:rsidRDefault="00EA508A">
      <w:pPr>
        <w:spacing w:before="8" w:line="220" w:lineRule="exact"/>
        <w:rPr>
          <w:sz w:val="22"/>
          <w:szCs w:val="22"/>
        </w:rPr>
      </w:pPr>
    </w:p>
    <w:p w14:paraId="1A370B1B" w14:textId="77777777" w:rsidR="00EA508A" w:rsidRDefault="00A93158">
      <w:pPr>
        <w:ind w:left="10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Portability</w:t>
      </w:r>
    </w:p>
    <w:p w14:paraId="4CB1D643" w14:textId="77777777" w:rsidR="00EA508A" w:rsidRDefault="00EA508A">
      <w:pPr>
        <w:spacing w:before="5" w:line="220" w:lineRule="exact"/>
        <w:rPr>
          <w:sz w:val="22"/>
          <w:szCs w:val="22"/>
        </w:rPr>
      </w:pPr>
    </w:p>
    <w:p w14:paraId="5D759ECE" w14:textId="77777777" w:rsidR="00EA508A" w:rsidRDefault="00A93158">
      <w:pPr>
        <w:ind w:left="10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Availability</w:t>
      </w:r>
    </w:p>
    <w:p w14:paraId="045A3635" w14:textId="77777777" w:rsidR="00EA508A" w:rsidRDefault="00EA508A">
      <w:pPr>
        <w:spacing w:before="5" w:line="220" w:lineRule="exact"/>
        <w:rPr>
          <w:sz w:val="22"/>
          <w:szCs w:val="22"/>
        </w:rPr>
      </w:pPr>
    </w:p>
    <w:p w14:paraId="44185CA6" w14:textId="4A05C1F9" w:rsidR="00EA508A" w:rsidRDefault="00A93158" w:rsidP="0082764E">
      <w:pPr>
        <w:spacing w:line="266" w:lineRule="auto"/>
        <w:ind w:left="100" w:right="68" w:firstLine="60"/>
        <w:rPr>
          <w:sz w:val="14"/>
          <w:szCs w:val="14"/>
        </w:rPr>
      </w:pPr>
      <w:r>
        <w:rPr>
          <w:rFonts w:ascii="Segoe UI Symbol" w:eastAsia="Arial Unicode MS" w:hAnsi="Segoe UI Symbol" w:cs="Segoe UI Symbol"/>
          <w:w w:val="99"/>
          <w:sz w:val="24"/>
          <w:szCs w:val="24"/>
        </w:rPr>
        <w:t>❖</w:t>
      </w:r>
      <w:proofErr w:type="gramStart"/>
      <w:r>
        <w:rPr>
          <w:w w:val="99"/>
          <w:sz w:val="24"/>
          <w:szCs w:val="24"/>
        </w:rPr>
        <w:t>Maintainability</w:t>
      </w:r>
      <w:r>
        <w:rPr>
          <w:sz w:val="24"/>
          <w:szCs w:val="24"/>
        </w:rPr>
        <w:t xml:space="preserve"> </w:t>
      </w:r>
      <w:r w:rsidR="0082764E">
        <w:rPr>
          <w:sz w:val="24"/>
          <w:szCs w:val="24"/>
        </w:rPr>
        <w:t>:</w:t>
      </w:r>
      <w:proofErr w:type="gramEnd"/>
      <w:r w:rsidR="0082764E">
        <w:rPr>
          <w:sz w:val="24"/>
          <w:szCs w:val="24"/>
        </w:rPr>
        <w:t xml:space="preserve"> </w:t>
      </w:r>
      <w:r w:rsidR="0082764E" w:rsidRPr="0082764E">
        <w:rPr>
          <w:w w:val="99"/>
          <w:sz w:val="24"/>
          <w:szCs w:val="24"/>
        </w:rPr>
        <w:t>The Inventory Management System is designed with modular components, scalability, comprehensive documentation, and efficient database management to ensure easy updates, debugging, compatibility, and long-term maintenance.</w:t>
      </w:r>
    </w:p>
    <w:p w14:paraId="241DD46E" w14:textId="77777777" w:rsidR="00EA508A" w:rsidRDefault="00EA508A">
      <w:pPr>
        <w:spacing w:line="200" w:lineRule="exact"/>
      </w:pPr>
    </w:p>
    <w:p w14:paraId="276B42B9" w14:textId="77777777" w:rsidR="00EA508A" w:rsidRDefault="00EA508A">
      <w:pPr>
        <w:spacing w:line="200" w:lineRule="exact"/>
      </w:pPr>
    </w:p>
    <w:p w14:paraId="58EB86FA" w14:textId="77777777" w:rsidR="00EA508A" w:rsidRDefault="00EA508A">
      <w:pPr>
        <w:spacing w:line="200" w:lineRule="exact"/>
      </w:pPr>
    </w:p>
    <w:p w14:paraId="5EA60181" w14:textId="77777777" w:rsidR="00EA508A" w:rsidRDefault="00EA508A">
      <w:pPr>
        <w:spacing w:line="200" w:lineRule="exact"/>
      </w:pPr>
    </w:p>
    <w:p w14:paraId="4F812F82" w14:textId="77777777" w:rsidR="0082764E" w:rsidRDefault="0082764E">
      <w:pPr>
        <w:spacing w:line="200" w:lineRule="exact"/>
      </w:pPr>
    </w:p>
    <w:p w14:paraId="227E43F7" w14:textId="77777777" w:rsidR="0082764E" w:rsidRDefault="0082764E">
      <w:pPr>
        <w:spacing w:line="200" w:lineRule="exact"/>
      </w:pPr>
    </w:p>
    <w:p w14:paraId="2BC1A10F" w14:textId="77777777" w:rsidR="0082764E" w:rsidRDefault="0082764E">
      <w:pPr>
        <w:spacing w:line="200" w:lineRule="exact"/>
      </w:pPr>
    </w:p>
    <w:p w14:paraId="18C7423C" w14:textId="77777777" w:rsidR="0082764E" w:rsidRDefault="0082764E">
      <w:pPr>
        <w:spacing w:line="200" w:lineRule="exact"/>
      </w:pPr>
    </w:p>
    <w:p w14:paraId="7848EFA6" w14:textId="77777777" w:rsidR="0082764E" w:rsidRDefault="0082764E">
      <w:pPr>
        <w:spacing w:line="200" w:lineRule="exact"/>
      </w:pPr>
    </w:p>
    <w:p w14:paraId="3371819C" w14:textId="77777777" w:rsidR="0082764E" w:rsidRDefault="0082764E">
      <w:pPr>
        <w:spacing w:line="200" w:lineRule="exact"/>
      </w:pPr>
    </w:p>
    <w:p w14:paraId="4B043996" w14:textId="77777777" w:rsidR="0082764E" w:rsidRDefault="0082764E">
      <w:pPr>
        <w:spacing w:line="200" w:lineRule="exact"/>
      </w:pPr>
    </w:p>
    <w:p w14:paraId="42DADBE2" w14:textId="77777777" w:rsidR="0082764E" w:rsidRDefault="0082764E">
      <w:pPr>
        <w:spacing w:line="200" w:lineRule="exact"/>
      </w:pPr>
    </w:p>
    <w:p w14:paraId="62C1073C" w14:textId="77777777" w:rsidR="0082764E" w:rsidRDefault="0082764E">
      <w:pPr>
        <w:spacing w:line="200" w:lineRule="exact"/>
      </w:pPr>
    </w:p>
    <w:p w14:paraId="78E528C6" w14:textId="77777777" w:rsidR="0082764E" w:rsidRDefault="0082764E">
      <w:pPr>
        <w:spacing w:line="200" w:lineRule="exact"/>
      </w:pPr>
    </w:p>
    <w:p w14:paraId="41B70C4A" w14:textId="77777777" w:rsidR="0082764E" w:rsidRDefault="0082764E">
      <w:pPr>
        <w:spacing w:line="200" w:lineRule="exact"/>
      </w:pPr>
    </w:p>
    <w:p w14:paraId="2F239CFF" w14:textId="77777777" w:rsidR="0082764E" w:rsidRDefault="0082764E">
      <w:pPr>
        <w:spacing w:line="200" w:lineRule="exact"/>
      </w:pPr>
    </w:p>
    <w:p w14:paraId="2194A627" w14:textId="77777777" w:rsidR="00EA508A" w:rsidRDefault="00EA508A">
      <w:pPr>
        <w:spacing w:line="200" w:lineRule="exact"/>
      </w:pPr>
    </w:p>
    <w:p w14:paraId="5EB6FC69" w14:textId="71EEDBE5" w:rsidR="00EA508A" w:rsidRDefault="00A93158">
      <w:pPr>
        <w:spacing w:before="32"/>
        <w:ind w:left="100"/>
        <w:rPr>
          <w:sz w:val="22"/>
          <w:szCs w:val="22"/>
        </w:rPr>
        <w:sectPr w:rsidR="00EA508A" w:rsidSect="0072150B">
          <w:pgSz w:w="12240" w:h="15840"/>
          <w:pgMar w:top="426"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2CFE249C" w14:textId="2D6B00E0" w:rsidR="00EA508A" w:rsidRDefault="00000000" w:rsidP="00DF7680">
      <w:pPr>
        <w:spacing w:before="81" w:line="240" w:lineRule="exact"/>
        <w:ind w:left="9639" w:right="-370" w:hanging="10065"/>
        <w:rPr>
          <w:sz w:val="22"/>
          <w:szCs w:val="22"/>
        </w:rPr>
      </w:pPr>
      <w:r>
        <w:lastRenderedPageBreak/>
        <w:pict w14:anchorId="6D4B2914">
          <v:group id="_x0000_s3995" style="position:absolute;left:0;text-align:left;margin-left:22.45pt;margin-top:22.45pt;width:567.1pt;height:747.1pt;z-index:-251664384;mso-position-horizontal-relative:page;mso-position-vertical-relative:page" coordorigin="449,449" coordsize="11342,14942">
            <v:shape id="_x0000_s4009" style="position:absolute;left:510;top:480;width:0;height:89" coordorigin="510,480" coordsize="0,89" path="m510,569r,-89e" filled="f" strokeweight="3.1pt">
              <v:path arrowok="t"/>
            </v:shape>
            <v:shape id="_x0000_s4008" style="position:absolute;left:480;top:510;width:89;height:0" coordorigin="480,510" coordsize="89,0" path="m480,510r89,e" filled="f" strokeweight="3.1pt">
              <v:path arrowok="t"/>
            </v:shape>
            <v:shape id="_x0000_s4007" type="#_x0000_t75" style="position:absolute;left:569;top:480;width:11102;height:89">
              <v:imagedata r:id="rId8" o:title=""/>
            </v:shape>
            <v:shape id="_x0000_s4006" style="position:absolute;left:11753;top:480;width:0;height:89" coordorigin="11753,480" coordsize="0,89" path="m11753,569r,-89e" filled="f" strokeweight=".82pt">
              <v:path arrowok="t"/>
            </v:shape>
            <v:shape id="_x0000_s4005" style="position:absolute;left:11671;top:510;width:89;height:0" coordorigin="11671,510" coordsize="89,0" path="m11671,510r89,e" filled="f" strokeweight="3.1pt">
              <v:path arrowok="t"/>
            </v:shape>
            <v:shape id="_x0000_s4004" style="position:absolute;left:510;top:569;width:0;height:14702" coordorigin="510,569" coordsize="0,14702" path="m510,15271l510,569e" filled="f" strokeweight="3.1pt">
              <v:path arrowok="t"/>
            </v:shape>
            <v:shape id="_x0000_s4003" style="position:absolute;left:562;top:554;width:0;height:14754" coordorigin="562,554" coordsize="0,14754" path="m562,15308l562,554e" filled="f" strokeweight=".82pt">
              <v:path arrowok="t"/>
            </v:shape>
            <v:shape id="_x0000_s4002" style="position:absolute;left:11753;top:569;width:0;height:14702" coordorigin="11753,569" coordsize="0,14702" path="m11753,15271r,-14702e" filled="f" strokeweight=".82pt">
              <v:path arrowok="t"/>
            </v:shape>
            <v:shape id="_x0000_s4001" style="position:absolute;left:11701;top:532;width:0;height:14800" coordorigin="11701,532" coordsize="0,14800" path="m11701,15331r,-14799e" filled="f" strokeweight="3.1pt">
              <v:path arrowok="t"/>
            </v:shape>
            <v:shape id="_x0000_s4000" style="position:absolute;left:510;top:15271;width:0;height:89" coordorigin="510,15271" coordsize="0,89" path="m510,15360r,-89e" filled="f" strokeweight="3.1pt">
              <v:path arrowok="t"/>
            </v:shape>
            <v:shape id="_x0000_s3999" style="position:absolute;left:480;top:15353;width:89;height:0" coordorigin="480,15353" coordsize="89,0" path="m480,15353r89,e" filled="f" strokeweight=".82pt">
              <v:path arrowok="t"/>
            </v:shape>
            <v:shape id="_x0000_s3998" type="#_x0000_t75" style="position:absolute;left:569;top:15271;width:11102;height:89">
              <v:imagedata r:id="rId8" o:title=""/>
            </v:shape>
            <v:shape id="_x0000_s3997" style="position:absolute;left:11753;top:15271;width:0;height:89" coordorigin="11753,15271" coordsize="0,89" path="m11753,15360r,-89e" filled="f" strokeweight=".82pt">
              <v:path arrowok="t"/>
            </v:shape>
            <v:shape id="_x0000_s3996"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r w:rsidR="00A93158">
        <w:rPr>
          <w:position w:val="-1"/>
          <w:sz w:val="22"/>
          <w:szCs w:val="22"/>
        </w:rPr>
        <w:t>17</w:t>
      </w:r>
    </w:p>
    <w:p w14:paraId="60F7E358" w14:textId="77777777" w:rsidR="00EA508A" w:rsidRDefault="00EA508A">
      <w:pPr>
        <w:spacing w:line="200" w:lineRule="exact"/>
      </w:pPr>
    </w:p>
    <w:p w14:paraId="20D9A107" w14:textId="77777777" w:rsidR="00EA508A" w:rsidRDefault="00EA508A">
      <w:pPr>
        <w:spacing w:line="200" w:lineRule="exact"/>
      </w:pPr>
    </w:p>
    <w:p w14:paraId="58035F43" w14:textId="77777777" w:rsidR="00EA508A" w:rsidRPr="009878BE" w:rsidRDefault="00A93158">
      <w:pPr>
        <w:spacing w:before="24"/>
        <w:ind w:left="100" w:right="7387"/>
        <w:jc w:val="both"/>
        <w:rPr>
          <w:b/>
          <w:bCs/>
          <w:sz w:val="28"/>
          <w:szCs w:val="28"/>
        </w:rPr>
      </w:pPr>
      <w:r w:rsidRPr="009878BE">
        <w:rPr>
          <w:b/>
          <w:bCs/>
          <w:sz w:val="28"/>
          <w:szCs w:val="28"/>
        </w:rPr>
        <w:t>Economic Feasibility:</w:t>
      </w:r>
    </w:p>
    <w:p w14:paraId="146A5F64" w14:textId="77777777" w:rsidR="00EA508A" w:rsidRDefault="00EA508A">
      <w:pPr>
        <w:spacing w:before="6" w:line="180" w:lineRule="exact"/>
        <w:rPr>
          <w:sz w:val="18"/>
          <w:szCs w:val="18"/>
        </w:rPr>
      </w:pPr>
    </w:p>
    <w:p w14:paraId="0043815E" w14:textId="385915A4" w:rsidR="00EA508A" w:rsidRDefault="009878BE" w:rsidP="009878BE">
      <w:pPr>
        <w:spacing w:before="5" w:line="276" w:lineRule="auto"/>
        <w:jc w:val="both"/>
        <w:rPr>
          <w:w w:val="99"/>
          <w:sz w:val="24"/>
          <w:szCs w:val="24"/>
        </w:rPr>
      </w:pPr>
      <w:r>
        <w:rPr>
          <w:noProof/>
        </w:rPr>
        <w:drawing>
          <wp:anchor distT="0" distB="0" distL="114300" distR="114300" simplePos="0" relativeHeight="251653632" behindDoc="0" locked="0" layoutInCell="1" allowOverlap="1" wp14:anchorId="35449EF6" wp14:editId="5656A6F1">
            <wp:simplePos x="0" y="0"/>
            <wp:positionH relativeFrom="column">
              <wp:posOffset>4147820</wp:posOffset>
            </wp:positionH>
            <wp:positionV relativeFrom="paragraph">
              <wp:posOffset>698500</wp:posOffset>
            </wp:positionV>
            <wp:extent cx="2034540" cy="1136650"/>
            <wp:effectExtent l="0" t="0" r="3810" b="6350"/>
            <wp:wrapNone/>
            <wp:docPr id="5" name="Picture 2" descr="Python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Programming Langu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54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78BE">
        <w:rPr>
          <w:w w:val="99"/>
          <w:sz w:val="24"/>
          <w:szCs w:val="24"/>
        </w:rPr>
        <w:t>The proposed system automates the entire workflow of the current manual system, ensuring seamless data flow and efficient report generation, including advanced management reports. Being a centralized web-based application with distinct web and database servers, it eliminates the need for multiple localized systems, reducing redundancy and hardware costs.</w:t>
      </w:r>
    </w:p>
    <w:p w14:paraId="21FF620F" w14:textId="77777777" w:rsidR="009878BE" w:rsidRDefault="009878BE" w:rsidP="009878BE">
      <w:pPr>
        <w:spacing w:before="5" w:line="276" w:lineRule="auto"/>
        <w:jc w:val="both"/>
        <w:rPr>
          <w:sz w:val="16"/>
          <w:szCs w:val="16"/>
        </w:rPr>
      </w:pPr>
    </w:p>
    <w:p w14:paraId="48C3D692" w14:textId="19490A04" w:rsidR="009878BE" w:rsidRDefault="009878BE">
      <w:pPr>
        <w:spacing w:line="258" w:lineRule="auto"/>
        <w:ind w:left="100" w:right="4072" w:firstLine="62"/>
        <w:jc w:val="both"/>
        <w:rPr>
          <w:w w:val="99"/>
          <w:sz w:val="24"/>
          <w:szCs w:val="24"/>
        </w:rPr>
      </w:pPr>
      <w:r w:rsidRPr="009878BE">
        <w:rPr>
          <w:w w:val="99"/>
          <w:sz w:val="24"/>
          <w:szCs w:val="24"/>
        </w:rPr>
        <w:t>The centralized database minimizes data inconsistencies and improves operational efficiency, even across different locations. While initial development involves investment in web servers and database infrastructure, it offers significant long-term cost savings by streamlining operations, reducing manual effort, and enabling faster transactions. This ensures high ROI with minimal ongoing maintenance costs.</w:t>
      </w:r>
    </w:p>
    <w:p w14:paraId="46BD7E55" w14:textId="77777777" w:rsidR="009878BE" w:rsidRDefault="009878BE">
      <w:pPr>
        <w:spacing w:line="258" w:lineRule="auto"/>
        <w:ind w:left="100" w:right="4072" w:firstLine="62"/>
        <w:jc w:val="both"/>
        <w:rPr>
          <w:sz w:val="24"/>
          <w:szCs w:val="24"/>
        </w:rPr>
      </w:pPr>
    </w:p>
    <w:p w14:paraId="361E8EE1" w14:textId="77777777" w:rsidR="00EA508A" w:rsidRDefault="00EA508A">
      <w:pPr>
        <w:spacing w:before="6" w:line="160" w:lineRule="exact"/>
        <w:rPr>
          <w:sz w:val="16"/>
          <w:szCs w:val="16"/>
        </w:rPr>
      </w:pPr>
    </w:p>
    <w:p w14:paraId="07F30130" w14:textId="33952DBF" w:rsidR="00EA508A" w:rsidRPr="009878BE" w:rsidRDefault="00A93158" w:rsidP="00BD5B17">
      <w:pPr>
        <w:ind w:left="100" w:right="6042"/>
        <w:jc w:val="both"/>
        <w:rPr>
          <w:b/>
          <w:bCs/>
          <w:sz w:val="28"/>
          <w:szCs w:val="28"/>
        </w:rPr>
      </w:pPr>
      <w:r w:rsidRPr="009878BE">
        <w:rPr>
          <w:b/>
          <w:bCs/>
          <w:sz w:val="28"/>
          <w:szCs w:val="28"/>
        </w:rPr>
        <w:t>2.3- Tools and Technologies used</w:t>
      </w:r>
      <w:bookmarkStart w:id="8" w:name="_Hlk167834119"/>
    </w:p>
    <w:bookmarkEnd w:id="8"/>
    <w:p w14:paraId="10814450" w14:textId="77777777" w:rsidR="00EA508A" w:rsidRDefault="00EA508A">
      <w:pPr>
        <w:spacing w:line="200" w:lineRule="exact"/>
      </w:pPr>
    </w:p>
    <w:p w14:paraId="49D080AE" w14:textId="5BC17A0A" w:rsidR="00BD5B17" w:rsidRPr="009878BE" w:rsidRDefault="009878BE" w:rsidP="00BD5B17">
      <w:pPr>
        <w:spacing w:line="200" w:lineRule="exact"/>
        <w:rPr>
          <w:b/>
          <w:bCs/>
          <w:sz w:val="24"/>
          <w:szCs w:val="24"/>
        </w:rPr>
      </w:pPr>
      <w:r>
        <w:rPr>
          <w:b/>
          <w:bCs/>
          <w:sz w:val="24"/>
          <w:szCs w:val="24"/>
          <w:u w:val="thick"/>
        </w:rPr>
        <w:t xml:space="preserve">PYTHON </w:t>
      </w:r>
    </w:p>
    <w:p w14:paraId="415E4C1A" w14:textId="77777777" w:rsidR="00EA508A" w:rsidRDefault="00EA508A">
      <w:pPr>
        <w:spacing w:before="12" w:line="280" w:lineRule="exact"/>
        <w:rPr>
          <w:sz w:val="28"/>
          <w:szCs w:val="28"/>
        </w:rPr>
      </w:pPr>
    </w:p>
    <w:p w14:paraId="55422FA4" w14:textId="2A6138E3" w:rsidR="00EA508A" w:rsidRPr="00ED55C8" w:rsidRDefault="00ED55C8">
      <w:pPr>
        <w:spacing w:before="16" w:line="240" w:lineRule="exact"/>
        <w:rPr>
          <w:w w:val="99"/>
          <w:sz w:val="24"/>
          <w:szCs w:val="24"/>
        </w:rPr>
      </w:pPr>
      <w:r w:rsidRPr="00ED55C8">
        <w:rPr>
          <w:w w:val="99"/>
          <w:sz w:val="24"/>
          <w:szCs w:val="24"/>
        </w:rPr>
        <w:t>Python is a versatile and high-level programming language renowned for its simplicity and readability, making it ideal for beginners and professionals alike. It supports multiple programming paradigms, including procedural, object-oriented, and functional programming, and boasts a vast standard library that simplifies complex tasks like file handling, web development, and data analysis. Python is platform-independent, allowing programs to run seamlessly across Windows, macOS, and Linux.</w:t>
      </w:r>
    </w:p>
    <w:p w14:paraId="644228C9" w14:textId="77777777" w:rsidR="00ED55C8" w:rsidRDefault="00ED55C8" w:rsidP="00ED55C8">
      <w:pPr>
        <w:pStyle w:val="NormalWeb"/>
      </w:pPr>
      <w:r>
        <w:t>System requirements include a modern operating system (Windows, macOS, or Linux), a minimum of 1 GB RAM (4 GB recommended), and a few hundred megabytes of disk space. Installation involves downloading Python from the official website, setting up the PATH environment variable, and optionally installing an IDE like PyCharm or Visual Studio Code for enhanced development.</w:t>
      </w:r>
    </w:p>
    <w:p w14:paraId="5923868D" w14:textId="77777777" w:rsidR="00ED55C8" w:rsidRDefault="00ED55C8" w:rsidP="00ED55C8">
      <w:pPr>
        <w:pStyle w:val="NormalWeb"/>
      </w:pPr>
      <w:r>
        <w:t>Python is widely used in web development (via Django, Flask), data science, artificial intelligence, and automation. Its extensive documentation, active community, and compatibility with numerous frameworks and tools make it a go-to language for a diverse range of applications.</w:t>
      </w:r>
    </w:p>
    <w:p w14:paraId="39882BCD" w14:textId="77777777" w:rsidR="00ED55C8" w:rsidRDefault="00ED55C8">
      <w:pPr>
        <w:spacing w:before="16" w:line="240" w:lineRule="exact"/>
        <w:rPr>
          <w:sz w:val="24"/>
          <w:szCs w:val="24"/>
        </w:rPr>
      </w:pPr>
    </w:p>
    <w:p w14:paraId="01595864" w14:textId="6516984F" w:rsidR="00BD5B17" w:rsidRPr="00ED55C8" w:rsidRDefault="00A93158" w:rsidP="00BD5B17">
      <w:pPr>
        <w:ind w:left="100" w:right="2661"/>
        <w:jc w:val="both"/>
        <w:rPr>
          <w:i/>
          <w:iCs/>
          <w:sz w:val="28"/>
          <w:szCs w:val="28"/>
        </w:rPr>
      </w:pPr>
      <w:r w:rsidRPr="00ED55C8">
        <w:rPr>
          <w:i/>
          <w:iCs/>
          <w:sz w:val="28"/>
          <w:szCs w:val="28"/>
        </w:rPr>
        <w:t xml:space="preserve">WHAT ARE </w:t>
      </w:r>
      <w:r w:rsidR="00BD5B17" w:rsidRPr="00ED55C8">
        <w:rPr>
          <w:i/>
          <w:iCs/>
          <w:sz w:val="28"/>
          <w:szCs w:val="28"/>
        </w:rPr>
        <w:t>ANDROID STUDIO’S</w:t>
      </w:r>
      <w:r w:rsidRPr="00ED55C8">
        <w:rPr>
          <w:i/>
          <w:iCs/>
          <w:sz w:val="28"/>
          <w:szCs w:val="28"/>
        </w:rPr>
        <w:t xml:space="preserve"> KEY FEATURES</w:t>
      </w:r>
    </w:p>
    <w:p w14:paraId="5BA09AD7" w14:textId="77777777" w:rsidR="00BD5B17" w:rsidRPr="007057A4" w:rsidRDefault="00BD5B17" w:rsidP="007057A4">
      <w:pPr>
        <w:spacing w:line="276" w:lineRule="auto"/>
        <w:rPr>
          <w:sz w:val="30"/>
          <w:szCs w:val="30"/>
        </w:rPr>
      </w:pPr>
    </w:p>
    <w:p w14:paraId="02D58762" w14:textId="22286D9D" w:rsidR="00DF7680" w:rsidRPr="00DF7680" w:rsidRDefault="00DF7680" w:rsidP="00CC6A48">
      <w:pPr>
        <w:spacing w:before="32"/>
        <w:ind w:left="100"/>
        <w:rPr>
          <w:sz w:val="24"/>
          <w:szCs w:val="24"/>
        </w:rPr>
      </w:pPr>
      <w:r w:rsidRPr="00DF7680">
        <w:rPr>
          <w:sz w:val="24"/>
          <w:szCs w:val="24"/>
        </w:rPr>
        <w:t>Python is a versatile, high-level programming language known for its simple, readable syntax and cross-platform compatibility. It offers a vast standard library and supports multiple programming paradigms, including object-oriented and functional programming. With dynamic typing and automatic memory management, Python is flexible and efficient. It integrates well with other languages and systems, making it ideal for web development, data analysis, machine learning, and automation. Python’s active community, extensive documentation, and rich ecosystem of third-party libraries like Django, Flask, and TensorFlow contribute to its widespread use and ease of development.</w:t>
      </w:r>
    </w:p>
    <w:p w14:paraId="0F774D1C" w14:textId="77777777" w:rsidR="00DF7680" w:rsidRDefault="00DF7680">
      <w:pPr>
        <w:spacing w:before="32"/>
        <w:ind w:left="100"/>
        <w:rPr>
          <w:b/>
          <w:bCs/>
          <w:sz w:val="24"/>
          <w:szCs w:val="24"/>
        </w:rPr>
      </w:pPr>
    </w:p>
    <w:p w14:paraId="6D4C851E" w14:textId="77777777" w:rsidR="00EA508A" w:rsidRDefault="00A93158">
      <w:pPr>
        <w:spacing w:before="32"/>
        <w:ind w:left="100"/>
        <w:rPr>
          <w:sz w:val="22"/>
          <w:szCs w:val="22"/>
        </w:r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w:t>
      </w:r>
      <w:r w:rsidR="0072150B">
        <w:rPr>
          <w:sz w:val="22"/>
          <w:szCs w:val="22"/>
        </w:rPr>
        <w:t>25</w:t>
      </w:r>
    </w:p>
    <w:p w14:paraId="31318DB0" w14:textId="1CAD6363" w:rsidR="0072150B" w:rsidRDefault="0072150B" w:rsidP="0072150B">
      <w:pPr>
        <w:spacing w:before="32"/>
        <w:rPr>
          <w:sz w:val="22"/>
          <w:szCs w:val="22"/>
        </w:rPr>
        <w:sectPr w:rsidR="0072150B" w:rsidSect="00DF7680">
          <w:pgSz w:w="12240" w:h="15840"/>
          <w:pgMar w:top="640" w:right="780" w:bottom="280" w:left="993" w:header="720" w:footer="720" w:gutter="0"/>
          <w:cols w:space="720"/>
        </w:sectPr>
      </w:pPr>
    </w:p>
    <w:p w14:paraId="55155567" w14:textId="6971CEF0" w:rsidR="00EA508A" w:rsidRDefault="00000000" w:rsidP="0072150B">
      <w:pPr>
        <w:spacing w:before="81" w:line="240" w:lineRule="exact"/>
        <w:ind w:left="-426" w:right="-788" w:hanging="141"/>
        <w:rPr>
          <w:sz w:val="22"/>
          <w:szCs w:val="22"/>
        </w:rPr>
      </w:pPr>
      <w:r>
        <w:lastRenderedPageBreak/>
        <w:pict w14:anchorId="33898758">
          <v:group id="_x0000_s3979" style="position:absolute;left:0;text-align:left;margin-left:22.45pt;margin-top:22.45pt;width:567.1pt;height:747.1pt;z-index:-251663360;mso-position-horizontal-relative:page;mso-position-vertical-relative:page" coordorigin="449,449" coordsize="11342,14942">
            <v:shape id="_x0000_s3993" style="position:absolute;left:510;top:480;width:0;height:89" coordorigin="510,480" coordsize="0,89" path="m510,569r,-89e" filled="f" strokeweight="3.1pt">
              <v:path arrowok="t"/>
            </v:shape>
            <v:shape id="_x0000_s3992" style="position:absolute;left:480;top:510;width:89;height:0" coordorigin="480,510" coordsize="89,0" path="m480,510r89,e" filled="f" strokeweight="3.1pt">
              <v:path arrowok="t"/>
            </v:shape>
            <v:shape id="_x0000_s3991" type="#_x0000_t75" style="position:absolute;left:569;top:480;width:11102;height:89">
              <v:imagedata r:id="rId8" o:title=""/>
            </v:shape>
            <v:shape id="_x0000_s3990" style="position:absolute;left:11753;top:480;width:0;height:89" coordorigin="11753,480" coordsize="0,89" path="m11753,569r,-89e" filled="f" strokeweight=".82pt">
              <v:path arrowok="t"/>
            </v:shape>
            <v:shape id="_x0000_s3989" style="position:absolute;left:11671;top:510;width:89;height:0" coordorigin="11671,510" coordsize="89,0" path="m11671,510r89,e" filled="f" strokeweight="3.1pt">
              <v:path arrowok="t"/>
            </v:shape>
            <v:shape id="_x0000_s3988" style="position:absolute;left:510;top:569;width:0;height:14702" coordorigin="510,569" coordsize="0,14702" path="m510,15271l510,569e" filled="f" strokeweight="3.1pt">
              <v:path arrowok="t"/>
            </v:shape>
            <v:shape id="_x0000_s3987" style="position:absolute;left:562;top:554;width:0;height:14754" coordorigin="562,554" coordsize="0,14754" path="m562,15308l562,554e" filled="f" strokeweight=".82pt">
              <v:path arrowok="t"/>
            </v:shape>
            <v:shape id="_x0000_s3986" style="position:absolute;left:11753;top:569;width:0;height:14702" coordorigin="11753,569" coordsize="0,14702" path="m11753,15271r,-14702e" filled="f" strokeweight=".82pt">
              <v:path arrowok="t"/>
            </v:shape>
            <v:shape id="_x0000_s3985" style="position:absolute;left:11701;top:532;width:0;height:14800" coordorigin="11701,532" coordsize="0,14800" path="m11701,15331r,-14799e" filled="f" strokeweight="3.1pt">
              <v:path arrowok="t"/>
            </v:shape>
            <v:shape id="_x0000_s3984" style="position:absolute;left:510;top:15271;width:0;height:89" coordorigin="510,15271" coordsize="0,89" path="m510,15360r,-89e" filled="f" strokeweight="3.1pt">
              <v:path arrowok="t"/>
            </v:shape>
            <v:shape id="_x0000_s3983" style="position:absolute;left:480;top:15353;width:89;height:0" coordorigin="480,15353" coordsize="89,0" path="m480,15353r89,e" filled="f" strokeweight=".82pt">
              <v:path arrowok="t"/>
            </v:shape>
            <v:shape id="_x0000_s3982" type="#_x0000_t75" style="position:absolute;left:569;top:15271;width:11102;height:89">
              <v:imagedata r:id="rId8" o:title=""/>
            </v:shape>
            <v:shape id="_x0000_s3981" style="position:absolute;left:11753;top:15271;width:0;height:89" coordorigin="11753,15271" coordsize="0,89" path="m11753,15360r,-89e" filled="f" strokeweight=".82pt">
              <v:path arrowok="t"/>
            </v:shape>
            <v:shape id="_x0000_s398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17DBCE9D" w14:textId="593A0C2F" w:rsidR="00EA508A" w:rsidRDefault="00A93158" w:rsidP="009F5C2F">
      <w:pPr>
        <w:ind w:right="4414"/>
        <w:jc w:val="both"/>
        <w:rPr>
          <w:sz w:val="28"/>
          <w:szCs w:val="28"/>
        </w:rPr>
      </w:pPr>
      <w:proofErr w:type="gramStart"/>
      <w:r>
        <w:rPr>
          <w:sz w:val="28"/>
          <w:szCs w:val="28"/>
        </w:rPr>
        <w:t xml:space="preserve">HOW  </w:t>
      </w:r>
      <w:r w:rsidR="0072150B">
        <w:rPr>
          <w:sz w:val="28"/>
          <w:szCs w:val="28"/>
        </w:rPr>
        <w:t>PYTHON</w:t>
      </w:r>
      <w:proofErr w:type="gramEnd"/>
      <w:r w:rsidR="0072150B">
        <w:rPr>
          <w:sz w:val="28"/>
          <w:szCs w:val="28"/>
        </w:rPr>
        <w:t xml:space="preserve"> </w:t>
      </w:r>
      <w:r>
        <w:rPr>
          <w:sz w:val="28"/>
          <w:szCs w:val="28"/>
        </w:rPr>
        <w:t>WORKS</w:t>
      </w:r>
      <w:r w:rsidR="0072150B">
        <w:rPr>
          <w:sz w:val="28"/>
          <w:szCs w:val="28"/>
        </w:rPr>
        <w:t xml:space="preserve"> </w:t>
      </w:r>
    </w:p>
    <w:p w14:paraId="1BE64B05" w14:textId="77777777" w:rsidR="009F5C2F" w:rsidRPr="009F5C2F" w:rsidRDefault="009F5C2F" w:rsidP="00F83414">
      <w:pPr>
        <w:spacing w:before="100" w:beforeAutospacing="1" w:after="100" w:afterAutospacing="1"/>
        <w:jc w:val="both"/>
        <w:rPr>
          <w:sz w:val="24"/>
          <w:szCs w:val="24"/>
          <w:lang w:val="en-IN" w:eastAsia="en-IN"/>
        </w:rPr>
      </w:pPr>
      <w:r w:rsidRPr="009F5C2F">
        <w:rPr>
          <w:sz w:val="24"/>
          <w:szCs w:val="24"/>
          <w:lang w:val="en-IN" w:eastAsia="en-IN"/>
        </w:rPr>
        <w:t>Python is an interpreted, high-level programming language that follows a clear execution process:</w:t>
      </w:r>
    </w:p>
    <w:p w14:paraId="6CD8BAD5" w14:textId="77777777" w:rsidR="009F5C2F" w:rsidRPr="009F5C2F" w:rsidRDefault="009F5C2F" w:rsidP="00F83414">
      <w:pPr>
        <w:numPr>
          <w:ilvl w:val="0"/>
          <w:numId w:val="10"/>
        </w:numPr>
        <w:spacing w:before="100" w:beforeAutospacing="1" w:after="100" w:afterAutospacing="1"/>
        <w:jc w:val="both"/>
        <w:rPr>
          <w:sz w:val="24"/>
          <w:szCs w:val="24"/>
          <w:lang w:val="en-IN" w:eastAsia="en-IN"/>
        </w:rPr>
      </w:pPr>
      <w:r w:rsidRPr="009F5C2F">
        <w:rPr>
          <w:b/>
          <w:bCs/>
          <w:sz w:val="24"/>
          <w:szCs w:val="24"/>
          <w:lang w:val="en-IN" w:eastAsia="en-IN"/>
        </w:rPr>
        <w:t>Writing the Code:</w:t>
      </w:r>
    </w:p>
    <w:p w14:paraId="51846A2D" w14:textId="77777777" w:rsidR="009F5C2F" w:rsidRPr="009F5C2F" w:rsidRDefault="009F5C2F" w:rsidP="00F83414">
      <w:pPr>
        <w:numPr>
          <w:ilvl w:val="1"/>
          <w:numId w:val="10"/>
        </w:numPr>
        <w:spacing w:before="100" w:beforeAutospacing="1" w:after="100" w:afterAutospacing="1"/>
        <w:jc w:val="both"/>
        <w:rPr>
          <w:sz w:val="24"/>
          <w:szCs w:val="24"/>
          <w:lang w:val="en-IN" w:eastAsia="en-IN"/>
        </w:rPr>
      </w:pPr>
      <w:r w:rsidRPr="009F5C2F">
        <w:rPr>
          <w:sz w:val="24"/>
          <w:szCs w:val="24"/>
          <w:lang w:val="en-IN" w:eastAsia="en-IN"/>
        </w:rPr>
        <w:t>You write Python code using a text editor or an Integrated Development Environment (IDE) like PyCharm or Visual Studio Code.</w:t>
      </w:r>
    </w:p>
    <w:p w14:paraId="5FEA104B" w14:textId="77777777" w:rsidR="009F5C2F" w:rsidRPr="009F5C2F" w:rsidRDefault="009F5C2F" w:rsidP="00F83414">
      <w:pPr>
        <w:numPr>
          <w:ilvl w:val="0"/>
          <w:numId w:val="10"/>
        </w:numPr>
        <w:spacing w:before="100" w:beforeAutospacing="1" w:after="100" w:afterAutospacing="1"/>
        <w:jc w:val="both"/>
        <w:rPr>
          <w:sz w:val="24"/>
          <w:szCs w:val="24"/>
          <w:lang w:val="en-IN" w:eastAsia="en-IN"/>
        </w:rPr>
      </w:pPr>
      <w:r w:rsidRPr="009F5C2F">
        <w:rPr>
          <w:b/>
          <w:bCs/>
          <w:sz w:val="24"/>
          <w:szCs w:val="24"/>
          <w:lang w:val="en-IN" w:eastAsia="en-IN"/>
        </w:rPr>
        <w:t>Interpreter Reads the Code:</w:t>
      </w:r>
    </w:p>
    <w:p w14:paraId="3180062E" w14:textId="77777777" w:rsidR="009F5C2F" w:rsidRPr="009F5C2F" w:rsidRDefault="009F5C2F" w:rsidP="00F83414">
      <w:pPr>
        <w:numPr>
          <w:ilvl w:val="1"/>
          <w:numId w:val="10"/>
        </w:numPr>
        <w:spacing w:before="100" w:beforeAutospacing="1" w:after="100" w:afterAutospacing="1"/>
        <w:jc w:val="both"/>
        <w:rPr>
          <w:sz w:val="24"/>
          <w:szCs w:val="24"/>
          <w:lang w:val="en-IN" w:eastAsia="en-IN"/>
        </w:rPr>
      </w:pPr>
      <w:r w:rsidRPr="009F5C2F">
        <w:rPr>
          <w:sz w:val="24"/>
          <w:szCs w:val="24"/>
          <w:lang w:val="en-IN" w:eastAsia="en-IN"/>
        </w:rPr>
        <w:t>Python is an interpreted language, meaning the Python interpreter reads and executes the code line by line. It doesn't need to be compiled before execution.</w:t>
      </w:r>
    </w:p>
    <w:p w14:paraId="1779F2FF" w14:textId="77777777" w:rsidR="009F5C2F" w:rsidRPr="009F5C2F" w:rsidRDefault="009F5C2F" w:rsidP="00F83414">
      <w:pPr>
        <w:numPr>
          <w:ilvl w:val="0"/>
          <w:numId w:val="10"/>
        </w:numPr>
        <w:spacing w:before="100" w:beforeAutospacing="1" w:after="100" w:afterAutospacing="1"/>
        <w:jc w:val="both"/>
        <w:rPr>
          <w:sz w:val="24"/>
          <w:szCs w:val="24"/>
          <w:lang w:val="en-IN" w:eastAsia="en-IN"/>
        </w:rPr>
      </w:pPr>
      <w:r w:rsidRPr="009F5C2F">
        <w:rPr>
          <w:b/>
          <w:bCs/>
          <w:sz w:val="24"/>
          <w:szCs w:val="24"/>
          <w:lang w:val="en-IN" w:eastAsia="en-IN"/>
        </w:rPr>
        <w:t>Bytecode Compilation:</w:t>
      </w:r>
    </w:p>
    <w:p w14:paraId="3C6BE3C6" w14:textId="77777777" w:rsidR="009F5C2F" w:rsidRPr="009F5C2F" w:rsidRDefault="009F5C2F" w:rsidP="00F83414">
      <w:pPr>
        <w:numPr>
          <w:ilvl w:val="1"/>
          <w:numId w:val="10"/>
        </w:numPr>
        <w:spacing w:before="100" w:beforeAutospacing="1" w:after="100" w:afterAutospacing="1"/>
        <w:jc w:val="both"/>
        <w:rPr>
          <w:sz w:val="24"/>
          <w:szCs w:val="24"/>
          <w:lang w:val="en-IN" w:eastAsia="en-IN"/>
        </w:rPr>
      </w:pPr>
      <w:r w:rsidRPr="009F5C2F">
        <w:rPr>
          <w:sz w:val="24"/>
          <w:szCs w:val="24"/>
          <w:lang w:val="en-IN" w:eastAsia="en-IN"/>
        </w:rPr>
        <w:t>The Python interpreter compiles the source code (.</w:t>
      </w:r>
      <w:proofErr w:type="spellStart"/>
      <w:r w:rsidRPr="009F5C2F">
        <w:rPr>
          <w:sz w:val="24"/>
          <w:szCs w:val="24"/>
          <w:lang w:val="en-IN" w:eastAsia="en-IN"/>
        </w:rPr>
        <w:t>py</w:t>
      </w:r>
      <w:proofErr w:type="spellEnd"/>
      <w:r w:rsidRPr="009F5C2F">
        <w:rPr>
          <w:sz w:val="24"/>
          <w:szCs w:val="24"/>
          <w:lang w:val="en-IN" w:eastAsia="en-IN"/>
        </w:rPr>
        <w:t xml:space="preserve"> file) into bytecode (.</w:t>
      </w:r>
      <w:proofErr w:type="spellStart"/>
      <w:r w:rsidRPr="009F5C2F">
        <w:rPr>
          <w:sz w:val="24"/>
          <w:szCs w:val="24"/>
          <w:lang w:val="en-IN" w:eastAsia="en-IN"/>
        </w:rPr>
        <w:t>pyc</w:t>
      </w:r>
      <w:proofErr w:type="spellEnd"/>
      <w:r w:rsidRPr="009F5C2F">
        <w:rPr>
          <w:sz w:val="24"/>
          <w:szCs w:val="24"/>
          <w:lang w:val="en-IN" w:eastAsia="en-IN"/>
        </w:rPr>
        <w:t xml:space="preserve"> file). This bytecode is a lower-level representation of the code that is platform-independent.</w:t>
      </w:r>
    </w:p>
    <w:p w14:paraId="120DF32E" w14:textId="77777777" w:rsidR="009F5C2F" w:rsidRPr="009F5C2F" w:rsidRDefault="009F5C2F" w:rsidP="00F83414">
      <w:pPr>
        <w:numPr>
          <w:ilvl w:val="0"/>
          <w:numId w:val="10"/>
        </w:numPr>
        <w:spacing w:before="100" w:beforeAutospacing="1" w:after="100" w:afterAutospacing="1"/>
        <w:jc w:val="both"/>
        <w:rPr>
          <w:sz w:val="24"/>
          <w:szCs w:val="24"/>
          <w:lang w:val="en-IN" w:eastAsia="en-IN"/>
        </w:rPr>
      </w:pPr>
      <w:r w:rsidRPr="009F5C2F">
        <w:rPr>
          <w:b/>
          <w:bCs/>
          <w:sz w:val="24"/>
          <w:szCs w:val="24"/>
          <w:lang w:val="en-IN" w:eastAsia="en-IN"/>
        </w:rPr>
        <w:t>Execution by Python Virtual Machine (PVM):</w:t>
      </w:r>
    </w:p>
    <w:p w14:paraId="3C36F3CB" w14:textId="77777777" w:rsidR="009F5C2F" w:rsidRPr="009F5C2F" w:rsidRDefault="009F5C2F" w:rsidP="00F83414">
      <w:pPr>
        <w:numPr>
          <w:ilvl w:val="1"/>
          <w:numId w:val="10"/>
        </w:numPr>
        <w:spacing w:before="100" w:beforeAutospacing="1" w:after="100" w:afterAutospacing="1"/>
        <w:jc w:val="both"/>
        <w:rPr>
          <w:sz w:val="24"/>
          <w:szCs w:val="24"/>
          <w:lang w:val="en-IN" w:eastAsia="en-IN"/>
        </w:rPr>
      </w:pPr>
      <w:r w:rsidRPr="009F5C2F">
        <w:rPr>
          <w:sz w:val="24"/>
          <w:szCs w:val="24"/>
          <w:lang w:val="en-IN" w:eastAsia="en-IN"/>
        </w:rPr>
        <w:t>The bytecode is sent to the Python Virtual Machine (PVM), which is responsible for executing the instructions. The PVM runs the bytecode on the host machine, translating it into machine code for the specific platform.</w:t>
      </w:r>
    </w:p>
    <w:p w14:paraId="2333828C" w14:textId="77777777" w:rsidR="009F5C2F" w:rsidRPr="009F5C2F" w:rsidRDefault="009F5C2F" w:rsidP="00F83414">
      <w:pPr>
        <w:numPr>
          <w:ilvl w:val="0"/>
          <w:numId w:val="10"/>
        </w:numPr>
        <w:spacing w:before="100" w:beforeAutospacing="1" w:after="100" w:afterAutospacing="1"/>
        <w:jc w:val="both"/>
        <w:rPr>
          <w:sz w:val="24"/>
          <w:szCs w:val="24"/>
          <w:lang w:val="en-IN" w:eastAsia="en-IN"/>
        </w:rPr>
      </w:pPr>
      <w:r w:rsidRPr="009F5C2F">
        <w:rPr>
          <w:b/>
          <w:bCs/>
          <w:sz w:val="24"/>
          <w:szCs w:val="24"/>
          <w:lang w:val="en-IN" w:eastAsia="en-IN"/>
        </w:rPr>
        <w:t>Memory Management and Garbage Collection:</w:t>
      </w:r>
    </w:p>
    <w:p w14:paraId="0A23F97F" w14:textId="77777777" w:rsidR="009F5C2F" w:rsidRPr="009F5C2F" w:rsidRDefault="009F5C2F" w:rsidP="00F83414">
      <w:pPr>
        <w:numPr>
          <w:ilvl w:val="1"/>
          <w:numId w:val="10"/>
        </w:numPr>
        <w:spacing w:before="100" w:beforeAutospacing="1" w:after="100" w:afterAutospacing="1"/>
        <w:jc w:val="both"/>
        <w:rPr>
          <w:sz w:val="24"/>
          <w:szCs w:val="24"/>
          <w:lang w:val="en-IN" w:eastAsia="en-IN"/>
        </w:rPr>
      </w:pPr>
      <w:r w:rsidRPr="009F5C2F">
        <w:rPr>
          <w:sz w:val="24"/>
          <w:szCs w:val="24"/>
          <w:lang w:val="en-IN" w:eastAsia="en-IN"/>
        </w:rPr>
        <w:t>Python handles memory management automatically using a built-in garbage collector, which frees up unused memory to optimize resource utilization.</w:t>
      </w:r>
    </w:p>
    <w:p w14:paraId="4077EF10" w14:textId="77777777" w:rsidR="00EA508A" w:rsidRDefault="00EA508A">
      <w:pPr>
        <w:spacing w:before="16" w:line="240" w:lineRule="exact"/>
        <w:rPr>
          <w:sz w:val="24"/>
          <w:szCs w:val="24"/>
        </w:rPr>
      </w:pPr>
    </w:p>
    <w:p w14:paraId="541B0CBC" w14:textId="0E85F616" w:rsidR="00EA508A" w:rsidRDefault="00A93158">
      <w:pPr>
        <w:ind w:left="100" w:right="4431"/>
        <w:jc w:val="both"/>
        <w:rPr>
          <w:sz w:val="28"/>
          <w:szCs w:val="28"/>
        </w:rPr>
      </w:pPr>
      <w:r>
        <w:rPr>
          <w:sz w:val="28"/>
          <w:szCs w:val="28"/>
        </w:rPr>
        <w:t>BENEFITS OF</w:t>
      </w:r>
      <w:r w:rsidR="007057A4">
        <w:rPr>
          <w:sz w:val="28"/>
          <w:szCs w:val="28"/>
        </w:rPr>
        <w:t xml:space="preserve"> </w:t>
      </w:r>
      <w:r w:rsidR="0072150B">
        <w:rPr>
          <w:sz w:val="28"/>
          <w:szCs w:val="28"/>
        </w:rPr>
        <w:t>PYTHON</w:t>
      </w:r>
    </w:p>
    <w:p w14:paraId="2CC46390" w14:textId="77777777" w:rsidR="00EA508A" w:rsidRDefault="00EA508A">
      <w:pPr>
        <w:spacing w:before="19" w:line="280" w:lineRule="exact"/>
        <w:rPr>
          <w:sz w:val="28"/>
          <w:szCs w:val="28"/>
        </w:rPr>
      </w:pPr>
    </w:p>
    <w:p w14:paraId="7D9D7AA0" w14:textId="34E9B0C1" w:rsidR="00EA508A" w:rsidRDefault="00235B28" w:rsidP="0029277F">
      <w:pPr>
        <w:spacing w:before="17" w:line="276" w:lineRule="auto"/>
        <w:jc w:val="both"/>
        <w:rPr>
          <w:w w:val="99"/>
          <w:sz w:val="24"/>
          <w:szCs w:val="24"/>
        </w:rPr>
      </w:pPr>
      <w:r w:rsidRPr="00235B28">
        <w:rPr>
          <w:w w:val="99"/>
          <w:sz w:val="24"/>
          <w:szCs w:val="24"/>
        </w:rPr>
        <w:t xml:space="preserve">Python offers a wide range of benefits that make it a popular choice for developers. </w:t>
      </w:r>
      <w:proofErr w:type="spellStart"/>
      <w:r w:rsidRPr="00235B28">
        <w:rPr>
          <w:w w:val="99"/>
          <w:sz w:val="24"/>
          <w:szCs w:val="24"/>
        </w:rPr>
        <w:t>Its</w:t>
      </w:r>
      <w:proofErr w:type="spellEnd"/>
      <w:r w:rsidRPr="00235B28">
        <w:rPr>
          <w:w w:val="99"/>
          <w:sz w:val="24"/>
          <w:szCs w:val="24"/>
        </w:rPr>
        <w:t xml:space="preserve"> simple and readable syntax enables easy learning and faster development, even for beginners. Python's cross-platform compatibility allows it to run seamlessly on various operating systems like Windows, macOS, and Linux. The language boasts a rich standard library that supports diverse tasks, from web development to machine learning. Python’s extensive third-party library ecosystem further enhances its capabilities. Its dynamic typing and automatic memory management simplify coding and optimize resource use. With strong community support and active forums, Python remains a top choice for developers across industries.</w:t>
      </w:r>
    </w:p>
    <w:p w14:paraId="0AA65331" w14:textId="77777777" w:rsidR="00C43725" w:rsidRDefault="00C43725">
      <w:pPr>
        <w:spacing w:before="17" w:line="240" w:lineRule="exact"/>
        <w:rPr>
          <w:sz w:val="24"/>
          <w:szCs w:val="24"/>
        </w:rPr>
      </w:pPr>
    </w:p>
    <w:p w14:paraId="04C8B55D" w14:textId="77777777" w:rsidR="007057A4" w:rsidRDefault="007057A4" w:rsidP="007057A4">
      <w:pPr>
        <w:spacing w:before="20"/>
        <w:rPr>
          <w:sz w:val="28"/>
          <w:szCs w:val="28"/>
        </w:rPr>
      </w:pPr>
    </w:p>
    <w:p w14:paraId="3515A035" w14:textId="77777777" w:rsidR="0029277F" w:rsidRDefault="0029277F" w:rsidP="007057A4">
      <w:pPr>
        <w:spacing w:before="20"/>
        <w:rPr>
          <w:sz w:val="28"/>
          <w:szCs w:val="28"/>
        </w:rPr>
      </w:pPr>
    </w:p>
    <w:p w14:paraId="08B8F8FC" w14:textId="77777777" w:rsidR="0029277F" w:rsidRDefault="0029277F" w:rsidP="007057A4">
      <w:pPr>
        <w:spacing w:before="20"/>
        <w:rPr>
          <w:sz w:val="28"/>
          <w:szCs w:val="28"/>
        </w:rPr>
      </w:pPr>
    </w:p>
    <w:p w14:paraId="6D5C4873" w14:textId="77777777" w:rsidR="0029277F" w:rsidRDefault="0029277F" w:rsidP="007057A4">
      <w:pPr>
        <w:spacing w:before="20"/>
        <w:rPr>
          <w:sz w:val="28"/>
          <w:szCs w:val="28"/>
        </w:rPr>
      </w:pPr>
    </w:p>
    <w:p w14:paraId="252E0CBB" w14:textId="77777777" w:rsidR="0029277F" w:rsidRDefault="0029277F" w:rsidP="007057A4">
      <w:pPr>
        <w:spacing w:before="20"/>
        <w:rPr>
          <w:sz w:val="28"/>
          <w:szCs w:val="28"/>
        </w:rPr>
      </w:pPr>
    </w:p>
    <w:p w14:paraId="2AA8B491" w14:textId="77777777" w:rsidR="0029277F" w:rsidRDefault="0029277F" w:rsidP="007057A4">
      <w:pPr>
        <w:spacing w:before="20"/>
        <w:rPr>
          <w:sz w:val="28"/>
          <w:szCs w:val="28"/>
        </w:rPr>
      </w:pPr>
    </w:p>
    <w:p w14:paraId="4BFE18B3" w14:textId="77777777" w:rsidR="007057A4" w:rsidRDefault="007057A4" w:rsidP="007057A4">
      <w:pPr>
        <w:spacing w:before="20"/>
        <w:rPr>
          <w:sz w:val="30"/>
          <w:szCs w:val="30"/>
          <w:lang w:val="en-IN"/>
        </w:rPr>
      </w:pPr>
    </w:p>
    <w:p w14:paraId="2145B342" w14:textId="77777777" w:rsidR="0091408C" w:rsidRDefault="0091408C" w:rsidP="007057A4">
      <w:pPr>
        <w:spacing w:before="20"/>
        <w:rPr>
          <w:sz w:val="30"/>
          <w:szCs w:val="30"/>
          <w:lang w:val="en-IN"/>
        </w:rPr>
      </w:pPr>
    </w:p>
    <w:p w14:paraId="6E447DD2" w14:textId="77777777" w:rsidR="0091408C" w:rsidRDefault="0091408C" w:rsidP="007057A4">
      <w:pPr>
        <w:spacing w:before="20"/>
        <w:rPr>
          <w:sz w:val="30"/>
          <w:szCs w:val="30"/>
          <w:lang w:val="en-IN"/>
        </w:rPr>
      </w:pPr>
    </w:p>
    <w:p w14:paraId="1ED11A2F" w14:textId="77777777" w:rsidR="0091408C" w:rsidRDefault="0091408C" w:rsidP="0091408C">
      <w:pPr>
        <w:spacing w:before="32"/>
        <w:rPr>
          <w:sz w:val="30"/>
          <w:szCs w:val="30"/>
        </w:rPr>
      </w:pPr>
    </w:p>
    <w:p w14:paraId="1DFC2D1E" w14:textId="7B93F668" w:rsidR="00EA508A" w:rsidRDefault="00A93158" w:rsidP="0091408C">
      <w:pPr>
        <w:spacing w:before="32"/>
        <w:rPr>
          <w:sz w:val="22"/>
          <w:szCs w:val="22"/>
        </w:rPr>
        <w:sectPr w:rsidR="00EA508A" w:rsidSect="0072150B">
          <w:pgSz w:w="12240" w:h="15840"/>
          <w:pgMar w:top="142" w:right="1340" w:bottom="280" w:left="1340" w:header="720" w:footer="720" w:gutter="0"/>
          <w:cols w:space="720"/>
        </w:sectPr>
      </w:pPr>
      <w:r>
        <w:rPr>
          <w:sz w:val="22"/>
          <w:szCs w:val="22"/>
        </w:rPr>
        <w:t xml:space="preserve">IGNTU                 </w:t>
      </w:r>
      <w:r w:rsidR="0091408C">
        <w:rPr>
          <w:sz w:val="22"/>
          <w:szCs w:val="22"/>
        </w:rPr>
        <w:t xml:space="preserve">      </w:t>
      </w:r>
      <w:r>
        <w:rPr>
          <w:sz w:val="22"/>
          <w:szCs w:val="22"/>
        </w:rPr>
        <w:t xml:space="preserve">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6E5BA718" w14:textId="6DB10E84" w:rsidR="00EA508A" w:rsidRDefault="00000000" w:rsidP="0091408C">
      <w:pPr>
        <w:spacing w:before="81" w:line="240" w:lineRule="exact"/>
        <w:ind w:left="9781" w:right="-1213" w:hanging="10207"/>
        <w:rPr>
          <w:sz w:val="22"/>
          <w:szCs w:val="22"/>
        </w:rPr>
      </w:pPr>
      <w:r>
        <w:lastRenderedPageBreak/>
        <w:pict w14:anchorId="3E1A164F">
          <v:group id="_x0000_s3964" style="position:absolute;left:0;text-align:left;margin-left:22.45pt;margin-top:22.45pt;width:567.1pt;height:747.1pt;z-index:-251662336;mso-position-horizontal-relative:page;mso-position-vertical-relative:page" coordorigin="449,449" coordsize="11342,14942">
            <v:shape id="_x0000_s3978" style="position:absolute;left:510;top:480;width:0;height:89" coordorigin="510,480" coordsize="0,89" path="m510,569r,-89e" filled="f" strokeweight="3.1pt">
              <v:path arrowok="t"/>
            </v:shape>
            <v:shape id="_x0000_s3977" style="position:absolute;left:480;top:510;width:89;height:0" coordorigin="480,510" coordsize="89,0" path="m480,510r89,e" filled="f" strokeweight="3.1pt">
              <v:path arrowok="t"/>
            </v:shape>
            <v:shape id="_x0000_s3976" type="#_x0000_t75" style="position:absolute;left:569;top:480;width:11102;height:89">
              <v:imagedata r:id="rId8" o:title=""/>
            </v:shape>
            <v:shape id="_x0000_s3975" style="position:absolute;left:11753;top:480;width:0;height:89" coordorigin="11753,480" coordsize="0,89" path="m11753,569r,-89e" filled="f" strokeweight=".82pt">
              <v:path arrowok="t"/>
            </v:shape>
            <v:shape id="_x0000_s3974" style="position:absolute;left:11671;top:510;width:89;height:0" coordorigin="11671,510" coordsize="89,0" path="m11671,510r89,e" filled="f" strokeweight="3.1pt">
              <v:path arrowok="t"/>
            </v:shape>
            <v:shape id="_x0000_s3973" style="position:absolute;left:510;top:569;width:0;height:14702" coordorigin="510,569" coordsize="0,14702" path="m510,15271l510,569e" filled="f" strokeweight="3.1pt">
              <v:path arrowok="t"/>
            </v:shape>
            <v:shape id="_x0000_s3972" style="position:absolute;left:562;top:554;width:0;height:14754" coordorigin="562,554" coordsize="0,14754" path="m562,15308l562,554e" filled="f" strokeweight=".82pt">
              <v:path arrowok="t"/>
            </v:shape>
            <v:shape id="_x0000_s3971" style="position:absolute;left:11753;top:569;width:0;height:14702" coordorigin="11753,569" coordsize="0,14702" path="m11753,15271r,-14702e" filled="f" strokeweight=".82pt">
              <v:path arrowok="t"/>
            </v:shape>
            <v:shape id="_x0000_s3970" style="position:absolute;left:11701;top:532;width:0;height:14800" coordorigin="11701,532" coordsize="0,14800" path="m11701,15331r,-14799e" filled="f" strokeweight="3.1pt">
              <v:path arrowok="t"/>
            </v:shape>
            <v:shape id="_x0000_s3969" style="position:absolute;left:510;top:15271;width:0;height:89" coordorigin="510,15271" coordsize="0,89" path="m510,15360r,-89e" filled="f" strokeweight="3.1pt">
              <v:path arrowok="t"/>
            </v:shape>
            <v:shape id="_x0000_s3968" style="position:absolute;left:480;top:15353;width:89;height:0" coordorigin="480,15353" coordsize="89,0" path="m480,15353r89,e" filled="f" strokeweight=".82pt">
              <v:path arrowok="t"/>
            </v:shape>
            <v:shape id="_x0000_s3967" type="#_x0000_t75" style="position:absolute;left:569;top:15271;width:11102;height:89">
              <v:imagedata r:id="rId8" o:title=""/>
            </v:shape>
            <v:shape id="_x0000_s3966" style="position:absolute;left:11753;top:15271;width:0;height:89" coordorigin="11753,15271" coordsize="0,89" path="m11753,15360r,-89e" filled="f" strokeweight=".82pt">
              <v:path arrowok="t"/>
            </v:shape>
            <v:shape id="_x0000_s396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01833044" w14:textId="77777777" w:rsidR="00EA508A" w:rsidRDefault="00EA508A">
      <w:pPr>
        <w:spacing w:before="13" w:line="240" w:lineRule="exact"/>
        <w:rPr>
          <w:sz w:val="24"/>
          <w:szCs w:val="24"/>
        </w:rPr>
      </w:pPr>
    </w:p>
    <w:p w14:paraId="20DF5DC6" w14:textId="77777777" w:rsidR="00EA508A" w:rsidRDefault="00A93158">
      <w:pPr>
        <w:ind w:left="191" w:right="7942"/>
        <w:jc w:val="both"/>
        <w:rPr>
          <w:sz w:val="32"/>
          <w:szCs w:val="32"/>
        </w:rPr>
      </w:pPr>
      <w:r>
        <w:rPr>
          <w:sz w:val="28"/>
          <w:szCs w:val="28"/>
        </w:rPr>
        <w:t>HISTORY</w:t>
      </w:r>
      <w:r>
        <w:rPr>
          <w:w w:val="99"/>
          <w:sz w:val="32"/>
          <w:szCs w:val="32"/>
        </w:rPr>
        <w:t>:</w:t>
      </w:r>
    </w:p>
    <w:p w14:paraId="341D29D5" w14:textId="77777777" w:rsidR="00EA508A" w:rsidRDefault="00EA508A">
      <w:pPr>
        <w:spacing w:before="2" w:line="100" w:lineRule="exact"/>
        <w:rPr>
          <w:sz w:val="10"/>
          <w:szCs w:val="10"/>
        </w:rPr>
      </w:pPr>
    </w:p>
    <w:p w14:paraId="5DDA987F" w14:textId="77777777" w:rsidR="00EA508A" w:rsidRPr="000C2D81" w:rsidRDefault="00EA508A" w:rsidP="000C2D81">
      <w:pPr>
        <w:spacing w:line="276" w:lineRule="auto"/>
        <w:rPr>
          <w:sz w:val="30"/>
          <w:szCs w:val="30"/>
        </w:rPr>
      </w:pPr>
    </w:p>
    <w:p w14:paraId="1BD1AC86" w14:textId="2EF92F9D" w:rsidR="005650D7" w:rsidRDefault="005650D7" w:rsidP="005650D7">
      <w:pPr>
        <w:rPr>
          <w:w w:val="99"/>
          <w:sz w:val="30"/>
          <w:szCs w:val="30"/>
          <w:lang w:val="en-IN"/>
        </w:rPr>
      </w:pPr>
      <w:r w:rsidRPr="005650D7">
        <w:rPr>
          <w:w w:val="99"/>
          <w:sz w:val="30"/>
          <w:szCs w:val="30"/>
          <w:lang w:val="en-IN"/>
        </w:rPr>
        <w:t xml:space="preserve">Python was created by </w:t>
      </w:r>
      <w:r w:rsidRPr="005650D7">
        <w:rPr>
          <w:b/>
          <w:bCs/>
          <w:w w:val="99"/>
          <w:sz w:val="30"/>
          <w:szCs w:val="30"/>
          <w:lang w:val="en-IN"/>
        </w:rPr>
        <w:t>Guido van Rossum</w:t>
      </w:r>
      <w:r w:rsidRPr="005650D7">
        <w:rPr>
          <w:w w:val="99"/>
          <w:sz w:val="30"/>
          <w:szCs w:val="30"/>
          <w:lang w:val="en-IN"/>
        </w:rPr>
        <w:t xml:space="preserve"> in the late 1980s at </w:t>
      </w:r>
      <w:r w:rsidRPr="005650D7">
        <w:rPr>
          <w:b/>
          <w:bCs/>
          <w:w w:val="99"/>
          <w:sz w:val="30"/>
          <w:szCs w:val="30"/>
          <w:lang w:val="en-IN"/>
        </w:rPr>
        <w:t xml:space="preserve">Centrum </w:t>
      </w:r>
      <w:proofErr w:type="spellStart"/>
      <w:r w:rsidRPr="005650D7">
        <w:rPr>
          <w:b/>
          <w:bCs/>
          <w:w w:val="99"/>
          <w:sz w:val="30"/>
          <w:szCs w:val="30"/>
          <w:lang w:val="en-IN"/>
        </w:rPr>
        <w:t>Wiskunde</w:t>
      </w:r>
      <w:proofErr w:type="spellEnd"/>
      <w:r w:rsidRPr="005650D7">
        <w:rPr>
          <w:b/>
          <w:bCs/>
          <w:w w:val="99"/>
          <w:sz w:val="30"/>
          <w:szCs w:val="30"/>
          <w:lang w:val="en-IN"/>
        </w:rPr>
        <w:t xml:space="preserve"> &amp; Informatica</w:t>
      </w:r>
      <w:r w:rsidRPr="005650D7">
        <w:rPr>
          <w:w w:val="99"/>
          <w:sz w:val="30"/>
          <w:szCs w:val="30"/>
          <w:lang w:val="en-IN"/>
        </w:rPr>
        <w:t xml:space="preserve"> (CWI) in the Netherlands. The development of Python began in December 1989, with its first release (version 0.9.0) in </w:t>
      </w:r>
      <w:r w:rsidRPr="005650D7">
        <w:rPr>
          <w:b/>
          <w:bCs/>
          <w:w w:val="99"/>
          <w:sz w:val="30"/>
          <w:szCs w:val="30"/>
          <w:lang w:val="en-IN"/>
        </w:rPr>
        <w:t>February 1991</w:t>
      </w:r>
      <w:r w:rsidRPr="005650D7">
        <w:rPr>
          <w:w w:val="99"/>
          <w:sz w:val="30"/>
          <w:szCs w:val="30"/>
          <w:lang w:val="en-IN"/>
        </w:rPr>
        <w:t xml:space="preserve">. Van Rossum aimed to create a language that was easy to understand and use, with a focus on code readability and simplicity. Python was designed to be a successor to the </w:t>
      </w:r>
      <w:r w:rsidRPr="005650D7">
        <w:rPr>
          <w:b/>
          <w:bCs/>
          <w:w w:val="99"/>
          <w:sz w:val="30"/>
          <w:szCs w:val="30"/>
          <w:lang w:val="en-IN"/>
        </w:rPr>
        <w:t>ABC programming language</w:t>
      </w:r>
      <w:r w:rsidRPr="005650D7">
        <w:rPr>
          <w:w w:val="99"/>
          <w:sz w:val="30"/>
          <w:szCs w:val="30"/>
          <w:lang w:val="en-IN"/>
        </w:rPr>
        <w:t>, which was developed at CWI but had limitations that Python sought to address.</w:t>
      </w:r>
    </w:p>
    <w:p w14:paraId="14512371" w14:textId="77777777" w:rsidR="00BD349C" w:rsidRDefault="00BD349C" w:rsidP="005650D7">
      <w:pPr>
        <w:rPr>
          <w:w w:val="99"/>
          <w:sz w:val="30"/>
          <w:szCs w:val="30"/>
          <w:lang w:val="en-IN"/>
        </w:rPr>
      </w:pPr>
    </w:p>
    <w:p w14:paraId="46D8F73D" w14:textId="7B41213E" w:rsidR="00BD349C" w:rsidRPr="005650D7" w:rsidRDefault="00BD349C" w:rsidP="005650D7">
      <w:pPr>
        <w:rPr>
          <w:w w:val="99"/>
          <w:sz w:val="30"/>
          <w:szCs w:val="30"/>
          <w:lang w:val="en-IN"/>
        </w:rPr>
      </w:pPr>
      <w:r w:rsidRPr="00BD349C">
        <w:rPr>
          <w:w w:val="99"/>
          <w:sz w:val="30"/>
          <w:szCs w:val="30"/>
        </w:rPr>
        <w:t xml:space="preserve">Python was officially named after the </w:t>
      </w:r>
      <w:r w:rsidRPr="00BD349C">
        <w:rPr>
          <w:b/>
          <w:bCs/>
          <w:w w:val="99"/>
          <w:sz w:val="30"/>
          <w:szCs w:val="30"/>
        </w:rPr>
        <w:t>Monty Python's Flying Circus</w:t>
      </w:r>
      <w:r w:rsidRPr="00BD349C">
        <w:rPr>
          <w:w w:val="99"/>
          <w:sz w:val="30"/>
          <w:szCs w:val="30"/>
        </w:rPr>
        <w:t>, a British comedy series, reflecting van Rossum's intent to make the language fun and approachable, unlike more serious programming languages of the time.</w:t>
      </w:r>
    </w:p>
    <w:p w14:paraId="12DA37FF" w14:textId="77777777" w:rsidR="000C2D81" w:rsidRDefault="000C2D81" w:rsidP="000C2D81">
      <w:pPr>
        <w:rPr>
          <w:w w:val="99"/>
          <w:sz w:val="30"/>
          <w:szCs w:val="30"/>
        </w:rPr>
      </w:pPr>
    </w:p>
    <w:p w14:paraId="3EC00ABB" w14:textId="58A2F286" w:rsidR="000C2D81" w:rsidRPr="00917283" w:rsidRDefault="000C2D81" w:rsidP="000C2D81">
      <w:pPr>
        <w:rPr>
          <w:b/>
          <w:bCs/>
          <w:w w:val="99"/>
          <w:sz w:val="32"/>
          <w:szCs w:val="32"/>
        </w:rPr>
      </w:pPr>
      <w:r w:rsidRPr="000C2D81">
        <w:rPr>
          <w:w w:val="99"/>
          <w:sz w:val="30"/>
          <w:szCs w:val="30"/>
        </w:rPr>
        <w:t xml:space="preserve"> </w:t>
      </w:r>
      <w:r w:rsidRPr="00917283">
        <w:rPr>
          <w:b/>
          <w:bCs/>
          <w:w w:val="99"/>
          <w:sz w:val="32"/>
          <w:szCs w:val="32"/>
        </w:rPr>
        <w:t>Key Milestones:</w:t>
      </w:r>
    </w:p>
    <w:p w14:paraId="635470FF" w14:textId="77777777" w:rsidR="00917283" w:rsidRPr="000C2D81" w:rsidRDefault="00917283" w:rsidP="000C2D81">
      <w:pPr>
        <w:rPr>
          <w:w w:val="99"/>
          <w:sz w:val="30"/>
          <w:szCs w:val="30"/>
        </w:rPr>
      </w:pPr>
    </w:p>
    <w:p w14:paraId="1C266078"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1989</w:t>
      </w:r>
      <w:proofErr w:type="gramEnd"/>
      <w:r w:rsidRPr="00917283">
        <w:rPr>
          <w:b/>
          <w:bCs/>
          <w:sz w:val="24"/>
          <w:szCs w:val="24"/>
          <w:lang w:val="en-IN" w:eastAsia="en-IN"/>
        </w:rPr>
        <w:t>:</w:t>
      </w:r>
      <w:r w:rsidRPr="00917283">
        <w:rPr>
          <w:sz w:val="24"/>
          <w:szCs w:val="24"/>
          <w:lang w:val="en-IN" w:eastAsia="en-IN"/>
        </w:rPr>
        <w:t xml:space="preserve"> Python was created by </w:t>
      </w:r>
      <w:r w:rsidRPr="00917283">
        <w:rPr>
          <w:b/>
          <w:bCs/>
          <w:sz w:val="24"/>
          <w:szCs w:val="24"/>
          <w:lang w:val="en-IN" w:eastAsia="en-IN"/>
        </w:rPr>
        <w:t>Guido van Rossum</w:t>
      </w:r>
      <w:r w:rsidRPr="00917283">
        <w:rPr>
          <w:sz w:val="24"/>
          <w:szCs w:val="24"/>
          <w:lang w:val="en-IN" w:eastAsia="en-IN"/>
        </w:rPr>
        <w:t xml:space="preserve"> as a successor to ABC at </w:t>
      </w:r>
      <w:r w:rsidRPr="00917283">
        <w:rPr>
          <w:b/>
          <w:bCs/>
          <w:sz w:val="24"/>
          <w:szCs w:val="24"/>
          <w:lang w:val="en-IN" w:eastAsia="en-IN"/>
        </w:rPr>
        <w:t>CWI</w:t>
      </w:r>
      <w:r w:rsidRPr="00917283">
        <w:rPr>
          <w:sz w:val="24"/>
          <w:szCs w:val="24"/>
          <w:lang w:val="en-IN" w:eastAsia="en-IN"/>
        </w:rPr>
        <w:t>.</w:t>
      </w:r>
    </w:p>
    <w:p w14:paraId="074FA94C"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1991</w:t>
      </w:r>
      <w:proofErr w:type="gramEnd"/>
      <w:r w:rsidRPr="00917283">
        <w:rPr>
          <w:b/>
          <w:bCs/>
          <w:sz w:val="24"/>
          <w:szCs w:val="24"/>
          <w:lang w:val="en-IN" w:eastAsia="en-IN"/>
        </w:rPr>
        <w:t>:</w:t>
      </w:r>
      <w:r w:rsidRPr="00917283">
        <w:rPr>
          <w:sz w:val="24"/>
          <w:szCs w:val="24"/>
          <w:lang w:val="en-IN" w:eastAsia="en-IN"/>
        </w:rPr>
        <w:t xml:space="preserve"> First release of Python (</w:t>
      </w:r>
      <w:r w:rsidRPr="00917283">
        <w:rPr>
          <w:b/>
          <w:bCs/>
          <w:sz w:val="24"/>
          <w:szCs w:val="24"/>
          <w:lang w:val="en-IN" w:eastAsia="en-IN"/>
        </w:rPr>
        <w:t>0.9.0</w:t>
      </w:r>
      <w:r w:rsidRPr="00917283">
        <w:rPr>
          <w:sz w:val="24"/>
          <w:szCs w:val="24"/>
          <w:lang w:val="en-IN" w:eastAsia="en-IN"/>
        </w:rPr>
        <w:t>) with core features like exception handling and functions.</w:t>
      </w:r>
    </w:p>
    <w:p w14:paraId="161E89F3"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1994</w:t>
      </w:r>
      <w:proofErr w:type="gramEnd"/>
      <w:r w:rsidRPr="00917283">
        <w:rPr>
          <w:b/>
          <w:bCs/>
          <w:sz w:val="24"/>
          <w:szCs w:val="24"/>
          <w:lang w:val="en-IN" w:eastAsia="en-IN"/>
        </w:rPr>
        <w:t>:</w:t>
      </w:r>
      <w:r w:rsidRPr="00917283">
        <w:rPr>
          <w:sz w:val="24"/>
          <w:szCs w:val="24"/>
          <w:lang w:val="en-IN" w:eastAsia="en-IN"/>
        </w:rPr>
        <w:t xml:space="preserve"> Python 1.0 launched, introducing modules and core data types.</w:t>
      </w:r>
    </w:p>
    <w:p w14:paraId="2C9EF1BE"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2000</w:t>
      </w:r>
      <w:proofErr w:type="gramEnd"/>
      <w:r w:rsidRPr="00917283">
        <w:rPr>
          <w:b/>
          <w:bCs/>
          <w:sz w:val="24"/>
          <w:szCs w:val="24"/>
          <w:lang w:val="en-IN" w:eastAsia="en-IN"/>
        </w:rPr>
        <w:t>:</w:t>
      </w:r>
      <w:r w:rsidRPr="00917283">
        <w:rPr>
          <w:sz w:val="24"/>
          <w:szCs w:val="24"/>
          <w:lang w:val="en-IN" w:eastAsia="en-IN"/>
        </w:rPr>
        <w:t xml:space="preserve"> </w:t>
      </w:r>
      <w:r w:rsidRPr="00917283">
        <w:rPr>
          <w:b/>
          <w:bCs/>
          <w:sz w:val="24"/>
          <w:szCs w:val="24"/>
          <w:lang w:val="en-IN" w:eastAsia="en-IN"/>
        </w:rPr>
        <w:t>Python 2.0</w:t>
      </w:r>
      <w:r w:rsidRPr="00917283">
        <w:rPr>
          <w:sz w:val="24"/>
          <w:szCs w:val="24"/>
          <w:lang w:val="en-IN" w:eastAsia="en-IN"/>
        </w:rPr>
        <w:t xml:space="preserve"> released with garbage collection and list comprehensions.</w:t>
      </w:r>
    </w:p>
    <w:p w14:paraId="68ACBDEB"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2001</w:t>
      </w:r>
      <w:proofErr w:type="gramEnd"/>
      <w:r w:rsidRPr="00917283">
        <w:rPr>
          <w:b/>
          <w:bCs/>
          <w:sz w:val="24"/>
          <w:szCs w:val="24"/>
          <w:lang w:val="en-IN" w:eastAsia="en-IN"/>
        </w:rPr>
        <w:t>:</w:t>
      </w:r>
      <w:r w:rsidRPr="00917283">
        <w:rPr>
          <w:sz w:val="24"/>
          <w:szCs w:val="24"/>
          <w:lang w:val="en-IN" w:eastAsia="en-IN"/>
        </w:rPr>
        <w:t xml:space="preserve"> </w:t>
      </w:r>
      <w:r w:rsidRPr="00917283">
        <w:rPr>
          <w:b/>
          <w:bCs/>
          <w:sz w:val="24"/>
          <w:szCs w:val="24"/>
          <w:lang w:val="en-IN" w:eastAsia="en-IN"/>
        </w:rPr>
        <w:t>Python Software Foundation (PSF)</w:t>
      </w:r>
      <w:r w:rsidRPr="00917283">
        <w:rPr>
          <w:sz w:val="24"/>
          <w:szCs w:val="24"/>
          <w:lang w:val="en-IN" w:eastAsia="en-IN"/>
        </w:rPr>
        <w:t xml:space="preserve"> formed to oversee development.</w:t>
      </w:r>
    </w:p>
    <w:p w14:paraId="45FECD8B"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2008</w:t>
      </w:r>
      <w:proofErr w:type="gramEnd"/>
      <w:r w:rsidRPr="00917283">
        <w:rPr>
          <w:b/>
          <w:bCs/>
          <w:sz w:val="24"/>
          <w:szCs w:val="24"/>
          <w:lang w:val="en-IN" w:eastAsia="en-IN"/>
        </w:rPr>
        <w:t>:</w:t>
      </w:r>
      <w:r w:rsidRPr="00917283">
        <w:rPr>
          <w:sz w:val="24"/>
          <w:szCs w:val="24"/>
          <w:lang w:val="en-IN" w:eastAsia="en-IN"/>
        </w:rPr>
        <w:t xml:space="preserve"> </w:t>
      </w:r>
      <w:r w:rsidRPr="00917283">
        <w:rPr>
          <w:b/>
          <w:bCs/>
          <w:sz w:val="24"/>
          <w:szCs w:val="24"/>
          <w:lang w:val="en-IN" w:eastAsia="en-IN"/>
        </w:rPr>
        <w:t>Python 3.0</w:t>
      </w:r>
      <w:r w:rsidRPr="00917283">
        <w:rPr>
          <w:sz w:val="24"/>
          <w:szCs w:val="24"/>
          <w:lang w:val="en-IN" w:eastAsia="en-IN"/>
        </w:rPr>
        <w:t xml:space="preserve"> introduced with major language changes, breaking backward compatibility.</w:t>
      </w:r>
    </w:p>
    <w:p w14:paraId="5B2019EC"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2010</w:t>
      </w:r>
      <w:proofErr w:type="gramEnd"/>
      <w:r w:rsidRPr="00917283">
        <w:rPr>
          <w:b/>
          <w:bCs/>
          <w:sz w:val="24"/>
          <w:szCs w:val="24"/>
          <w:lang w:val="en-IN" w:eastAsia="en-IN"/>
        </w:rPr>
        <w:t>:</w:t>
      </w:r>
      <w:r w:rsidRPr="00917283">
        <w:rPr>
          <w:sz w:val="24"/>
          <w:szCs w:val="24"/>
          <w:lang w:val="en-IN" w:eastAsia="en-IN"/>
        </w:rPr>
        <w:t xml:space="preserve"> </w:t>
      </w:r>
      <w:r w:rsidRPr="00917283">
        <w:rPr>
          <w:b/>
          <w:bCs/>
          <w:sz w:val="24"/>
          <w:szCs w:val="24"/>
          <w:lang w:val="en-IN" w:eastAsia="en-IN"/>
        </w:rPr>
        <w:t>Python 2.7</w:t>
      </w:r>
      <w:r w:rsidRPr="00917283">
        <w:rPr>
          <w:sz w:val="24"/>
          <w:szCs w:val="24"/>
          <w:lang w:val="en-IN" w:eastAsia="en-IN"/>
        </w:rPr>
        <w:t xml:space="preserve"> was the final release of Python 2.x.</w:t>
      </w:r>
    </w:p>
    <w:p w14:paraId="798F570F"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2020</w:t>
      </w:r>
      <w:proofErr w:type="gramEnd"/>
      <w:r w:rsidRPr="00917283">
        <w:rPr>
          <w:b/>
          <w:bCs/>
          <w:sz w:val="24"/>
          <w:szCs w:val="24"/>
          <w:lang w:val="en-IN" w:eastAsia="en-IN"/>
        </w:rPr>
        <w:t>:</w:t>
      </w:r>
      <w:r w:rsidRPr="00917283">
        <w:rPr>
          <w:sz w:val="24"/>
          <w:szCs w:val="24"/>
          <w:lang w:val="en-IN" w:eastAsia="en-IN"/>
        </w:rPr>
        <w:t xml:space="preserve"> Python 2 reached end-of-life (EOL).</w:t>
      </w:r>
    </w:p>
    <w:p w14:paraId="0B0BE2F9" w14:textId="77777777" w:rsidR="00917283" w:rsidRPr="00917283" w:rsidRDefault="00917283" w:rsidP="00917283">
      <w:pPr>
        <w:spacing w:line="480" w:lineRule="auto"/>
        <w:rPr>
          <w:sz w:val="24"/>
          <w:szCs w:val="24"/>
          <w:lang w:val="en-IN" w:eastAsia="en-IN"/>
        </w:rPr>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2021</w:t>
      </w:r>
      <w:proofErr w:type="gramEnd"/>
      <w:r w:rsidRPr="00917283">
        <w:rPr>
          <w:b/>
          <w:bCs/>
          <w:sz w:val="24"/>
          <w:szCs w:val="24"/>
          <w:lang w:val="en-IN" w:eastAsia="en-IN"/>
        </w:rPr>
        <w:t>-2023:</w:t>
      </w:r>
      <w:r w:rsidRPr="00917283">
        <w:rPr>
          <w:sz w:val="24"/>
          <w:szCs w:val="24"/>
          <w:lang w:val="en-IN" w:eastAsia="en-IN"/>
        </w:rPr>
        <w:t xml:space="preserve"> Continuous improvement with Python 3.9 and 3.10, including new features like pattern matching.</w:t>
      </w:r>
    </w:p>
    <w:p w14:paraId="2C293F71" w14:textId="0401E0ED" w:rsidR="00EA508A" w:rsidRDefault="00917283" w:rsidP="00CC6A48">
      <w:pPr>
        <w:spacing w:line="480" w:lineRule="auto"/>
      </w:pPr>
      <w:proofErr w:type="gramStart"/>
      <w:r w:rsidRPr="00917283">
        <w:rPr>
          <w:rFonts w:hAnsi="Symbol"/>
          <w:sz w:val="24"/>
          <w:szCs w:val="24"/>
          <w:lang w:val="en-IN" w:eastAsia="en-IN"/>
        </w:rPr>
        <w:t></w:t>
      </w:r>
      <w:r w:rsidRPr="00917283">
        <w:rPr>
          <w:sz w:val="24"/>
          <w:szCs w:val="24"/>
          <w:lang w:val="en-IN" w:eastAsia="en-IN"/>
        </w:rPr>
        <w:t xml:space="preserve">  </w:t>
      </w:r>
      <w:r w:rsidRPr="00917283">
        <w:rPr>
          <w:b/>
          <w:bCs/>
          <w:sz w:val="24"/>
          <w:szCs w:val="24"/>
          <w:lang w:val="en-IN" w:eastAsia="en-IN"/>
        </w:rPr>
        <w:t>Present</w:t>
      </w:r>
      <w:proofErr w:type="gramEnd"/>
      <w:r w:rsidRPr="00917283">
        <w:rPr>
          <w:b/>
          <w:bCs/>
          <w:sz w:val="24"/>
          <w:szCs w:val="24"/>
          <w:lang w:val="en-IN" w:eastAsia="en-IN"/>
        </w:rPr>
        <w:t>:</w:t>
      </w:r>
      <w:r w:rsidRPr="00917283">
        <w:rPr>
          <w:sz w:val="24"/>
          <w:szCs w:val="24"/>
          <w:lang w:val="en-IN" w:eastAsia="en-IN"/>
        </w:rPr>
        <w:t xml:space="preserve"> Python remains one of the most popular languages, especially in AI, data science, and web development.</w:t>
      </w:r>
    </w:p>
    <w:p w14:paraId="45738DEB" w14:textId="77777777" w:rsidR="00EA508A" w:rsidRDefault="00EA508A">
      <w:pPr>
        <w:spacing w:before="12" w:line="200" w:lineRule="exact"/>
      </w:pPr>
    </w:p>
    <w:p w14:paraId="7D184F3A" w14:textId="2C471AE5"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28A462A0" w14:textId="4D62530E" w:rsidR="00EA508A" w:rsidRDefault="00000000" w:rsidP="0096443B">
      <w:pPr>
        <w:spacing w:before="81" w:line="240" w:lineRule="exact"/>
        <w:ind w:left="9639" w:right="-930" w:hanging="10065"/>
        <w:rPr>
          <w:sz w:val="22"/>
          <w:szCs w:val="22"/>
        </w:rPr>
      </w:pPr>
      <w:r>
        <w:lastRenderedPageBreak/>
        <w:pict w14:anchorId="09D6984A">
          <v:group id="_x0000_s3949" style="position:absolute;left:0;text-align:left;margin-left:22.45pt;margin-top:22.45pt;width:567.1pt;height:747.1pt;z-index:-251661312;mso-position-horizontal-relative:page;mso-position-vertical-relative:page" coordorigin="449,449" coordsize="11342,14942">
            <v:shape id="_x0000_s3963" style="position:absolute;left:510;top:480;width:0;height:89" coordorigin="510,480" coordsize="0,89" path="m510,569r,-89e" filled="f" strokeweight="3.1pt">
              <v:path arrowok="t"/>
            </v:shape>
            <v:shape id="_x0000_s3962" style="position:absolute;left:480;top:510;width:89;height:0" coordorigin="480,510" coordsize="89,0" path="m480,510r89,e" filled="f" strokeweight="3.1pt">
              <v:path arrowok="t"/>
            </v:shape>
            <v:shape id="_x0000_s3961" type="#_x0000_t75" style="position:absolute;left:569;top:480;width:11102;height:89">
              <v:imagedata r:id="rId8" o:title=""/>
            </v:shape>
            <v:shape id="_x0000_s3960" style="position:absolute;left:11753;top:480;width:0;height:89" coordorigin="11753,480" coordsize="0,89" path="m11753,569r,-89e" filled="f" strokeweight=".82pt">
              <v:path arrowok="t"/>
            </v:shape>
            <v:shape id="_x0000_s3959" style="position:absolute;left:11671;top:510;width:89;height:0" coordorigin="11671,510" coordsize="89,0" path="m11671,510r89,e" filled="f" strokeweight="3.1pt">
              <v:path arrowok="t"/>
            </v:shape>
            <v:shape id="_x0000_s3958" style="position:absolute;left:510;top:569;width:0;height:14702" coordorigin="510,569" coordsize="0,14702" path="m510,15271l510,569e" filled="f" strokeweight="3.1pt">
              <v:path arrowok="t"/>
            </v:shape>
            <v:shape id="_x0000_s3957" style="position:absolute;left:562;top:554;width:0;height:14754" coordorigin="562,554" coordsize="0,14754" path="m562,15308l562,554e" filled="f" strokeweight=".82pt">
              <v:path arrowok="t"/>
            </v:shape>
            <v:shape id="_x0000_s3956" style="position:absolute;left:11753;top:569;width:0;height:14702" coordorigin="11753,569" coordsize="0,14702" path="m11753,15271r,-14702e" filled="f" strokeweight=".82pt">
              <v:path arrowok="t"/>
            </v:shape>
            <v:shape id="_x0000_s3955" style="position:absolute;left:11701;top:532;width:0;height:14800" coordorigin="11701,532" coordsize="0,14800" path="m11701,15331r,-14799e" filled="f" strokeweight="3.1pt">
              <v:path arrowok="t"/>
            </v:shape>
            <v:shape id="_x0000_s3954" style="position:absolute;left:510;top:15271;width:0;height:89" coordorigin="510,15271" coordsize="0,89" path="m510,15360r,-89e" filled="f" strokeweight="3.1pt">
              <v:path arrowok="t"/>
            </v:shape>
            <v:shape id="_x0000_s3953" style="position:absolute;left:480;top:15353;width:89;height:0" coordorigin="480,15353" coordsize="89,0" path="m480,15353r89,e" filled="f" strokeweight=".82pt">
              <v:path arrowok="t"/>
            </v:shape>
            <v:shape id="_x0000_s3952" type="#_x0000_t75" style="position:absolute;left:569;top:15271;width:11102;height:89">
              <v:imagedata r:id="rId8" o:title=""/>
            </v:shape>
            <v:shape id="_x0000_s3951" style="position:absolute;left:11753;top:15271;width:0;height:89" coordorigin="11753,15271" coordsize="0,89" path="m11753,15360r,-89e" filled="f" strokeweight=".82pt">
              <v:path arrowok="t"/>
            </v:shape>
            <v:shape id="_x0000_s395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45686606" w14:textId="77777777" w:rsidR="00EA508A" w:rsidRDefault="00EA508A">
      <w:pPr>
        <w:spacing w:line="200" w:lineRule="exact"/>
      </w:pPr>
    </w:p>
    <w:p w14:paraId="511EBC1C" w14:textId="77777777" w:rsidR="00EA508A" w:rsidRDefault="00EA508A">
      <w:pPr>
        <w:spacing w:before="4" w:line="240" w:lineRule="exact"/>
        <w:rPr>
          <w:sz w:val="24"/>
          <w:szCs w:val="24"/>
        </w:rPr>
      </w:pPr>
    </w:p>
    <w:p w14:paraId="23236666" w14:textId="77777777" w:rsidR="00EA508A" w:rsidRPr="0096443B" w:rsidRDefault="00A93158">
      <w:pPr>
        <w:spacing w:before="24"/>
        <w:ind w:left="100" w:right="8359"/>
        <w:jc w:val="both"/>
        <w:rPr>
          <w:b/>
          <w:bCs/>
          <w:sz w:val="28"/>
          <w:szCs w:val="28"/>
        </w:rPr>
      </w:pPr>
      <w:r w:rsidRPr="0096443B">
        <w:rPr>
          <w:b/>
          <w:bCs/>
          <w:sz w:val="28"/>
          <w:szCs w:val="28"/>
        </w:rPr>
        <w:t>MySQL:</w:t>
      </w:r>
    </w:p>
    <w:p w14:paraId="201C23EF" w14:textId="77777777" w:rsidR="00EA508A" w:rsidRDefault="00EA508A" w:rsidP="000C2D81"/>
    <w:p w14:paraId="7AB37728" w14:textId="77777777" w:rsidR="00EC15E0" w:rsidRPr="00EC15E0" w:rsidRDefault="00EC15E0" w:rsidP="000C2D81">
      <w:pPr>
        <w:rPr>
          <w:sz w:val="28"/>
          <w:szCs w:val="28"/>
        </w:rPr>
      </w:pPr>
      <w:r w:rsidRPr="00EC15E0">
        <w:rPr>
          <w:b/>
          <w:bCs/>
          <w:sz w:val="28"/>
          <w:szCs w:val="28"/>
        </w:rPr>
        <w:t>MySQL</w:t>
      </w:r>
      <w:r w:rsidRPr="00EC15E0">
        <w:rPr>
          <w:sz w:val="28"/>
          <w:szCs w:val="28"/>
        </w:rPr>
        <w:t xml:space="preserve"> is an open-source relational database management system (RDBMS) that uses </w:t>
      </w:r>
      <w:r w:rsidRPr="00EC15E0">
        <w:rPr>
          <w:b/>
          <w:bCs/>
          <w:sz w:val="28"/>
          <w:szCs w:val="28"/>
        </w:rPr>
        <w:t>Structured Query Language (SQL)</w:t>
      </w:r>
      <w:r w:rsidRPr="00EC15E0">
        <w:rPr>
          <w:sz w:val="28"/>
          <w:szCs w:val="28"/>
        </w:rPr>
        <w:t xml:space="preserve"> for accessing, managing, and manipulating data stored in tables. MySQL is one of the most widely used database systems, known for its speed, reliability, and ease of use.</w:t>
      </w:r>
    </w:p>
    <w:p w14:paraId="53CCFEDB" w14:textId="77777777" w:rsidR="00EC15E0" w:rsidRDefault="00EC15E0" w:rsidP="000C2D81">
      <w:pPr>
        <w:rPr>
          <w:sz w:val="34"/>
          <w:szCs w:val="34"/>
        </w:rPr>
      </w:pPr>
    </w:p>
    <w:p w14:paraId="14883EDA" w14:textId="6C53308E" w:rsidR="000C2D81" w:rsidRDefault="000C2D81" w:rsidP="000C2D81">
      <w:pPr>
        <w:rPr>
          <w:sz w:val="34"/>
          <w:szCs w:val="34"/>
        </w:rPr>
      </w:pPr>
      <w:r w:rsidRPr="000C2D81">
        <w:rPr>
          <w:sz w:val="34"/>
          <w:szCs w:val="34"/>
        </w:rPr>
        <w:t>Key Features:</w:t>
      </w:r>
    </w:p>
    <w:p w14:paraId="7E8F20EA" w14:textId="77777777" w:rsidR="00F84764" w:rsidRPr="00F84764" w:rsidRDefault="00F84764" w:rsidP="00F84764">
      <w:pPr>
        <w:spacing w:before="100" w:beforeAutospacing="1" w:after="100" w:afterAutospacing="1"/>
        <w:rPr>
          <w:sz w:val="24"/>
          <w:szCs w:val="24"/>
          <w:lang w:val="en-IN" w:eastAsia="en-IN"/>
        </w:rPr>
      </w:pPr>
      <w:proofErr w:type="spellStart"/>
      <w:r w:rsidRPr="00F84764">
        <w:rPr>
          <w:sz w:val="24"/>
          <w:szCs w:val="24"/>
          <w:lang w:val="en-IN" w:eastAsia="en-IN"/>
        </w:rPr>
        <w:t>atabase</w:t>
      </w:r>
      <w:proofErr w:type="spellEnd"/>
      <w:r w:rsidRPr="00F84764">
        <w:rPr>
          <w:sz w:val="24"/>
          <w:szCs w:val="24"/>
          <w:lang w:val="en-IN" w:eastAsia="en-IN"/>
        </w:rPr>
        <w:t xml:space="preserve"> management system (RDBMS) that uses </w:t>
      </w:r>
      <w:r w:rsidRPr="00F84764">
        <w:rPr>
          <w:b/>
          <w:bCs/>
          <w:sz w:val="24"/>
          <w:szCs w:val="24"/>
          <w:lang w:val="en-IN" w:eastAsia="en-IN"/>
        </w:rPr>
        <w:t>Structured Query Language (SQL)</w:t>
      </w:r>
      <w:r w:rsidRPr="00F84764">
        <w:rPr>
          <w:sz w:val="24"/>
          <w:szCs w:val="24"/>
          <w:lang w:val="en-IN" w:eastAsia="en-IN"/>
        </w:rPr>
        <w:t xml:space="preserve"> for accessing, managing, and manipulating data stored in tables. MySQL is one of the most widely used database systems, known for its speed, reliability, and ease of use.</w:t>
      </w:r>
    </w:p>
    <w:p w14:paraId="53EEBACD" w14:textId="77777777" w:rsidR="00F84764" w:rsidRPr="00F84764" w:rsidRDefault="00F84764" w:rsidP="00F84764">
      <w:pPr>
        <w:spacing w:before="100" w:beforeAutospacing="1" w:after="100" w:afterAutospacing="1"/>
        <w:outlineLvl w:val="2"/>
        <w:rPr>
          <w:b/>
          <w:bCs/>
          <w:sz w:val="27"/>
          <w:szCs w:val="27"/>
          <w:lang w:val="en-IN" w:eastAsia="en-IN"/>
        </w:rPr>
      </w:pPr>
      <w:r w:rsidRPr="00F84764">
        <w:rPr>
          <w:b/>
          <w:bCs/>
          <w:sz w:val="27"/>
          <w:szCs w:val="27"/>
          <w:lang w:val="en-IN" w:eastAsia="en-IN"/>
        </w:rPr>
        <w:t>Key Features of MySQL:</w:t>
      </w:r>
    </w:p>
    <w:p w14:paraId="088125D0" w14:textId="16CC8806" w:rsidR="00F84764" w:rsidRPr="00F84764" w:rsidRDefault="00F84764" w:rsidP="009A25BF">
      <w:pPr>
        <w:numPr>
          <w:ilvl w:val="0"/>
          <w:numId w:val="22"/>
        </w:numPr>
        <w:spacing w:before="100" w:beforeAutospacing="1" w:after="100" w:afterAutospacing="1"/>
        <w:rPr>
          <w:sz w:val="24"/>
          <w:szCs w:val="24"/>
          <w:lang w:val="en-IN" w:eastAsia="en-IN"/>
        </w:rPr>
      </w:pPr>
      <w:r w:rsidRPr="00F84764">
        <w:rPr>
          <w:b/>
          <w:bCs/>
          <w:sz w:val="24"/>
          <w:szCs w:val="24"/>
          <w:lang w:val="en-IN" w:eastAsia="en-IN"/>
        </w:rPr>
        <w:t>Open-Source</w:t>
      </w:r>
      <w:r w:rsidRPr="00F84764">
        <w:rPr>
          <w:sz w:val="24"/>
          <w:szCs w:val="24"/>
          <w:lang w:val="en-IN" w:eastAsia="en-IN"/>
        </w:rPr>
        <w:br/>
        <w:t>MySQL is free and open-source, with its source code available for anyone to modify and distribute.</w:t>
      </w:r>
    </w:p>
    <w:p w14:paraId="5D946025"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Cross-Platform</w:t>
      </w:r>
      <w:r w:rsidRPr="00F84764">
        <w:rPr>
          <w:sz w:val="24"/>
          <w:szCs w:val="24"/>
          <w:lang w:val="en-IN" w:eastAsia="en-IN"/>
        </w:rPr>
        <w:br/>
        <w:t>It works on various platforms, including Windows, macOS, Linux, and others, making it highly flexible.</w:t>
      </w:r>
    </w:p>
    <w:p w14:paraId="20396580"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Relational Database</w:t>
      </w:r>
      <w:r w:rsidRPr="00F84764">
        <w:rPr>
          <w:sz w:val="24"/>
          <w:szCs w:val="24"/>
          <w:lang w:val="en-IN" w:eastAsia="en-IN"/>
        </w:rPr>
        <w:br/>
        <w:t>Data is stored in tables that can be related to each other using foreign keys, making it ideal for structured data.</w:t>
      </w:r>
    </w:p>
    <w:p w14:paraId="54F7B538"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ACID Compliant</w:t>
      </w:r>
      <w:r w:rsidRPr="00F84764">
        <w:rPr>
          <w:sz w:val="24"/>
          <w:szCs w:val="24"/>
          <w:lang w:val="en-IN" w:eastAsia="en-IN"/>
        </w:rPr>
        <w:br/>
        <w:t xml:space="preserve">MySQL provides full support for </w:t>
      </w:r>
      <w:r w:rsidRPr="00F84764">
        <w:rPr>
          <w:b/>
          <w:bCs/>
          <w:sz w:val="24"/>
          <w:szCs w:val="24"/>
          <w:lang w:val="en-IN" w:eastAsia="en-IN"/>
        </w:rPr>
        <w:t>ACID</w:t>
      </w:r>
      <w:r w:rsidRPr="00F84764">
        <w:rPr>
          <w:sz w:val="24"/>
          <w:szCs w:val="24"/>
          <w:lang w:val="en-IN" w:eastAsia="en-IN"/>
        </w:rPr>
        <w:t xml:space="preserve"> (Atomicity, Consistency, Isolation, Durability) properties, ensuring reliable transaction processing.</w:t>
      </w:r>
    </w:p>
    <w:p w14:paraId="3DEFF764"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Support for Large Databases</w:t>
      </w:r>
      <w:r w:rsidRPr="00F84764">
        <w:rPr>
          <w:sz w:val="24"/>
          <w:szCs w:val="24"/>
          <w:lang w:val="en-IN" w:eastAsia="en-IN"/>
        </w:rPr>
        <w:br/>
        <w:t>MySQL supports large databases, with the ability to scale up for large-scale web applications and enterprises.</w:t>
      </w:r>
    </w:p>
    <w:p w14:paraId="39F28D32"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Multi-User Access</w:t>
      </w:r>
      <w:r w:rsidRPr="00F84764">
        <w:rPr>
          <w:sz w:val="24"/>
          <w:szCs w:val="24"/>
          <w:lang w:val="en-IN" w:eastAsia="en-IN"/>
        </w:rPr>
        <w:br/>
        <w:t>Multiple users can access the database at the same time with different privileges and access control.</w:t>
      </w:r>
    </w:p>
    <w:p w14:paraId="291F9726"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Replication</w:t>
      </w:r>
      <w:r w:rsidRPr="00F84764">
        <w:rPr>
          <w:sz w:val="24"/>
          <w:szCs w:val="24"/>
          <w:lang w:val="en-IN" w:eastAsia="en-IN"/>
        </w:rPr>
        <w:br/>
        <w:t>MySQL supports data replication, allowing databases to be copied across multiple servers for redundancy and backup.</w:t>
      </w:r>
    </w:p>
    <w:p w14:paraId="3BF65A6E"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Security</w:t>
      </w:r>
      <w:r w:rsidRPr="00F84764">
        <w:rPr>
          <w:sz w:val="24"/>
          <w:szCs w:val="24"/>
          <w:lang w:val="en-IN" w:eastAsia="en-IN"/>
        </w:rPr>
        <w:br/>
        <w:t>Provides robust security features, such as user authentication, SSL connections, and granular access control.</w:t>
      </w:r>
    </w:p>
    <w:p w14:paraId="4CCD0305" w14:textId="76D1DD62" w:rsidR="00EA508A" w:rsidRPr="00CC6A48" w:rsidRDefault="00F84764" w:rsidP="00CC6A48">
      <w:pPr>
        <w:numPr>
          <w:ilvl w:val="0"/>
          <w:numId w:val="22"/>
        </w:numPr>
        <w:spacing w:before="100" w:beforeAutospacing="1" w:after="100" w:afterAutospacing="1"/>
        <w:rPr>
          <w:sz w:val="24"/>
          <w:szCs w:val="24"/>
          <w:lang w:val="en-IN" w:eastAsia="en-IN"/>
        </w:rPr>
      </w:pPr>
      <w:r w:rsidRPr="00F84764">
        <w:rPr>
          <w:b/>
          <w:bCs/>
          <w:sz w:val="24"/>
          <w:szCs w:val="24"/>
          <w:lang w:val="en-IN" w:eastAsia="en-IN"/>
        </w:rPr>
        <w:t>Full-text Search</w:t>
      </w:r>
      <w:r w:rsidRPr="00F84764">
        <w:rPr>
          <w:sz w:val="24"/>
          <w:szCs w:val="24"/>
          <w:lang w:val="en-IN" w:eastAsia="en-IN"/>
        </w:rPr>
        <w:br/>
        <w:t>It supports full-text indexing and search capabilities, making it useful for applications that require searching through large amounts of text.</w:t>
      </w:r>
    </w:p>
    <w:p w14:paraId="5546C185" w14:textId="77777777" w:rsidR="009A25BF" w:rsidRDefault="009A25BF">
      <w:pPr>
        <w:spacing w:line="200" w:lineRule="exact"/>
      </w:pPr>
    </w:p>
    <w:p w14:paraId="38DFD447" w14:textId="3B0BE9C1" w:rsidR="00396955" w:rsidRDefault="00A93158" w:rsidP="001D40AD">
      <w:pPr>
        <w:spacing w:before="32"/>
        <w:ind w:left="100"/>
        <w:rPr>
          <w:sz w:val="22"/>
          <w:szCs w:val="22"/>
        </w:rPr>
        <w:sectPr w:rsidR="00396955">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w:t>
      </w:r>
      <w:r w:rsidR="00CC6A48">
        <w:rPr>
          <w:sz w:val="22"/>
          <w:szCs w:val="22"/>
        </w:rPr>
        <w:t>5</w:t>
      </w:r>
    </w:p>
    <w:p w14:paraId="0821D732" w14:textId="317EE3DB" w:rsidR="00EA508A" w:rsidRPr="003C421D" w:rsidRDefault="00000000" w:rsidP="003C421D">
      <w:pPr>
        <w:spacing w:before="81" w:line="240" w:lineRule="exact"/>
        <w:rPr>
          <w:sz w:val="22"/>
          <w:szCs w:val="22"/>
        </w:rPr>
      </w:pPr>
      <w:r>
        <w:lastRenderedPageBreak/>
        <w:pict w14:anchorId="5E7876C5">
          <v:group id="_x0000_s3889" style="position:absolute;margin-left:22.45pt;margin-top:22.45pt;width:567.1pt;height:747.1pt;z-index:-251660288;mso-position-horizontal-relative:page;mso-position-vertical-relative:page" coordorigin="449,449" coordsize="11342,14942">
            <v:shape id="_x0000_s3903" style="position:absolute;left:510;top:480;width:0;height:89" coordorigin="510,480" coordsize="0,89" path="m510,569r,-89e" filled="f" strokeweight="3.1pt">
              <v:path arrowok="t"/>
            </v:shape>
            <v:shape id="_x0000_s3902" style="position:absolute;left:480;top:510;width:89;height:0" coordorigin="480,510" coordsize="89,0" path="m480,510r89,e" filled="f" strokeweight="3.1pt">
              <v:path arrowok="t"/>
            </v:shape>
            <v:shape id="_x0000_s3901" type="#_x0000_t75" style="position:absolute;left:569;top:480;width:11102;height:89">
              <v:imagedata r:id="rId8" o:title=""/>
            </v:shape>
            <v:shape id="_x0000_s3900" style="position:absolute;left:11753;top:480;width:0;height:89" coordorigin="11753,480" coordsize="0,89" path="m11753,569r,-89e" filled="f" strokeweight=".82pt">
              <v:path arrowok="t"/>
            </v:shape>
            <v:shape id="_x0000_s3899" style="position:absolute;left:11671;top:510;width:89;height:0" coordorigin="11671,510" coordsize="89,0" path="m11671,510r89,e" filled="f" strokeweight="3.1pt">
              <v:path arrowok="t"/>
            </v:shape>
            <v:shape id="_x0000_s3898" style="position:absolute;left:510;top:569;width:0;height:14702" coordorigin="510,569" coordsize="0,14702" path="m510,15271l510,569e" filled="f" strokeweight="3.1pt">
              <v:path arrowok="t"/>
            </v:shape>
            <v:shape id="_x0000_s3897" style="position:absolute;left:562;top:554;width:0;height:14754" coordorigin="562,554" coordsize="0,14754" path="m562,15308l562,554e" filled="f" strokeweight=".82pt">
              <v:path arrowok="t"/>
            </v:shape>
            <v:shape id="_x0000_s3896" style="position:absolute;left:11753;top:569;width:0;height:14702" coordorigin="11753,569" coordsize="0,14702" path="m11753,15271r,-14702e" filled="f" strokeweight=".82pt">
              <v:path arrowok="t"/>
            </v:shape>
            <v:shape id="_x0000_s3895" style="position:absolute;left:11701;top:532;width:0;height:14800" coordorigin="11701,532" coordsize="0,14800" path="m11701,15331r,-14799e" filled="f" strokeweight="3.1pt">
              <v:path arrowok="t"/>
            </v:shape>
            <v:shape id="_x0000_s3894" style="position:absolute;left:510;top:15271;width:0;height:89" coordorigin="510,15271" coordsize="0,89" path="m510,15360r,-89e" filled="f" strokeweight="3.1pt">
              <v:path arrowok="t"/>
            </v:shape>
            <v:shape id="_x0000_s3893" style="position:absolute;left:480;top:15353;width:89;height:0" coordorigin="480,15353" coordsize="89,0" path="m480,15353r89,e" filled="f" strokeweight=".82pt">
              <v:path arrowok="t"/>
            </v:shape>
            <v:shape id="_x0000_s3892" type="#_x0000_t75" style="position:absolute;left:569;top:15271;width:11102;height:89">
              <v:imagedata r:id="rId8" o:title=""/>
            </v:shape>
            <v:shape id="_x0000_s3891" style="position:absolute;left:11753;top:15271;width:0;height:89" coordorigin="11753,15271" coordsize="0,89" path="m11753,15360r,-89e" filled="f" strokeweight=".82pt">
              <v:path arrowok="t"/>
            </v:shape>
            <v:shape id="_x0000_s3890" style="position:absolute;left:11671;top:15353;width:89;height:0" coordorigin="11671,15353" coordsize="89,0" path="m11671,15353r89,e" filled="f" strokeweight=".82pt">
              <v:path arrowok="t"/>
            </v:shape>
            <w10:wrap anchorx="page" anchory="page"/>
          </v:group>
        </w:pict>
      </w:r>
    </w:p>
    <w:p w14:paraId="486686DB" w14:textId="59D2F911" w:rsidR="00EA508A" w:rsidRPr="000C2D81" w:rsidRDefault="00000000" w:rsidP="003C421D">
      <w:pPr>
        <w:spacing w:before="81" w:line="240" w:lineRule="exact"/>
        <w:ind w:left="9498" w:right="-788" w:hanging="10207"/>
        <w:rPr>
          <w:sz w:val="22"/>
          <w:szCs w:val="22"/>
        </w:rPr>
      </w:pPr>
      <w:r>
        <w:pict w14:anchorId="4E71438D">
          <v:group id="_x0000_s3874" style="position:absolute;left:0;text-align:left;margin-left:22.45pt;margin-top:22.45pt;width:567.1pt;height:747.1pt;z-index:-251659264;mso-position-horizontal-relative:page;mso-position-vertical-relative:page" coordorigin="449,449" coordsize="11342,14942">
            <v:shape id="_x0000_s3888" style="position:absolute;left:510;top:480;width:0;height:89" coordorigin="510,480" coordsize="0,89" path="m510,569r,-89e" filled="f" strokeweight="3.1pt">
              <v:path arrowok="t"/>
            </v:shape>
            <v:shape id="_x0000_s3887" style="position:absolute;left:480;top:510;width:89;height:0" coordorigin="480,510" coordsize="89,0" path="m480,510r89,e" filled="f" strokeweight="3.1pt">
              <v:path arrowok="t"/>
            </v:shape>
            <v:shape id="_x0000_s3886" type="#_x0000_t75" style="position:absolute;left:569;top:480;width:11102;height:89">
              <v:imagedata r:id="rId8" o:title=""/>
            </v:shape>
            <v:shape id="_x0000_s3885" style="position:absolute;left:11753;top:480;width:0;height:89" coordorigin="11753,480" coordsize="0,89" path="m11753,569r,-89e" filled="f" strokeweight=".82pt">
              <v:path arrowok="t"/>
            </v:shape>
            <v:shape id="_x0000_s3884" style="position:absolute;left:11671;top:510;width:89;height:0" coordorigin="11671,510" coordsize="89,0" path="m11671,510r89,e" filled="f" strokeweight="3.1pt">
              <v:path arrowok="t"/>
            </v:shape>
            <v:shape id="_x0000_s3883" style="position:absolute;left:510;top:569;width:0;height:14702" coordorigin="510,569" coordsize="0,14702" path="m510,15271l510,569e" filled="f" strokeweight="3.1pt">
              <v:path arrowok="t"/>
            </v:shape>
            <v:shape id="_x0000_s3882" style="position:absolute;left:562;top:554;width:0;height:14754" coordorigin="562,554" coordsize="0,14754" path="m562,15308l562,554e" filled="f" strokeweight=".82pt">
              <v:path arrowok="t"/>
            </v:shape>
            <v:shape id="_x0000_s3881" style="position:absolute;left:11753;top:569;width:0;height:14702" coordorigin="11753,569" coordsize="0,14702" path="m11753,15271r,-14702e" filled="f" strokeweight=".82pt">
              <v:path arrowok="t"/>
            </v:shape>
            <v:shape id="_x0000_s3880" style="position:absolute;left:11701;top:532;width:0;height:14800" coordorigin="11701,532" coordsize="0,14800" path="m11701,15331r,-14799e" filled="f" strokeweight="3.1pt">
              <v:path arrowok="t"/>
            </v:shape>
            <v:shape id="_x0000_s3879" style="position:absolute;left:510;top:15271;width:0;height:89" coordorigin="510,15271" coordsize="0,89" path="m510,15360r,-89e" filled="f" strokeweight="3.1pt">
              <v:path arrowok="t"/>
            </v:shape>
            <v:shape id="_x0000_s3878" style="position:absolute;left:480;top:15353;width:89;height:0" coordorigin="480,15353" coordsize="89,0" path="m480,15353r89,e" filled="f" strokeweight=".82pt">
              <v:path arrowok="t"/>
            </v:shape>
            <v:shape id="_x0000_s3877" type="#_x0000_t75" style="position:absolute;left:569;top:15271;width:11102;height:89">
              <v:imagedata r:id="rId8" o:title=""/>
            </v:shape>
            <v:shape id="_x0000_s3876" style="position:absolute;left:11753;top:15271;width:0;height:89" coordorigin="11753,15271" coordsize="0,89" path="m11753,15360r,-89e" filled="f" strokeweight=".82pt">
              <v:path arrowok="t"/>
            </v:shape>
            <v:shape id="_x0000_s387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r w:rsidR="00A93158">
        <w:rPr>
          <w:position w:val="-1"/>
          <w:sz w:val="22"/>
          <w:szCs w:val="22"/>
        </w:rPr>
        <w:t>25</w:t>
      </w:r>
    </w:p>
    <w:p w14:paraId="20505BA6" w14:textId="77777777" w:rsidR="00EA508A" w:rsidRDefault="00EA508A">
      <w:pPr>
        <w:spacing w:line="200" w:lineRule="exact"/>
      </w:pPr>
    </w:p>
    <w:p w14:paraId="45D8ABD9" w14:textId="77777777" w:rsidR="00EA508A" w:rsidRDefault="00EA508A">
      <w:pPr>
        <w:spacing w:before="16" w:line="240" w:lineRule="exact"/>
        <w:rPr>
          <w:sz w:val="24"/>
          <w:szCs w:val="24"/>
        </w:rPr>
      </w:pPr>
    </w:p>
    <w:p w14:paraId="244574AF" w14:textId="77777777" w:rsidR="00EA508A" w:rsidRPr="00DD73A7" w:rsidRDefault="00A93158">
      <w:pPr>
        <w:ind w:left="100" w:right="2742"/>
        <w:jc w:val="both"/>
        <w:rPr>
          <w:b/>
          <w:bCs/>
          <w:sz w:val="28"/>
          <w:szCs w:val="28"/>
        </w:rPr>
      </w:pPr>
      <w:r w:rsidRPr="00DD73A7">
        <w:rPr>
          <w:b/>
          <w:bCs/>
          <w:sz w:val="28"/>
          <w:szCs w:val="28"/>
        </w:rPr>
        <w:t>2.4 HARDWARE AND SOFTWARE REQUIREMENT</w:t>
      </w:r>
    </w:p>
    <w:p w14:paraId="179A10AE" w14:textId="77777777" w:rsidR="00EA508A" w:rsidRDefault="00EA508A">
      <w:pPr>
        <w:spacing w:line="200" w:lineRule="exact"/>
      </w:pPr>
    </w:p>
    <w:p w14:paraId="0C7E920B" w14:textId="77777777" w:rsidR="00EA508A" w:rsidRDefault="00EA508A">
      <w:pPr>
        <w:spacing w:before="7" w:line="240" w:lineRule="exact"/>
        <w:rPr>
          <w:sz w:val="24"/>
          <w:szCs w:val="24"/>
        </w:rPr>
      </w:pPr>
    </w:p>
    <w:p w14:paraId="6EB577A0" w14:textId="0D3CD9D2" w:rsidR="00EA508A" w:rsidRDefault="00A93158" w:rsidP="000160A1">
      <w:pPr>
        <w:ind w:left="100" w:right="705"/>
        <w:jc w:val="both"/>
        <w:rPr>
          <w:sz w:val="24"/>
          <w:szCs w:val="24"/>
        </w:rPr>
      </w:pPr>
      <w:r>
        <w:rPr>
          <w:w w:val="99"/>
          <w:sz w:val="24"/>
          <w:szCs w:val="24"/>
        </w:rPr>
        <w:t>The</w:t>
      </w:r>
      <w:r>
        <w:rPr>
          <w:sz w:val="24"/>
          <w:szCs w:val="24"/>
        </w:rPr>
        <w:t xml:space="preserve"> </w:t>
      </w:r>
      <w:r>
        <w:rPr>
          <w:w w:val="99"/>
          <w:sz w:val="24"/>
          <w:szCs w:val="24"/>
        </w:rPr>
        <w:t>following</w:t>
      </w:r>
      <w:r>
        <w:rPr>
          <w:sz w:val="24"/>
          <w:szCs w:val="24"/>
        </w:rPr>
        <w:t xml:space="preserve"> </w:t>
      </w:r>
      <w:r>
        <w:rPr>
          <w:w w:val="99"/>
          <w:sz w:val="24"/>
          <w:szCs w:val="24"/>
        </w:rPr>
        <w:t>description</w:t>
      </w:r>
      <w:r>
        <w:rPr>
          <w:sz w:val="24"/>
          <w:szCs w:val="24"/>
        </w:rPr>
        <w:t xml:space="preserve"> </w:t>
      </w:r>
      <w:r>
        <w:rPr>
          <w:w w:val="99"/>
          <w:sz w:val="24"/>
          <w:szCs w:val="24"/>
        </w:rPr>
        <w:t>shows</w:t>
      </w:r>
      <w:r>
        <w:rPr>
          <w:sz w:val="24"/>
          <w:szCs w:val="24"/>
        </w:rPr>
        <w:t xml:space="preserve"> </w:t>
      </w:r>
      <w:r>
        <w:rPr>
          <w:w w:val="99"/>
          <w:sz w:val="24"/>
          <w:szCs w:val="24"/>
        </w:rPr>
        <w:t>the</w:t>
      </w:r>
      <w:r>
        <w:rPr>
          <w:sz w:val="24"/>
          <w:szCs w:val="24"/>
        </w:rPr>
        <w:t xml:space="preserve"> </w:t>
      </w:r>
      <w:r>
        <w:rPr>
          <w:w w:val="99"/>
          <w:sz w:val="24"/>
          <w:szCs w:val="24"/>
        </w:rPr>
        <w:t>minimum</w:t>
      </w:r>
      <w:r>
        <w:rPr>
          <w:sz w:val="24"/>
          <w:szCs w:val="24"/>
        </w:rPr>
        <w:t xml:space="preserve"> </w:t>
      </w:r>
      <w:r>
        <w:rPr>
          <w:w w:val="99"/>
          <w:sz w:val="24"/>
          <w:szCs w:val="24"/>
        </w:rPr>
        <w:t>and</w:t>
      </w:r>
      <w:r>
        <w:rPr>
          <w:sz w:val="24"/>
          <w:szCs w:val="24"/>
        </w:rPr>
        <w:t xml:space="preserve"> </w:t>
      </w:r>
      <w:r>
        <w:rPr>
          <w:w w:val="99"/>
          <w:sz w:val="24"/>
          <w:szCs w:val="24"/>
        </w:rPr>
        <w:t>recommended</w:t>
      </w:r>
      <w:r>
        <w:rPr>
          <w:sz w:val="24"/>
          <w:szCs w:val="24"/>
        </w:rPr>
        <w:t xml:space="preserve"> </w:t>
      </w:r>
      <w:r>
        <w:rPr>
          <w:w w:val="99"/>
          <w:sz w:val="24"/>
          <w:szCs w:val="24"/>
        </w:rPr>
        <w:t>Hardware</w:t>
      </w:r>
      <w:r>
        <w:rPr>
          <w:sz w:val="24"/>
          <w:szCs w:val="24"/>
        </w:rPr>
        <w:t xml:space="preserve"> </w:t>
      </w:r>
      <w:r>
        <w:rPr>
          <w:w w:val="99"/>
          <w:sz w:val="24"/>
          <w:szCs w:val="24"/>
        </w:rPr>
        <w:t>and</w:t>
      </w:r>
      <w:r>
        <w:rPr>
          <w:sz w:val="24"/>
          <w:szCs w:val="24"/>
        </w:rPr>
        <w:t xml:space="preserve"> </w:t>
      </w:r>
      <w:r>
        <w:rPr>
          <w:w w:val="99"/>
          <w:sz w:val="24"/>
          <w:szCs w:val="24"/>
        </w:rPr>
        <w:t xml:space="preserve">Software </w:t>
      </w:r>
      <w:r w:rsidR="000160A1">
        <w:rPr>
          <w:w w:val="99"/>
          <w:sz w:val="24"/>
          <w:szCs w:val="24"/>
        </w:rPr>
        <w:t xml:space="preserve">      </w:t>
      </w:r>
      <w:r>
        <w:rPr>
          <w:w w:val="99"/>
          <w:sz w:val="24"/>
          <w:szCs w:val="24"/>
        </w:rPr>
        <w:t>Minimum:</w:t>
      </w:r>
    </w:p>
    <w:p w14:paraId="42BB27D7" w14:textId="77777777" w:rsidR="00EA508A" w:rsidRDefault="00EA508A" w:rsidP="000160A1">
      <w:pPr>
        <w:spacing w:line="200" w:lineRule="exact"/>
        <w:jc w:val="both"/>
      </w:pPr>
    </w:p>
    <w:p w14:paraId="20F4408B" w14:textId="77777777" w:rsidR="00EA508A" w:rsidRDefault="00EA508A">
      <w:pPr>
        <w:spacing w:before="7" w:line="280" w:lineRule="exact"/>
        <w:rPr>
          <w:sz w:val="28"/>
          <w:szCs w:val="28"/>
        </w:rPr>
      </w:pPr>
    </w:p>
    <w:p w14:paraId="555CDB61" w14:textId="6384C67A" w:rsidR="00EA508A" w:rsidRDefault="00A93158">
      <w:pPr>
        <w:ind w:left="100" w:right="1601"/>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Windows</w:t>
      </w:r>
      <w:r>
        <w:rPr>
          <w:sz w:val="24"/>
          <w:szCs w:val="24"/>
        </w:rPr>
        <w:t xml:space="preserve"> </w:t>
      </w:r>
      <w:r>
        <w:rPr>
          <w:w w:val="99"/>
          <w:sz w:val="24"/>
          <w:szCs w:val="24"/>
        </w:rPr>
        <w:t>7,8,10</w:t>
      </w:r>
      <w:r>
        <w:rPr>
          <w:sz w:val="24"/>
          <w:szCs w:val="24"/>
        </w:rPr>
        <w:t xml:space="preserve"> </w:t>
      </w:r>
      <w:r>
        <w:rPr>
          <w:w w:val="99"/>
          <w:sz w:val="24"/>
          <w:szCs w:val="24"/>
        </w:rPr>
        <w:t>server</w:t>
      </w:r>
      <w:r>
        <w:rPr>
          <w:sz w:val="24"/>
          <w:szCs w:val="24"/>
        </w:rPr>
        <w:t xml:space="preserve"> </w:t>
      </w:r>
      <w:r>
        <w:rPr>
          <w:w w:val="99"/>
          <w:sz w:val="24"/>
          <w:szCs w:val="24"/>
        </w:rPr>
        <w:t>2012,</w:t>
      </w:r>
      <w:r>
        <w:rPr>
          <w:sz w:val="24"/>
          <w:szCs w:val="24"/>
        </w:rPr>
        <w:t xml:space="preserve"> </w:t>
      </w:r>
      <w:r>
        <w:rPr>
          <w:w w:val="99"/>
          <w:sz w:val="24"/>
          <w:szCs w:val="24"/>
        </w:rPr>
        <w:t>64</w:t>
      </w:r>
      <w:r>
        <w:rPr>
          <w:sz w:val="24"/>
          <w:szCs w:val="24"/>
        </w:rPr>
        <w:t xml:space="preserve"> </w:t>
      </w:r>
      <w:r>
        <w:rPr>
          <w:w w:val="99"/>
          <w:sz w:val="24"/>
          <w:szCs w:val="24"/>
        </w:rPr>
        <w:t>bits</w:t>
      </w:r>
      <w:r>
        <w:rPr>
          <w:sz w:val="24"/>
          <w:szCs w:val="24"/>
        </w:rPr>
        <w:t xml:space="preserve"> </w:t>
      </w:r>
      <w:r>
        <w:rPr>
          <w:w w:val="99"/>
          <w:sz w:val="24"/>
          <w:szCs w:val="24"/>
        </w:rPr>
        <w:t>(PC</w:t>
      </w:r>
      <w:r>
        <w:rPr>
          <w:sz w:val="24"/>
          <w:szCs w:val="24"/>
        </w:rPr>
        <w:t xml:space="preserve"> </w:t>
      </w:r>
      <w:r>
        <w:rPr>
          <w:w w:val="99"/>
          <w:sz w:val="24"/>
          <w:szCs w:val="24"/>
        </w:rPr>
        <w:t>or</w:t>
      </w:r>
      <w:r>
        <w:rPr>
          <w:sz w:val="24"/>
          <w:szCs w:val="24"/>
        </w:rPr>
        <w:t xml:space="preserve"> </w:t>
      </w:r>
      <w:r>
        <w:rPr>
          <w:w w:val="99"/>
          <w:sz w:val="24"/>
          <w:szCs w:val="24"/>
        </w:rPr>
        <w:t>Mac).</w:t>
      </w:r>
    </w:p>
    <w:p w14:paraId="6658EBA2" w14:textId="77777777" w:rsidR="00EA508A" w:rsidRDefault="00EA508A">
      <w:pPr>
        <w:spacing w:line="200" w:lineRule="exact"/>
      </w:pPr>
    </w:p>
    <w:p w14:paraId="7C54860E" w14:textId="77777777" w:rsidR="00EA508A" w:rsidRDefault="00EA508A">
      <w:pPr>
        <w:spacing w:before="9" w:line="280" w:lineRule="exact"/>
        <w:rPr>
          <w:sz w:val="28"/>
          <w:szCs w:val="28"/>
        </w:rPr>
      </w:pPr>
    </w:p>
    <w:p w14:paraId="51A7CFFB" w14:textId="11DC71DD" w:rsidR="00EA508A" w:rsidRDefault="00A93158">
      <w:pPr>
        <w:ind w:left="100" w:right="4687"/>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Any</w:t>
      </w:r>
      <w:r>
        <w:rPr>
          <w:sz w:val="24"/>
          <w:szCs w:val="24"/>
        </w:rPr>
        <w:t xml:space="preserve"> </w:t>
      </w:r>
      <w:r>
        <w:rPr>
          <w:w w:val="99"/>
          <w:sz w:val="24"/>
          <w:szCs w:val="24"/>
        </w:rPr>
        <w:t>CPU</w:t>
      </w:r>
      <w:r>
        <w:rPr>
          <w:sz w:val="24"/>
          <w:szCs w:val="24"/>
        </w:rPr>
        <w:t xml:space="preserve"> </w:t>
      </w:r>
      <w:r>
        <w:rPr>
          <w:w w:val="99"/>
          <w:sz w:val="24"/>
          <w:szCs w:val="24"/>
        </w:rPr>
        <w:t>(Intel</w:t>
      </w:r>
      <w:r>
        <w:rPr>
          <w:sz w:val="24"/>
          <w:szCs w:val="24"/>
        </w:rPr>
        <w:t xml:space="preserve"> </w:t>
      </w:r>
      <w:r>
        <w:rPr>
          <w:w w:val="99"/>
          <w:sz w:val="24"/>
          <w:szCs w:val="24"/>
        </w:rPr>
        <w:t>i3/i5/17</w:t>
      </w:r>
      <w:r>
        <w:rPr>
          <w:sz w:val="24"/>
          <w:szCs w:val="24"/>
        </w:rPr>
        <w:t xml:space="preserve"> </w:t>
      </w:r>
      <w:r>
        <w:rPr>
          <w:w w:val="99"/>
          <w:sz w:val="24"/>
          <w:szCs w:val="24"/>
        </w:rPr>
        <w:t>recommended).</w:t>
      </w:r>
    </w:p>
    <w:p w14:paraId="2DE2A4A1" w14:textId="77777777" w:rsidR="00EA508A" w:rsidRDefault="00EA508A">
      <w:pPr>
        <w:spacing w:line="200" w:lineRule="exact"/>
      </w:pPr>
    </w:p>
    <w:p w14:paraId="6AD28329" w14:textId="77777777" w:rsidR="00EA508A" w:rsidRDefault="00EA508A">
      <w:pPr>
        <w:spacing w:before="12" w:line="280" w:lineRule="exact"/>
        <w:rPr>
          <w:sz w:val="28"/>
          <w:szCs w:val="28"/>
        </w:rPr>
      </w:pPr>
    </w:p>
    <w:p w14:paraId="28FEB175" w14:textId="0EA13B2A" w:rsidR="00EA508A" w:rsidRDefault="00A93158">
      <w:pPr>
        <w:ind w:left="100" w:right="313" w:firstLine="6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Any</w:t>
      </w:r>
      <w:r>
        <w:rPr>
          <w:sz w:val="24"/>
          <w:szCs w:val="24"/>
        </w:rPr>
        <w:t xml:space="preserve"> </w:t>
      </w:r>
      <w:r>
        <w:rPr>
          <w:w w:val="99"/>
          <w:sz w:val="24"/>
          <w:szCs w:val="24"/>
        </w:rPr>
        <w:t>GPU</w:t>
      </w:r>
      <w:r>
        <w:rPr>
          <w:sz w:val="24"/>
          <w:szCs w:val="24"/>
        </w:rPr>
        <w:t xml:space="preserve"> </w:t>
      </w:r>
      <w:r>
        <w:rPr>
          <w:w w:val="99"/>
          <w:sz w:val="24"/>
          <w:szCs w:val="24"/>
        </w:rPr>
        <w:t>that</w:t>
      </w:r>
      <w:r>
        <w:rPr>
          <w:sz w:val="24"/>
          <w:szCs w:val="24"/>
        </w:rPr>
        <w:t xml:space="preserve"> </w:t>
      </w:r>
      <w:r>
        <w:rPr>
          <w:w w:val="99"/>
          <w:sz w:val="24"/>
          <w:szCs w:val="24"/>
        </w:rPr>
        <w:t>is</w:t>
      </w:r>
      <w:r>
        <w:rPr>
          <w:sz w:val="24"/>
          <w:szCs w:val="24"/>
        </w:rPr>
        <w:t xml:space="preserve"> </w:t>
      </w:r>
      <w:r>
        <w:rPr>
          <w:w w:val="99"/>
          <w:sz w:val="24"/>
          <w:szCs w:val="24"/>
        </w:rPr>
        <w:t>compatible</w:t>
      </w:r>
      <w:r>
        <w:rPr>
          <w:sz w:val="24"/>
          <w:szCs w:val="24"/>
        </w:rPr>
        <w:t xml:space="preserve"> </w:t>
      </w:r>
      <w:r>
        <w:rPr>
          <w:w w:val="99"/>
          <w:sz w:val="24"/>
          <w:szCs w:val="24"/>
        </w:rPr>
        <w:t>with</w:t>
      </w:r>
      <w:r>
        <w:rPr>
          <w:sz w:val="24"/>
          <w:szCs w:val="24"/>
        </w:rPr>
        <w:t xml:space="preserve"> </w:t>
      </w:r>
      <w:r>
        <w:rPr>
          <w:w w:val="99"/>
          <w:sz w:val="24"/>
          <w:szCs w:val="24"/>
        </w:rPr>
        <w:t>OpenGL</w:t>
      </w:r>
      <w:r>
        <w:rPr>
          <w:sz w:val="24"/>
          <w:szCs w:val="24"/>
        </w:rPr>
        <w:t xml:space="preserve"> </w:t>
      </w:r>
      <w:r>
        <w:rPr>
          <w:w w:val="99"/>
          <w:sz w:val="24"/>
          <w:szCs w:val="24"/>
        </w:rPr>
        <w:t>3.2.</w:t>
      </w:r>
      <w:r>
        <w:rPr>
          <w:sz w:val="24"/>
          <w:szCs w:val="24"/>
        </w:rPr>
        <w:t xml:space="preserve"> </w:t>
      </w:r>
      <w:r>
        <w:rPr>
          <w:w w:val="99"/>
          <w:sz w:val="24"/>
          <w:szCs w:val="24"/>
        </w:rPr>
        <w:t>(Integrated</w:t>
      </w:r>
      <w:r>
        <w:rPr>
          <w:sz w:val="24"/>
          <w:szCs w:val="24"/>
        </w:rPr>
        <w:t xml:space="preserve"> </w:t>
      </w:r>
      <w:r>
        <w:rPr>
          <w:w w:val="99"/>
          <w:sz w:val="24"/>
          <w:szCs w:val="24"/>
        </w:rPr>
        <w:t>graphics</w:t>
      </w:r>
      <w:r>
        <w:rPr>
          <w:sz w:val="24"/>
          <w:szCs w:val="24"/>
        </w:rPr>
        <w:t xml:space="preserve"> </w:t>
      </w:r>
      <w:r>
        <w:rPr>
          <w:w w:val="99"/>
          <w:sz w:val="24"/>
          <w:szCs w:val="24"/>
        </w:rPr>
        <w:t>cards</w:t>
      </w:r>
      <w:r>
        <w:rPr>
          <w:sz w:val="24"/>
          <w:szCs w:val="24"/>
        </w:rPr>
        <w:t xml:space="preserve"> </w:t>
      </w:r>
      <w:proofErr w:type="spellStart"/>
      <w:r>
        <w:rPr>
          <w:w w:val="99"/>
          <w:sz w:val="24"/>
          <w:szCs w:val="24"/>
        </w:rPr>
        <w:t>Inte</w:t>
      </w:r>
      <w:r w:rsidR="000C2D81">
        <w:rPr>
          <w:w w:val="99"/>
          <w:sz w:val="24"/>
          <w:szCs w:val="24"/>
        </w:rPr>
        <w:t>L</w:t>
      </w:r>
      <w:proofErr w:type="spellEnd"/>
      <w:r w:rsidR="000C2D81">
        <w:rPr>
          <w:w w:val="99"/>
          <w:sz w:val="24"/>
          <w:szCs w:val="24"/>
        </w:rPr>
        <w:t xml:space="preserve"> iris Xe</w:t>
      </w:r>
      <w:r>
        <w:rPr>
          <w:sz w:val="24"/>
          <w:szCs w:val="24"/>
        </w:rPr>
        <w:t xml:space="preserve"> </w:t>
      </w:r>
      <w:r>
        <w:rPr>
          <w:w w:val="99"/>
          <w:sz w:val="24"/>
          <w:szCs w:val="24"/>
        </w:rPr>
        <w:t>or above).</w:t>
      </w:r>
    </w:p>
    <w:p w14:paraId="53AEC7EA" w14:textId="77777777" w:rsidR="00EA508A" w:rsidRDefault="00EA508A">
      <w:pPr>
        <w:spacing w:line="200" w:lineRule="exact"/>
      </w:pPr>
    </w:p>
    <w:p w14:paraId="73382EF3" w14:textId="77777777" w:rsidR="00EA508A" w:rsidRDefault="00EA508A">
      <w:pPr>
        <w:spacing w:before="12" w:line="280" w:lineRule="exact"/>
        <w:rPr>
          <w:sz w:val="28"/>
          <w:szCs w:val="28"/>
        </w:rPr>
      </w:pPr>
    </w:p>
    <w:p w14:paraId="4D6E2367" w14:textId="77777777" w:rsidR="00EA508A" w:rsidRDefault="00A93158">
      <w:pPr>
        <w:ind w:left="160" w:right="452"/>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Medium</w:t>
      </w:r>
      <w:r>
        <w:rPr>
          <w:sz w:val="24"/>
          <w:szCs w:val="24"/>
        </w:rPr>
        <w:t xml:space="preserve"> </w:t>
      </w:r>
      <w:r>
        <w:rPr>
          <w:w w:val="99"/>
          <w:sz w:val="24"/>
          <w:szCs w:val="24"/>
        </w:rPr>
        <w:t>projects</w:t>
      </w:r>
      <w:r>
        <w:rPr>
          <w:sz w:val="24"/>
          <w:szCs w:val="24"/>
        </w:rPr>
        <w:t xml:space="preserve"> </w:t>
      </w:r>
      <w:r>
        <w:rPr>
          <w:w w:val="99"/>
          <w:sz w:val="24"/>
          <w:szCs w:val="24"/>
        </w:rPr>
        <w:t>(between</w:t>
      </w:r>
      <w:r>
        <w:rPr>
          <w:sz w:val="24"/>
          <w:szCs w:val="24"/>
        </w:rPr>
        <w:t xml:space="preserve"> </w:t>
      </w:r>
      <w:r>
        <w:rPr>
          <w:w w:val="99"/>
          <w:sz w:val="24"/>
          <w:szCs w:val="24"/>
        </w:rPr>
        <w:t>100</w:t>
      </w:r>
      <w:r>
        <w:rPr>
          <w:sz w:val="24"/>
          <w:szCs w:val="24"/>
        </w:rPr>
        <w:t xml:space="preserve"> </w:t>
      </w:r>
      <w:r>
        <w:rPr>
          <w:w w:val="99"/>
          <w:sz w:val="24"/>
          <w:szCs w:val="24"/>
        </w:rPr>
        <w:t>and</w:t>
      </w:r>
      <w:r>
        <w:rPr>
          <w:sz w:val="24"/>
          <w:szCs w:val="24"/>
        </w:rPr>
        <w:t xml:space="preserve"> </w:t>
      </w:r>
      <w:r>
        <w:rPr>
          <w:w w:val="99"/>
          <w:sz w:val="24"/>
          <w:szCs w:val="24"/>
        </w:rPr>
        <w:t>500</w:t>
      </w:r>
      <w:r>
        <w:rPr>
          <w:sz w:val="24"/>
          <w:szCs w:val="24"/>
        </w:rPr>
        <w:t xml:space="preserve"> </w:t>
      </w:r>
      <w:r>
        <w:rPr>
          <w:w w:val="99"/>
          <w:sz w:val="24"/>
          <w:szCs w:val="24"/>
        </w:rPr>
        <w:t>images</w:t>
      </w:r>
      <w:r>
        <w:rPr>
          <w:sz w:val="24"/>
          <w:szCs w:val="24"/>
        </w:rPr>
        <w:t xml:space="preserve"> </w:t>
      </w:r>
      <w:r>
        <w:rPr>
          <w:w w:val="99"/>
          <w:sz w:val="24"/>
          <w:szCs w:val="24"/>
        </w:rPr>
        <w:t>at</w:t>
      </w:r>
      <w:r>
        <w:rPr>
          <w:sz w:val="24"/>
          <w:szCs w:val="24"/>
        </w:rPr>
        <w:t xml:space="preserve"> </w:t>
      </w:r>
      <w:r>
        <w:rPr>
          <w:w w:val="99"/>
          <w:sz w:val="24"/>
          <w:szCs w:val="24"/>
        </w:rPr>
        <w:t>14</w:t>
      </w:r>
      <w:r>
        <w:rPr>
          <w:sz w:val="24"/>
          <w:szCs w:val="24"/>
        </w:rPr>
        <w:t xml:space="preserve"> </w:t>
      </w:r>
      <w:r>
        <w:rPr>
          <w:w w:val="99"/>
          <w:sz w:val="24"/>
          <w:szCs w:val="24"/>
        </w:rPr>
        <w:t>MP):</w:t>
      </w:r>
      <w:r>
        <w:rPr>
          <w:sz w:val="24"/>
          <w:szCs w:val="24"/>
        </w:rPr>
        <w:t xml:space="preserve"> </w:t>
      </w:r>
      <w:r>
        <w:rPr>
          <w:w w:val="99"/>
          <w:sz w:val="24"/>
          <w:szCs w:val="24"/>
        </w:rPr>
        <w:t>8</w:t>
      </w:r>
      <w:r>
        <w:rPr>
          <w:sz w:val="24"/>
          <w:szCs w:val="24"/>
        </w:rPr>
        <w:t xml:space="preserve"> </w:t>
      </w:r>
      <w:r>
        <w:rPr>
          <w:w w:val="99"/>
          <w:sz w:val="24"/>
          <w:szCs w:val="24"/>
        </w:rPr>
        <w:t>GB</w:t>
      </w:r>
      <w:r>
        <w:rPr>
          <w:sz w:val="24"/>
          <w:szCs w:val="24"/>
        </w:rPr>
        <w:t xml:space="preserve"> </w:t>
      </w:r>
      <w:r>
        <w:rPr>
          <w:w w:val="99"/>
          <w:sz w:val="24"/>
          <w:szCs w:val="24"/>
        </w:rPr>
        <w:t>RAM,</w:t>
      </w:r>
      <w:r>
        <w:rPr>
          <w:sz w:val="24"/>
          <w:szCs w:val="24"/>
        </w:rPr>
        <w:t xml:space="preserve"> </w:t>
      </w:r>
      <w:r>
        <w:rPr>
          <w:w w:val="99"/>
          <w:sz w:val="24"/>
          <w:szCs w:val="24"/>
        </w:rPr>
        <w:t>20</w:t>
      </w:r>
      <w:r>
        <w:rPr>
          <w:sz w:val="24"/>
          <w:szCs w:val="24"/>
        </w:rPr>
        <w:t xml:space="preserve"> </w:t>
      </w:r>
      <w:r>
        <w:rPr>
          <w:w w:val="99"/>
          <w:sz w:val="24"/>
          <w:szCs w:val="24"/>
        </w:rPr>
        <w:t>GB</w:t>
      </w:r>
      <w:r>
        <w:rPr>
          <w:sz w:val="24"/>
          <w:szCs w:val="24"/>
        </w:rPr>
        <w:t xml:space="preserve"> </w:t>
      </w:r>
      <w:r>
        <w:rPr>
          <w:w w:val="99"/>
          <w:sz w:val="24"/>
          <w:szCs w:val="24"/>
        </w:rPr>
        <w:t>HDD</w:t>
      </w:r>
      <w:r>
        <w:rPr>
          <w:sz w:val="24"/>
          <w:szCs w:val="24"/>
        </w:rPr>
        <w:t xml:space="preserve"> </w:t>
      </w:r>
      <w:r>
        <w:rPr>
          <w:w w:val="99"/>
          <w:sz w:val="24"/>
          <w:szCs w:val="24"/>
        </w:rPr>
        <w:t>Free</w:t>
      </w:r>
    </w:p>
    <w:p w14:paraId="1550FB77" w14:textId="77777777" w:rsidR="00EA508A" w:rsidRDefault="00A93158">
      <w:pPr>
        <w:spacing w:before="2"/>
        <w:ind w:left="100" w:right="8792"/>
        <w:jc w:val="both"/>
        <w:rPr>
          <w:sz w:val="24"/>
          <w:szCs w:val="24"/>
        </w:rPr>
      </w:pPr>
      <w:r>
        <w:rPr>
          <w:w w:val="99"/>
          <w:sz w:val="24"/>
          <w:szCs w:val="24"/>
        </w:rPr>
        <w:t>Space.</w:t>
      </w:r>
    </w:p>
    <w:p w14:paraId="5ECBBDEC" w14:textId="77777777" w:rsidR="00EA508A" w:rsidRDefault="00EA508A">
      <w:pPr>
        <w:spacing w:line="200" w:lineRule="exact"/>
      </w:pPr>
    </w:p>
    <w:p w14:paraId="494201B1" w14:textId="77777777" w:rsidR="00EA508A" w:rsidRDefault="00EA508A">
      <w:pPr>
        <w:spacing w:before="7" w:line="280" w:lineRule="exact"/>
        <w:rPr>
          <w:sz w:val="28"/>
          <w:szCs w:val="28"/>
        </w:rPr>
      </w:pPr>
    </w:p>
    <w:p w14:paraId="0447BFEB" w14:textId="77777777" w:rsidR="00EA508A" w:rsidRDefault="00A93158">
      <w:pPr>
        <w:ind w:left="160" w:right="464"/>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Large</w:t>
      </w:r>
      <w:r>
        <w:rPr>
          <w:sz w:val="24"/>
          <w:szCs w:val="24"/>
        </w:rPr>
        <w:t xml:space="preserve"> </w:t>
      </w:r>
      <w:r>
        <w:rPr>
          <w:w w:val="99"/>
          <w:sz w:val="24"/>
          <w:szCs w:val="24"/>
        </w:rPr>
        <w:t>projects</w:t>
      </w:r>
      <w:r>
        <w:rPr>
          <w:sz w:val="24"/>
          <w:szCs w:val="24"/>
        </w:rPr>
        <w:t xml:space="preserve"> </w:t>
      </w:r>
      <w:r>
        <w:rPr>
          <w:w w:val="99"/>
          <w:sz w:val="24"/>
          <w:szCs w:val="24"/>
        </w:rPr>
        <w:t>(between</w:t>
      </w:r>
      <w:r>
        <w:rPr>
          <w:sz w:val="24"/>
          <w:szCs w:val="24"/>
        </w:rPr>
        <w:t xml:space="preserve"> </w:t>
      </w:r>
      <w:r>
        <w:rPr>
          <w:w w:val="99"/>
          <w:sz w:val="24"/>
          <w:szCs w:val="24"/>
        </w:rPr>
        <w:t>500</w:t>
      </w:r>
      <w:r>
        <w:rPr>
          <w:sz w:val="24"/>
          <w:szCs w:val="24"/>
        </w:rPr>
        <w:t xml:space="preserve"> </w:t>
      </w:r>
      <w:r>
        <w:rPr>
          <w:w w:val="99"/>
          <w:sz w:val="24"/>
          <w:szCs w:val="24"/>
        </w:rPr>
        <w:t>and</w:t>
      </w:r>
      <w:r>
        <w:rPr>
          <w:sz w:val="24"/>
          <w:szCs w:val="24"/>
        </w:rPr>
        <w:t xml:space="preserve"> </w:t>
      </w:r>
      <w:r>
        <w:rPr>
          <w:w w:val="99"/>
          <w:sz w:val="24"/>
          <w:szCs w:val="24"/>
        </w:rPr>
        <w:t>2000</w:t>
      </w:r>
      <w:r>
        <w:rPr>
          <w:sz w:val="24"/>
          <w:szCs w:val="24"/>
        </w:rPr>
        <w:t xml:space="preserve"> </w:t>
      </w:r>
      <w:r>
        <w:rPr>
          <w:w w:val="99"/>
          <w:sz w:val="24"/>
          <w:szCs w:val="24"/>
        </w:rPr>
        <w:t>images</w:t>
      </w:r>
      <w:r>
        <w:rPr>
          <w:sz w:val="24"/>
          <w:szCs w:val="24"/>
        </w:rPr>
        <w:t xml:space="preserve"> </w:t>
      </w:r>
      <w:r>
        <w:rPr>
          <w:w w:val="99"/>
          <w:sz w:val="24"/>
          <w:szCs w:val="24"/>
        </w:rPr>
        <w:t>at</w:t>
      </w:r>
      <w:r>
        <w:rPr>
          <w:sz w:val="24"/>
          <w:szCs w:val="24"/>
        </w:rPr>
        <w:t xml:space="preserve"> </w:t>
      </w:r>
      <w:r>
        <w:rPr>
          <w:w w:val="99"/>
          <w:sz w:val="24"/>
          <w:szCs w:val="24"/>
        </w:rPr>
        <w:t>14</w:t>
      </w:r>
      <w:r>
        <w:rPr>
          <w:sz w:val="24"/>
          <w:szCs w:val="24"/>
        </w:rPr>
        <w:t xml:space="preserve"> </w:t>
      </w:r>
      <w:r>
        <w:rPr>
          <w:w w:val="99"/>
          <w:sz w:val="24"/>
          <w:szCs w:val="24"/>
        </w:rPr>
        <w:t>MP):</w:t>
      </w:r>
      <w:r>
        <w:rPr>
          <w:sz w:val="24"/>
          <w:szCs w:val="24"/>
        </w:rPr>
        <w:t xml:space="preserve"> </w:t>
      </w:r>
      <w:r>
        <w:rPr>
          <w:w w:val="99"/>
          <w:sz w:val="24"/>
          <w:szCs w:val="24"/>
        </w:rPr>
        <w:t>16</w:t>
      </w:r>
      <w:r>
        <w:rPr>
          <w:sz w:val="24"/>
          <w:szCs w:val="24"/>
        </w:rPr>
        <w:t xml:space="preserve"> </w:t>
      </w:r>
      <w:r>
        <w:rPr>
          <w:w w:val="99"/>
          <w:sz w:val="24"/>
          <w:szCs w:val="24"/>
        </w:rPr>
        <w:t>GB</w:t>
      </w:r>
      <w:r>
        <w:rPr>
          <w:sz w:val="24"/>
          <w:szCs w:val="24"/>
        </w:rPr>
        <w:t xml:space="preserve"> </w:t>
      </w:r>
      <w:r>
        <w:rPr>
          <w:w w:val="99"/>
          <w:sz w:val="24"/>
          <w:szCs w:val="24"/>
        </w:rPr>
        <w:t>RAM,</w:t>
      </w:r>
      <w:r>
        <w:rPr>
          <w:sz w:val="24"/>
          <w:szCs w:val="24"/>
        </w:rPr>
        <w:t xml:space="preserve"> </w:t>
      </w:r>
      <w:r>
        <w:rPr>
          <w:w w:val="99"/>
          <w:sz w:val="24"/>
          <w:szCs w:val="24"/>
        </w:rPr>
        <w:t>40</w:t>
      </w:r>
      <w:r>
        <w:rPr>
          <w:sz w:val="24"/>
          <w:szCs w:val="24"/>
        </w:rPr>
        <w:t xml:space="preserve"> </w:t>
      </w:r>
      <w:r>
        <w:rPr>
          <w:w w:val="99"/>
          <w:sz w:val="24"/>
          <w:szCs w:val="24"/>
        </w:rPr>
        <w:t>GB</w:t>
      </w:r>
      <w:r>
        <w:rPr>
          <w:sz w:val="24"/>
          <w:szCs w:val="24"/>
        </w:rPr>
        <w:t xml:space="preserve"> </w:t>
      </w:r>
      <w:r>
        <w:rPr>
          <w:w w:val="99"/>
          <w:sz w:val="24"/>
          <w:szCs w:val="24"/>
        </w:rPr>
        <w:t>HDD</w:t>
      </w:r>
      <w:r>
        <w:rPr>
          <w:sz w:val="24"/>
          <w:szCs w:val="24"/>
        </w:rPr>
        <w:t xml:space="preserve"> </w:t>
      </w:r>
      <w:r>
        <w:rPr>
          <w:w w:val="99"/>
          <w:sz w:val="24"/>
          <w:szCs w:val="24"/>
        </w:rPr>
        <w:t>Free</w:t>
      </w:r>
    </w:p>
    <w:p w14:paraId="4F9A3AF7" w14:textId="77777777" w:rsidR="00EA508A" w:rsidRDefault="00A93158">
      <w:pPr>
        <w:spacing w:before="5"/>
        <w:ind w:left="100" w:right="8792"/>
        <w:jc w:val="both"/>
        <w:rPr>
          <w:sz w:val="24"/>
          <w:szCs w:val="24"/>
        </w:rPr>
      </w:pPr>
      <w:r>
        <w:rPr>
          <w:w w:val="99"/>
          <w:sz w:val="24"/>
          <w:szCs w:val="24"/>
        </w:rPr>
        <w:t>Space.</w:t>
      </w:r>
    </w:p>
    <w:p w14:paraId="6AD4F017" w14:textId="77777777" w:rsidR="00EA508A" w:rsidRDefault="00EA508A">
      <w:pPr>
        <w:spacing w:before="6" w:line="120" w:lineRule="exact"/>
        <w:rPr>
          <w:sz w:val="13"/>
          <w:szCs w:val="13"/>
        </w:rPr>
      </w:pPr>
    </w:p>
    <w:p w14:paraId="060BA4CF" w14:textId="77777777" w:rsidR="00EA508A" w:rsidRDefault="00EA508A">
      <w:pPr>
        <w:spacing w:line="200" w:lineRule="exact"/>
      </w:pPr>
    </w:p>
    <w:p w14:paraId="07BE55D2" w14:textId="77777777" w:rsidR="00EA508A" w:rsidRDefault="00A93158">
      <w:pPr>
        <w:spacing w:line="260" w:lineRule="exact"/>
        <w:ind w:left="100" w:right="499"/>
        <w:jc w:val="both"/>
        <w:rPr>
          <w:w w:val="99"/>
          <w:position w:val="-1"/>
          <w:sz w:val="24"/>
          <w:szCs w:val="24"/>
        </w:rPr>
      </w:pPr>
      <w:r>
        <w:rPr>
          <w:rFonts w:ascii="Arial Unicode MS" w:eastAsia="Arial Unicode MS" w:hAnsi="Arial Unicode MS" w:cs="Arial Unicode MS"/>
          <w:w w:val="99"/>
          <w:position w:val="-1"/>
          <w:sz w:val="24"/>
          <w:szCs w:val="24"/>
        </w:rPr>
        <w:t>❖</w:t>
      </w:r>
      <w:r>
        <w:rPr>
          <w:rFonts w:ascii="Arial Unicode MS" w:eastAsia="Arial Unicode MS" w:hAnsi="Arial Unicode MS" w:cs="Arial Unicode MS"/>
          <w:position w:val="-1"/>
          <w:sz w:val="24"/>
          <w:szCs w:val="24"/>
        </w:rPr>
        <w:t xml:space="preserve"> </w:t>
      </w:r>
      <w:r>
        <w:rPr>
          <w:w w:val="99"/>
          <w:position w:val="-1"/>
          <w:sz w:val="24"/>
          <w:szCs w:val="24"/>
        </w:rPr>
        <w:t>Very</w:t>
      </w:r>
      <w:r>
        <w:rPr>
          <w:position w:val="-1"/>
          <w:sz w:val="24"/>
          <w:szCs w:val="24"/>
        </w:rPr>
        <w:t xml:space="preserve"> </w:t>
      </w:r>
      <w:r>
        <w:rPr>
          <w:w w:val="99"/>
          <w:position w:val="-1"/>
          <w:sz w:val="24"/>
          <w:szCs w:val="24"/>
        </w:rPr>
        <w:t>Large</w:t>
      </w:r>
      <w:r>
        <w:rPr>
          <w:position w:val="-1"/>
          <w:sz w:val="24"/>
          <w:szCs w:val="24"/>
        </w:rPr>
        <w:t xml:space="preserve"> </w:t>
      </w:r>
      <w:r>
        <w:rPr>
          <w:w w:val="99"/>
          <w:position w:val="-1"/>
          <w:sz w:val="24"/>
          <w:szCs w:val="24"/>
        </w:rPr>
        <w:t>projects</w:t>
      </w:r>
      <w:r>
        <w:rPr>
          <w:position w:val="-1"/>
          <w:sz w:val="24"/>
          <w:szCs w:val="24"/>
        </w:rPr>
        <w:t xml:space="preserve"> </w:t>
      </w:r>
      <w:r>
        <w:rPr>
          <w:w w:val="99"/>
          <w:position w:val="-1"/>
          <w:sz w:val="24"/>
          <w:szCs w:val="24"/>
        </w:rPr>
        <w:t>(over</w:t>
      </w:r>
      <w:r>
        <w:rPr>
          <w:position w:val="-1"/>
          <w:sz w:val="24"/>
          <w:szCs w:val="24"/>
        </w:rPr>
        <w:t xml:space="preserve"> </w:t>
      </w:r>
      <w:r>
        <w:rPr>
          <w:w w:val="99"/>
          <w:position w:val="-1"/>
          <w:sz w:val="24"/>
          <w:szCs w:val="24"/>
        </w:rPr>
        <w:t>2000</w:t>
      </w:r>
      <w:r>
        <w:rPr>
          <w:position w:val="-1"/>
          <w:sz w:val="24"/>
          <w:szCs w:val="24"/>
        </w:rPr>
        <w:t xml:space="preserve"> </w:t>
      </w:r>
      <w:r>
        <w:rPr>
          <w:w w:val="99"/>
          <w:position w:val="-1"/>
          <w:sz w:val="24"/>
          <w:szCs w:val="24"/>
        </w:rPr>
        <w:t>images</w:t>
      </w:r>
      <w:r>
        <w:rPr>
          <w:position w:val="-1"/>
          <w:sz w:val="24"/>
          <w:szCs w:val="24"/>
        </w:rPr>
        <w:t xml:space="preserve"> </w:t>
      </w:r>
      <w:r>
        <w:rPr>
          <w:w w:val="99"/>
          <w:position w:val="-1"/>
          <w:sz w:val="24"/>
          <w:szCs w:val="24"/>
        </w:rPr>
        <w:t>at</w:t>
      </w:r>
      <w:r>
        <w:rPr>
          <w:position w:val="-1"/>
          <w:sz w:val="24"/>
          <w:szCs w:val="24"/>
        </w:rPr>
        <w:t xml:space="preserve"> </w:t>
      </w:r>
      <w:r>
        <w:rPr>
          <w:w w:val="99"/>
          <w:position w:val="-1"/>
          <w:sz w:val="24"/>
          <w:szCs w:val="24"/>
        </w:rPr>
        <w:t>14</w:t>
      </w:r>
      <w:r>
        <w:rPr>
          <w:position w:val="-1"/>
          <w:sz w:val="24"/>
          <w:szCs w:val="24"/>
        </w:rPr>
        <w:t xml:space="preserve"> </w:t>
      </w:r>
      <w:r>
        <w:rPr>
          <w:w w:val="99"/>
          <w:position w:val="-1"/>
          <w:sz w:val="24"/>
          <w:szCs w:val="24"/>
        </w:rPr>
        <w:t>MP):</w:t>
      </w:r>
      <w:r>
        <w:rPr>
          <w:position w:val="-1"/>
          <w:sz w:val="24"/>
          <w:szCs w:val="24"/>
        </w:rPr>
        <w:t xml:space="preserve"> </w:t>
      </w:r>
      <w:r>
        <w:rPr>
          <w:w w:val="99"/>
          <w:position w:val="-1"/>
          <w:sz w:val="24"/>
          <w:szCs w:val="24"/>
        </w:rPr>
        <w:t>16</w:t>
      </w:r>
      <w:r>
        <w:rPr>
          <w:position w:val="-1"/>
          <w:sz w:val="24"/>
          <w:szCs w:val="24"/>
        </w:rPr>
        <w:t xml:space="preserve"> </w:t>
      </w:r>
      <w:r>
        <w:rPr>
          <w:w w:val="99"/>
          <w:position w:val="-1"/>
          <w:sz w:val="24"/>
          <w:szCs w:val="24"/>
        </w:rPr>
        <w:t>GB</w:t>
      </w:r>
      <w:r>
        <w:rPr>
          <w:position w:val="-1"/>
          <w:sz w:val="24"/>
          <w:szCs w:val="24"/>
        </w:rPr>
        <w:t xml:space="preserve"> </w:t>
      </w:r>
      <w:r>
        <w:rPr>
          <w:w w:val="99"/>
          <w:position w:val="-1"/>
          <w:sz w:val="24"/>
          <w:szCs w:val="24"/>
        </w:rPr>
        <w:t>RAM,</w:t>
      </w:r>
      <w:r>
        <w:rPr>
          <w:position w:val="-1"/>
          <w:sz w:val="24"/>
          <w:szCs w:val="24"/>
        </w:rPr>
        <w:t xml:space="preserve"> </w:t>
      </w:r>
      <w:r>
        <w:rPr>
          <w:w w:val="99"/>
          <w:position w:val="-1"/>
          <w:sz w:val="24"/>
          <w:szCs w:val="24"/>
        </w:rPr>
        <w:t>80</w:t>
      </w:r>
      <w:r>
        <w:rPr>
          <w:position w:val="-1"/>
          <w:sz w:val="24"/>
          <w:szCs w:val="24"/>
        </w:rPr>
        <w:t xml:space="preserve"> </w:t>
      </w:r>
      <w:r>
        <w:rPr>
          <w:w w:val="99"/>
          <w:position w:val="-1"/>
          <w:sz w:val="24"/>
          <w:szCs w:val="24"/>
        </w:rPr>
        <w:t>GB</w:t>
      </w:r>
      <w:r>
        <w:rPr>
          <w:position w:val="-1"/>
          <w:sz w:val="24"/>
          <w:szCs w:val="24"/>
        </w:rPr>
        <w:t xml:space="preserve"> </w:t>
      </w:r>
      <w:r>
        <w:rPr>
          <w:w w:val="99"/>
          <w:position w:val="-1"/>
          <w:sz w:val="24"/>
          <w:szCs w:val="24"/>
        </w:rPr>
        <w:t>HDD</w:t>
      </w:r>
      <w:r>
        <w:rPr>
          <w:position w:val="-1"/>
          <w:sz w:val="24"/>
          <w:szCs w:val="24"/>
        </w:rPr>
        <w:t xml:space="preserve"> </w:t>
      </w:r>
      <w:r>
        <w:rPr>
          <w:w w:val="99"/>
          <w:position w:val="-1"/>
          <w:sz w:val="24"/>
          <w:szCs w:val="24"/>
        </w:rPr>
        <w:t>Free</w:t>
      </w:r>
      <w:r>
        <w:rPr>
          <w:position w:val="-1"/>
          <w:sz w:val="24"/>
          <w:szCs w:val="24"/>
        </w:rPr>
        <w:t xml:space="preserve"> </w:t>
      </w:r>
      <w:r>
        <w:rPr>
          <w:w w:val="99"/>
          <w:position w:val="-1"/>
          <w:sz w:val="24"/>
          <w:szCs w:val="24"/>
        </w:rPr>
        <w:t>Space.</w:t>
      </w:r>
    </w:p>
    <w:p w14:paraId="3AE60E36" w14:textId="77777777" w:rsidR="007430F3" w:rsidRDefault="007430F3">
      <w:pPr>
        <w:spacing w:line="260" w:lineRule="exact"/>
        <w:ind w:left="100" w:right="499"/>
        <w:jc w:val="both"/>
        <w:rPr>
          <w:w w:val="99"/>
          <w:position w:val="-1"/>
          <w:sz w:val="24"/>
          <w:szCs w:val="24"/>
        </w:rPr>
      </w:pPr>
    </w:p>
    <w:p w14:paraId="6A7FFCB6" w14:textId="77777777" w:rsidR="00D549AF" w:rsidRDefault="00D549AF" w:rsidP="007430F3">
      <w:pPr>
        <w:spacing w:before="24"/>
        <w:ind w:left="100"/>
        <w:rPr>
          <w:w w:val="99"/>
          <w:sz w:val="24"/>
          <w:szCs w:val="24"/>
        </w:rPr>
      </w:pPr>
    </w:p>
    <w:p w14:paraId="119CAA72" w14:textId="77777777" w:rsidR="000C2D81" w:rsidRDefault="000C2D81">
      <w:pPr>
        <w:spacing w:line="200" w:lineRule="exact"/>
        <w:rPr>
          <w:b/>
          <w:bCs/>
          <w:sz w:val="28"/>
          <w:szCs w:val="28"/>
        </w:rPr>
      </w:pPr>
    </w:p>
    <w:p w14:paraId="28289B58" w14:textId="77777777" w:rsidR="00CB7098" w:rsidRDefault="00CB7098">
      <w:pPr>
        <w:spacing w:line="200" w:lineRule="exact"/>
        <w:rPr>
          <w:b/>
          <w:bCs/>
          <w:sz w:val="28"/>
          <w:szCs w:val="28"/>
        </w:rPr>
      </w:pPr>
    </w:p>
    <w:p w14:paraId="72D5AD97" w14:textId="77777777" w:rsidR="00CB7098" w:rsidRDefault="00CB7098">
      <w:pPr>
        <w:spacing w:line="200" w:lineRule="exact"/>
        <w:rPr>
          <w:b/>
          <w:bCs/>
          <w:sz w:val="28"/>
          <w:szCs w:val="28"/>
        </w:rPr>
      </w:pPr>
    </w:p>
    <w:p w14:paraId="3EE5BD4D" w14:textId="77777777" w:rsidR="00CB7098" w:rsidRDefault="00CB7098">
      <w:pPr>
        <w:spacing w:line="200" w:lineRule="exact"/>
        <w:rPr>
          <w:b/>
          <w:bCs/>
          <w:sz w:val="28"/>
          <w:szCs w:val="28"/>
        </w:rPr>
      </w:pPr>
    </w:p>
    <w:p w14:paraId="14876F05" w14:textId="77777777" w:rsidR="00CB7098" w:rsidRDefault="00CB7098">
      <w:pPr>
        <w:spacing w:line="200" w:lineRule="exact"/>
        <w:rPr>
          <w:b/>
          <w:bCs/>
          <w:sz w:val="28"/>
          <w:szCs w:val="28"/>
        </w:rPr>
      </w:pPr>
    </w:p>
    <w:p w14:paraId="5D38BBAE" w14:textId="77777777" w:rsidR="00CB7098" w:rsidRDefault="00CB7098">
      <w:pPr>
        <w:spacing w:line="200" w:lineRule="exact"/>
        <w:rPr>
          <w:b/>
          <w:bCs/>
          <w:sz w:val="28"/>
          <w:szCs w:val="28"/>
        </w:rPr>
      </w:pPr>
    </w:p>
    <w:p w14:paraId="5A2B372D" w14:textId="77777777" w:rsidR="00CB7098" w:rsidRDefault="00CB7098">
      <w:pPr>
        <w:spacing w:line="200" w:lineRule="exact"/>
        <w:rPr>
          <w:b/>
          <w:bCs/>
          <w:sz w:val="28"/>
          <w:szCs w:val="28"/>
        </w:rPr>
      </w:pPr>
    </w:p>
    <w:p w14:paraId="1687C765" w14:textId="77777777" w:rsidR="00CB7098" w:rsidRDefault="00CB7098">
      <w:pPr>
        <w:spacing w:line="200" w:lineRule="exact"/>
        <w:rPr>
          <w:b/>
          <w:bCs/>
          <w:sz w:val="28"/>
          <w:szCs w:val="28"/>
        </w:rPr>
      </w:pPr>
    </w:p>
    <w:p w14:paraId="01B02FCD" w14:textId="77777777" w:rsidR="00CB7098" w:rsidRDefault="00CB7098">
      <w:pPr>
        <w:spacing w:line="200" w:lineRule="exact"/>
        <w:rPr>
          <w:b/>
          <w:bCs/>
          <w:sz w:val="28"/>
          <w:szCs w:val="28"/>
        </w:rPr>
      </w:pPr>
    </w:p>
    <w:p w14:paraId="6131D559" w14:textId="77777777" w:rsidR="00CB7098" w:rsidRDefault="00CB7098">
      <w:pPr>
        <w:spacing w:line="200" w:lineRule="exact"/>
        <w:rPr>
          <w:b/>
          <w:bCs/>
          <w:sz w:val="28"/>
          <w:szCs w:val="28"/>
        </w:rPr>
      </w:pPr>
    </w:p>
    <w:p w14:paraId="6020083A" w14:textId="77777777" w:rsidR="00CB7098" w:rsidRDefault="00CB7098">
      <w:pPr>
        <w:spacing w:line="200" w:lineRule="exact"/>
        <w:rPr>
          <w:b/>
          <w:bCs/>
          <w:sz w:val="28"/>
          <w:szCs w:val="28"/>
        </w:rPr>
      </w:pPr>
    </w:p>
    <w:p w14:paraId="3DFCEA41" w14:textId="77777777" w:rsidR="00CB7098" w:rsidRDefault="00CB7098">
      <w:pPr>
        <w:spacing w:line="200" w:lineRule="exact"/>
        <w:rPr>
          <w:b/>
          <w:bCs/>
          <w:sz w:val="28"/>
          <w:szCs w:val="28"/>
        </w:rPr>
      </w:pPr>
    </w:p>
    <w:p w14:paraId="45387E27" w14:textId="77777777" w:rsidR="00CB7098" w:rsidRDefault="00CB7098">
      <w:pPr>
        <w:spacing w:line="200" w:lineRule="exact"/>
        <w:rPr>
          <w:b/>
          <w:bCs/>
          <w:sz w:val="28"/>
          <w:szCs w:val="28"/>
        </w:rPr>
      </w:pPr>
    </w:p>
    <w:p w14:paraId="45FE2969" w14:textId="77777777" w:rsidR="00CB7098" w:rsidRDefault="00CB7098">
      <w:pPr>
        <w:spacing w:line="200" w:lineRule="exact"/>
        <w:rPr>
          <w:b/>
          <w:bCs/>
          <w:sz w:val="28"/>
          <w:szCs w:val="28"/>
        </w:rPr>
      </w:pPr>
    </w:p>
    <w:p w14:paraId="614115D5" w14:textId="77777777" w:rsidR="00CB7098" w:rsidRDefault="00CB7098">
      <w:pPr>
        <w:spacing w:line="200" w:lineRule="exact"/>
        <w:rPr>
          <w:b/>
          <w:bCs/>
          <w:sz w:val="28"/>
          <w:szCs w:val="28"/>
        </w:rPr>
      </w:pPr>
    </w:p>
    <w:p w14:paraId="6919C000" w14:textId="77777777" w:rsidR="00CB7098" w:rsidRDefault="00CB7098">
      <w:pPr>
        <w:spacing w:line="200" w:lineRule="exact"/>
        <w:rPr>
          <w:b/>
          <w:bCs/>
          <w:sz w:val="28"/>
          <w:szCs w:val="28"/>
        </w:rPr>
      </w:pPr>
    </w:p>
    <w:p w14:paraId="20EB68EC" w14:textId="77777777" w:rsidR="00CB7098" w:rsidRDefault="00CB7098">
      <w:pPr>
        <w:spacing w:line="200" w:lineRule="exact"/>
        <w:rPr>
          <w:b/>
          <w:bCs/>
          <w:sz w:val="28"/>
          <w:szCs w:val="28"/>
        </w:rPr>
      </w:pPr>
    </w:p>
    <w:p w14:paraId="5F792711" w14:textId="77777777" w:rsidR="00CB7098" w:rsidRDefault="00CB7098">
      <w:pPr>
        <w:spacing w:line="200" w:lineRule="exact"/>
        <w:rPr>
          <w:b/>
          <w:bCs/>
          <w:sz w:val="28"/>
          <w:szCs w:val="28"/>
        </w:rPr>
      </w:pPr>
    </w:p>
    <w:p w14:paraId="3A63873D" w14:textId="77777777" w:rsidR="00CB7098" w:rsidRDefault="00CB7098">
      <w:pPr>
        <w:spacing w:line="200" w:lineRule="exact"/>
        <w:rPr>
          <w:b/>
          <w:bCs/>
          <w:sz w:val="28"/>
          <w:szCs w:val="28"/>
        </w:rPr>
      </w:pPr>
    </w:p>
    <w:p w14:paraId="42B3497B" w14:textId="77777777" w:rsidR="00CB7098" w:rsidRDefault="00CB7098">
      <w:pPr>
        <w:spacing w:line="200" w:lineRule="exact"/>
        <w:rPr>
          <w:b/>
          <w:bCs/>
          <w:sz w:val="28"/>
          <w:szCs w:val="28"/>
        </w:rPr>
      </w:pPr>
    </w:p>
    <w:p w14:paraId="4D055D48" w14:textId="77777777" w:rsidR="00CB7098" w:rsidRDefault="00CB7098">
      <w:pPr>
        <w:spacing w:line="200" w:lineRule="exact"/>
        <w:rPr>
          <w:b/>
          <w:bCs/>
          <w:sz w:val="28"/>
          <w:szCs w:val="28"/>
        </w:rPr>
      </w:pPr>
    </w:p>
    <w:p w14:paraId="486CB234" w14:textId="77777777" w:rsidR="00CB7098" w:rsidRDefault="00CB7098">
      <w:pPr>
        <w:spacing w:line="200" w:lineRule="exact"/>
      </w:pPr>
    </w:p>
    <w:p w14:paraId="0E538DA5" w14:textId="77777777" w:rsidR="000C2D81" w:rsidRDefault="000C2D81">
      <w:pPr>
        <w:spacing w:line="200" w:lineRule="exact"/>
      </w:pPr>
    </w:p>
    <w:p w14:paraId="7322B57D" w14:textId="77777777" w:rsidR="000C2D81" w:rsidRDefault="000C2D81">
      <w:pPr>
        <w:spacing w:line="200" w:lineRule="exact"/>
      </w:pPr>
    </w:p>
    <w:p w14:paraId="6579A7FB" w14:textId="77777777" w:rsidR="00EA508A" w:rsidRDefault="00EA508A">
      <w:pPr>
        <w:spacing w:line="200" w:lineRule="exact"/>
      </w:pPr>
    </w:p>
    <w:p w14:paraId="14D57890" w14:textId="468B8D1A" w:rsidR="00EA508A" w:rsidRDefault="007430F3" w:rsidP="007430F3">
      <w:pPr>
        <w:spacing w:before="32"/>
        <w:rPr>
          <w:sz w:val="22"/>
          <w:szCs w:val="22"/>
        </w:rPr>
        <w:sectPr w:rsidR="00EA508A">
          <w:pgSz w:w="12240" w:h="15840"/>
          <w:pgMar w:top="640" w:right="1340" w:bottom="280" w:left="1340" w:header="720" w:footer="720" w:gutter="0"/>
          <w:cols w:space="720"/>
        </w:sectPr>
      </w:pPr>
      <w:r>
        <w:t xml:space="preserve"> </w:t>
      </w: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75430FCA" w14:textId="0BFF8234" w:rsidR="00EA508A" w:rsidRDefault="00000000" w:rsidP="003477B4">
      <w:pPr>
        <w:spacing w:before="81" w:line="240" w:lineRule="exact"/>
        <w:ind w:left="9639" w:right="-930" w:hanging="10065"/>
        <w:rPr>
          <w:sz w:val="22"/>
          <w:szCs w:val="22"/>
        </w:rPr>
      </w:pPr>
      <w:r>
        <w:lastRenderedPageBreak/>
        <w:pict w14:anchorId="32397691">
          <v:group id="_x0000_s3844" style="position:absolute;left:0;text-align:left;margin-left:22.45pt;margin-top:22.45pt;width:567.1pt;height:747.1pt;z-index:-251656192;mso-position-horizontal-relative:page;mso-position-vertical-relative:page" coordorigin="449,449" coordsize="11342,14942">
            <v:shape id="_x0000_s3858" style="position:absolute;left:510;top:480;width:0;height:89" coordorigin="510,480" coordsize="0,89" path="m510,569r,-89e" filled="f" strokeweight="3.1pt">
              <v:path arrowok="t"/>
            </v:shape>
            <v:shape id="_x0000_s3857" style="position:absolute;left:480;top:510;width:89;height:0" coordorigin="480,510" coordsize="89,0" path="m480,510r89,e" filled="f" strokeweight="3.1pt">
              <v:path arrowok="t"/>
            </v:shape>
            <v:shape id="_x0000_s3856" type="#_x0000_t75" style="position:absolute;left:569;top:480;width:11102;height:89">
              <v:imagedata r:id="rId8" o:title=""/>
            </v:shape>
            <v:shape id="_x0000_s3855" style="position:absolute;left:11753;top:480;width:0;height:89" coordorigin="11753,480" coordsize="0,89" path="m11753,569r,-89e" filled="f" strokeweight=".82pt">
              <v:path arrowok="t"/>
            </v:shape>
            <v:shape id="_x0000_s3854" style="position:absolute;left:11671;top:510;width:89;height:0" coordorigin="11671,510" coordsize="89,0" path="m11671,510r89,e" filled="f" strokeweight="3.1pt">
              <v:path arrowok="t"/>
            </v:shape>
            <v:shape id="_x0000_s3853" style="position:absolute;left:510;top:569;width:0;height:14702" coordorigin="510,569" coordsize="0,14702" path="m510,15271l510,569e" filled="f" strokeweight="3.1pt">
              <v:path arrowok="t"/>
            </v:shape>
            <v:shape id="_x0000_s3852" style="position:absolute;left:562;top:554;width:0;height:14754" coordorigin="562,554" coordsize="0,14754" path="m562,15308l562,554e" filled="f" strokeweight=".82pt">
              <v:path arrowok="t"/>
            </v:shape>
            <v:shape id="_x0000_s3851" style="position:absolute;left:11753;top:569;width:0;height:14702" coordorigin="11753,569" coordsize="0,14702" path="m11753,15271r,-14702e" filled="f" strokeweight=".82pt">
              <v:path arrowok="t"/>
            </v:shape>
            <v:shape id="_x0000_s3850" style="position:absolute;left:11701;top:532;width:0;height:14800" coordorigin="11701,532" coordsize="0,14800" path="m11701,15331r,-14799e" filled="f" strokeweight="3.1pt">
              <v:path arrowok="t"/>
            </v:shape>
            <v:shape id="_x0000_s3849" style="position:absolute;left:510;top:15271;width:0;height:89" coordorigin="510,15271" coordsize="0,89" path="m510,15360r,-89e" filled="f" strokeweight="3.1pt">
              <v:path arrowok="t"/>
            </v:shape>
            <v:shape id="_x0000_s3848" style="position:absolute;left:480;top:15353;width:89;height:0" coordorigin="480,15353" coordsize="89,0" path="m480,15353r89,e" filled="f" strokeweight=".82pt">
              <v:path arrowok="t"/>
            </v:shape>
            <v:shape id="_x0000_s3847" type="#_x0000_t75" style="position:absolute;left:569;top:15271;width:11102;height:89">
              <v:imagedata r:id="rId8" o:title=""/>
            </v:shape>
            <v:shape id="_x0000_s3846" style="position:absolute;left:11753;top:15271;width:0;height:89" coordorigin="11753,15271" coordsize="0,89" path="m11753,15360r,-89e" filled="f" strokeweight=".82pt">
              <v:path arrowok="t"/>
            </v:shape>
            <v:shape id="_x0000_s384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28C19EBD" w14:textId="77777777" w:rsidR="00EA508A" w:rsidRDefault="00EA508A">
      <w:pPr>
        <w:spacing w:line="200" w:lineRule="exact"/>
      </w:pPr>
    </w:p>
    <w:p w14:paraId="26F370EF" w14:textId="77777777" w:rsidR="00EA508A" w:rsidRDefault="00EA508A">
      <w:pPr>
        <w:spacing w:before="13" w:line="240" w:lineRule="exact"/>
        <w:rPr>
          <w:sz w:val="24"/>
          <w:szCs w:val="24"/>
        </w:rPr>
      </w:pPr>
    </w:p>
    <w:p w14:paraId="6440441C" w14:textId="77777777" w:rsidR="00EA508A" w:rsidRDefault="00A93158" w:rsidP="005537E0">
      <w:pPr>
        <w:spacing w:before="13"/>
        <w:ind w:left="3958" w:right="3961"/>
        <w:rPr>
          <w:sz w:val="36"/>
          <w:szCs w:val="36"/>
        </w:rPr>
      </w:pPr>
      <w:bookmarkStart w:id="9" w:name="_Hlk183911153"/>
      <w:r>
        <w:rPr>
          <w:w w:val="99"/>
          <w:sz w:val="36"/>
          <w:szCs w:val="36"/>
        </w:rPr>
        <w:t>Chapter</w:t>
      </w:r>
      <w:r>
        <w:rPr>
          <w:sz w:val="36"/>
          <w:szCs w:val="36"/>
        </w:rPr>
        <w:t xml:space="preserve"> </w:t>
      </w:r>
      <w:r>
        <w:rPr>
          <w:w w:val="99"/>
          <w:sz w:val="36"/>
          <w:szCs w:val="36"/>
        </w:rPr>
        <w:t>3</w:t>
      </w:r>
    </w:p>
    <w:p w14:paraId="1081C45C" w14:textId="46FA57E0" w:rsidR="00EA508A" w:rsidRDefault="00EA508A">
      <w:pPr>
        <w:spacing w:before="7" w:line="180" w:lineRule="exact"/>
        <w:rPr>
          <w:sz w:val="19"/>
          <w:szCs w:val="19"/>
        </w:rPr>
      </w:pPr>
    </w:p>
    <w:p w14:paraId="5D56BD42" w14:textId="24E69F7C" w:rsidR="00EA508A" w:rsidRDefault="00A93158">
      <w:pPr>
        <w:spacing w:line="360" w:lineRule="exact"/>
        <w:ind w:left="2202" w:right="2208"/>
        <w:jc w:val="center"/>
        <w:rPr>
          <w:sz w:val="32"/>
          <w:szCs w:val="32"/>
        </w:rPr>
      </w:pPr>
      <w:r>
        <w:rPr>
          <w:w w:val="99"/>
          <w:position w:val="-1"/>
          <w:sz w:val="32"/>
          <w:szCs w:val="32"/>
        </w:rPr>
        <w:t>Software</w:t>
      </w:r>
      <w:r>
        <w:rPr>
          <w:position w:val="-1"/>
          <w:sz w:val="32"/>
          <w:szCs w:val="32"/>
        </w:rPr>
        <w:t xml:space="preserve"> </w:t>
      </w:r>
      <w:r>
        <w:rPr>
          <w:w w:val="99"/>
          <w:position w:val="-1"/>
          <w:sz w:val="32"/>
          <w:szCs w:val="32"/>
        </w:rPr>
        <w:t>Requirements</w:t>
      </w:r>
      <w:r>
        <w:rPr>
          <w:position w:val="-1"/>
          <w:sz w:val="32"/>
          <w:szCs w:val="32"/>
        </w:rPr>
        <w:t xml:space="preserve"> </w:t>
      </w:r>
      <w:r>
        <w:rPr>
          <w:w w:val="99"/>
          <w:position w:val="-1"/>
          <w:sz w:val="32"/>
          <w:szCs w:val="32"/>
        </w:rPr>
        <w:t>Specification</w:t>
      </w:r>
    </w:p>
    <w:bookmarkEnd w:id="9"/>
    <w:p w14:paraId="63A783E3" w14:textId="3E8122AD" w:rsidR="00EA508A" w:rsidRDefault="00CC6A48">
      <w:pPr>
        <w:spacing w:line="200" w:lineRule="exact"/>
      </w:pPr>
      <w:r>
        <w:pict w14:anchorId="61865F42">
          <v:group id="_x0000_s3841" style="position:absolute;margin-left:70.45pt;margin-top:147.75pt;width:483.35pt;height:4.55pt;z-index:-251657216;mso-position-horizontal-relative:page;mso-position-vertical-relative:page" coordorigin="1409,2603" coordsize="9667,91">
            <v:shape id="_x0000_s3843" style="position:absolute;left:1440;top:2634;width:9605;height:0" coordorigin="1440,2634" coordsize="9605,0" path="m1440,2634r9605,e" filled="f" strokeweight="3.1pt">
              <v:path arrowok="t"/>
            </v:shape>
            <v:shape id="_x0000_s3842" style="position:absolute;left:1440;top:2686;width:9605;height:0" coordorigin="1440,2686" coordsize="9605,0" path="m1440,2686r9605,e" filled="f" strokeweight=".82pt">
              <v:path arrowok="t"/>
            </v:shape>
            <w10:wrap anchorx="page" anchory="page"/>
          </v:group>
        </w:pict>
      </w:r>
    </w:p>
    <w:p w14:paraId="18D4118D" w14:textId="77777777" w:rsidR="00EA508A" w:rsidRDefault="00EA508A">
      <w:pPr>
        <w:spacing w:line="200" w:lineRule="exact"/>
      </w:pPr>
    </w:p>
    <w:p w14:paraId="76DEFD00" w14:textId="5134F91D" w:rsidR="005C4411" w:rsidRPr="00CD1C88" w:rsidRDefault="00A93158" w:rsidP="005C4411">
      <w:pPr>
        <w:spacing w:before="24"/>
        <w:ind w:right="8235"/>
        <w:jc w:val="both"/>
        <w:rPr>
          <w:b/>
          <w:bCs/>
          <w:sz w:val="32"/>
          <w:szCs w:val="32"/>
        </w:rPr>
      </w:pPr>
      <w:proofErr w:type="gramStart"/>
      <w:r w:rsidRPr="00CD1C88">
        <w:rPr>
          <w:b/>
          <w:bCs/>
          <w:sz w:val="32"/>
          <w:szCs w:val="32"/>
        </w:rPr>
        <w:t>3.1</w:t>
      </w:r>
      <w:r w:rsidR="005C4411" w:rsidRPr="00CD1C88">
        <w:rPr>
          <w:b/>
          <w:bCs/>
          <w:sz w:val="32"/>
          <w:szCs w:val="32"/>
        </w:rPr>
        <w:t xml:space="preserve">  </w:t>
      </w:r>
      <w:r w:rsidRPr="00CD1C88">
        <w:rPr>
          <w:b/>
          <w:bCs/>
          <w:sz w:val="32"/>
          <w:szCs w:val="32"/>
        </w:rPr>
        <w:t>Users</w:t>
      </w:r>
      <w:proofErr w:type="gramEnd"/>
    </w:p>
    <w:p w14:paraId="2EE020C9" w14:textId="77777777" w:rsidR="005C4411" w:rsidRPr="005C4411" w:rsidRDefault="005C4411" w:rsidP="005C4411">
      <w:pPr>
        <w:spacing w:before="24"/>
        <w:ind w:left="100" w:right="8235"/>
        <w:jc w:val="both"/>
        <w:rPr>
          <w:sz w:val="28"/>
          <w:szCs w:val="28"/>
        </w:rPr>
      </w:pPr>
    </w:p>
    <w:p w14:paraId="639CEB73" w14:textId="7B24EE40" w:rsidR="005C4411" w:rsidRPr="005C4411" w:rsidRDefault="005C4411" w:rsidP="005C4411">
      <w:pPr>
        <w:spacing w:before="100" w:beforeAutospacing="1" w:after="100" w:afterAutospacing="1"/>
        <w:rPr>
          <w:sz w:val="24"/>
          <w:szCs w:val="24"/>
          <w:lang w:val="en-IN" w:eastAsia="en-IN"/>
        </w:rPr>
      </w:pPr>
      <w:r w:rsidRPr="005C4411">
        <w:rPr>
          <w:sz w:val="24"/>
          <w:szCs w:val="24"/>
          <w:lang w:val="en-IN" w:eastAsia="en-IN"/>
        </w:rPr>
        <w:t xml:space="preserve">The </w:t>
      </w:r>
      <w:r w:rsidRPr="005C4411">
        <w:rPr>
          <w:b/>
          <w:bCs/>
          <w:sz w:val="24"/>
          <w:szCs w:val="24"/>
          <w:lang w:val="en-IN" w:eastAsia="en-IN"/>
        </w:rPr>
        <w:t>Inventory Management System</w:t>
      </w:r>
      <w:r w:rsidRPr="005C4411">
        <w:rPr>
          <w:sz w:val="24"/>
          <w:szCs w:val="24"/>
          <w:lang w:val="en-IN" w:eastAsia="en-IN"/>
        </w:rPr>
        <w:t xml:space="preserve"> for </w:t>
      </w:r>
      <w:r w:rsidRPr="005C4411">
        <w:rPr>
          <w:b/>
          <w:bCs/>
          <w:sz w:val="24"/>
          <w:szCs w:val="24"/>
          <w:lang w:val="en-IN" w:eastAsia="en-IN"/>
        </w:rPr>
        <w:t>Prabhat Automobiles</w:t>
      </w:r>
      <w:r w:rsidRPr="005C4411">
        <w:rPr>
          <w:sz w:val="24"/>
          <w:szCs w:val="24"/>
          <w:lang w:val="en-IN" w:eastAsia="en-IN"/>
        </w:rPr>
        <w:t xml:space="preserve"> will have the following types </w:t>
      </w:r>
      <w:proofErr w:type="gramStart"/>
      <w:r w:rsidRPr="005C4411">
        <w:rPr>
          <w:sz w:val="24"/>
          <w:szCs w:val="24"/>
          <w:lang w:val="en-IN" w:eastAsia="en-IN"/>
        </w:rPr>
        <w:t xml:space="preserve">of </w:t>
      </w:r>
      <w:r>
        <w:rPr>
          <w:sz w:val="24"/>
          <w:szCs w:val="24"/>
          <w:lang w:val="en-IN" w:eastAsia="en-IN"/>
        </w:rPr>
        <w:t xml:space="preserve"> </w:t>
      </w:r>
      <w:r w:rsidRPr="005C4411">
        <w:rPr>
          <w:sz w:val="24"/>
          <w:szCs w:val="24"/>
          <w:lang w:val="en-IN" w:eastAsia="en-IN"/>
        </w:rPr>
        <w:t>users</w:t>
      </w:r>
      <w:proofErr w:type="gramEnd"/>
      <w:r w:rsidRPr="005C4411">
        <w:rPr>
          <w:sz w:val="24"/>
          <w:szCs w:val="24"/>
          <w:lang w:val="en-IN" w:eastAsia="en-IN"/>
        </w:rPr>
        <w:t>:</w:t>
      </w:r>
    </w:p>
    <w:p w14:paraId="16017DC3" w14:textId="77777777" w:rsidR="005C4411" w:rsidRPr="005C4411" w:rsidRDefault="005C4411" w:rsidP="005C4411">
      <w:pPr>
        <w:numPr>
          <w:ilvl w:val="0"/>
          <w:numId w:val="23"/>
        </w:numPr>
        <w:spacing w:before="100" w:beforeAutospacing="1" w:after="100" w:afterAutospacing="1"/>
        <w:rPr>
          <w:sz w:val="24"/>
          <w:szCs w:val="24"/>
          <w:lang w:val="en-IN" w:eastAsia="en-IN"/>
        </w:rPr>
      </w:pPr>
      <w:r w:rsidRPr="005C4411">
        <w:rPr>
          <w:b/>
          <w:bCs/>
          <w:sz w:val="24"/>
          <w:szCs w:val="24"/>
          <w:lang w:val="en-IN" w:eastAsia="en-IN"/>
        </w:rPr>
        <w:t>Admin</w:t>
      </w:r>
      <w:r w:rsidRPr="005C4411">
        <w:rPr>
          <w:sz w:val="24"/>
          <w:szCs w:val="24"/>
          <w:lang w:val="en-IN" w:eastAsia="en-IN"/>
        </w:rPr>
        <w:t>:</w:t>
      </w:r>
    </w:p>
    <w:p w14:paraId="5242534B" w14:textId="77777777" w:rsidR="005C4411" w:rsidRPr="005C4411" w:rsidRDefault="005C4411" w:rsidP="00B81E03">
      <w:pPr>
        <w:numPr>
          <w:ilvl w:val="1"/>
          <w:numId w:val="23"/>
        </w:numPr>
        <w:spacing w:before="100" w:beforeAutospacing="1" w:after="100" w:afterAutospacing="1" w:line="360" w:lineRule="auto"/>
        <w:rPr>
          <w:sz w:val="24"/>
          <w:szCs w:val="24"/>
          <w:lang w:val="en-IN" w:eastAsia="en-IN"/>
        </w:rPr>
      </w:pPr>
      <w:r w:rsidRPr="005C4411">
        <w:rPr>
          <w:sz w:val="24"/>
          <w:szCs w:val="24"/>
          <w:lang w:val="en-IN" w:eastAsia="en-IN"/>
        </w:rPr>
        <w:t>Full access to all features of the system.</w:t>
      </w:r>
    </w:p>
    <w:p w14:paraId="55823997" w14:textId="77777777" w:rsidR="005C4411" w:rsidRPr="005C4411" w:rsidRDefault="005C4411" w:rsidP="00B81E03">
      <w:pPr>
        <w:numPr>
          <w:ilvl w:val="1"/>
          <w:numId w:val="23"/>
        </w:numPr>
        <w:spacing w:before="100" w:beforeAutospacing="1" w:after="100" w:afterAutospacing="1" w:line="276" w:lineRule="auto"/>
        <w:rPr>
          <w:sz w:val="24"/>
          <w:szCs w:val="24"/>
          <w:lang w:val="en-IN" w:eastAsia="en-IN"/>
        </w:rPr>
      </w:pPr>
      <w:r w:rsidRPr="005C4411">
        <w:rPr>
          <w:sz w:val="24"/>
          <w:szCs w:val="24"/>
          <w:lang w:val="en-IN" w:eastAsia="en-IN"/>
        </w:rPr>
        <w:t>Responsibilities include managing employees, products, categories, suppliers, and sales reports.</w:t>
      </w:r>
    </w:p>
    <w:p w14:paraId="7FE82B6C" w14:textId="77777777" w:rsidR="005C4411" w:rsidRPr="005C4411" w:rsidRDefault="005C4411" w:rsidP="00B81E03">
      <w:pPr>
        <w:numPr>
          <w:ilvl w:val="1"/>
          <w:numId w:val="23"/>
        </w:numPr>
        <w:spacing w:before="100" w:beforeAutospacing="1" w:after="100" w:afterAutospacing="1" w:line="276" w:lineRule="auto"/>
        <w:rPr>
          <w:sz w:val="24"/>
          <w:szCs w:val="24"/>
          <w:lang w:val="en-IN" w:eastAsia="en-IN"/>
        </w:rPr>
      </w:pPr>
      <w:r w:rsidRPr="005C4411">
        <w:rPr>
          <w:sz w:val="24"/>
          <w:szCs w:val="24"/>
          <w:lang w:val="en-IN" w:eastAsia="en-IN"/>
        </w:rPr>
        <w:t>Can view and update all data, such as inventory levels, employee information, and sales records.</w:t>
      </w:r>
    </w:p>
    <w:p w14:paraId="08D6B8B6" w14:textId="77777777" w:rsidR="005C4411" w:rsidRPr="005C4411" w:rsidRDefault="005C4411" w:rsidP="005C4411">
      <w:pPr>
        <w:numPr>
          <w:ilvl w:val="0"/>
          <w:numId w:val="23"/>
        </w:numPr>
        <w:spacing w:before="100" w:beforeAutospacing="1" w:after="100" w:afterAutospacing="1"/>
        <w:rPr>
          <w:sz w:val="24"/>
          <w:szCs w:val="24"/>
          <w:lang w:val="en-IN" w:eastAsia="en-IN"/>
        </w:rPr>
      </w:pPr>
      <w:r w:rsidRPr="005C4411">
        <w:rPr>
          <w:b/>
          <w:bCs/>
          <w:sz w:val="24"/>
          <w:szCs w:val="24"/>
          <w:lang w:val="en-IN" w:eastAsia="en-IN"/>
        </w:rPr>
        <w:t>Employee</w:t>
      </w:r>
      <w:r w:rsidRPr="005C4411">
        <w:rPr>
          <w:sz w:val="24"/>
          <w:szCs w:val="24"/>
          <w:lang w:val="en-IN" w:eastAsia="en-IN"/>
        </w:rPr>
        <w:t>:</w:t>
      </w:r>
    </w:p>
    <w:p w14:paraId="3078D5F1" w14:textId="77777777" w:rsidR="005C4411" w:rsidRPr="005C4411" w:rsidRDefault="005C4411" w:rsidP="005C4411">
      <w:pPr>
        <w:numPr>
          <w:ilvl w:val="1"/>
          <w:numId w:val="23"/>
        </w:numPr>
        <w:spacing w:before="100" w:beforeAutospacing="1" w:after="100" w:afterAutospacing="1"/>
        <w:rPr>
          <w:sz w:val="24"/>
          <w:szCs w:val="24"/>
          <w:lang w:val="en-IN" w:eastAsia="en-IN"/>
        </w:rPr>
      </w:pPr>
      <w:r w:rsidRPr="005C4411">
        <w:rPr>
          <w:sz w:val="24"/>
          <w:szCs w:val="24"/>
          <w:lang w:val="en-IN" w:eastAsia="en-IN"/>
        </w:rPr>
        <w:t>Limited access to system features.</w:t>
      </w:r>
    </w:p>
    <w:p w14:paraId="26B43E64" w14:textId="77777777" w:rsidR="005C4411" w:rsidRPr="005C4411" w:rsidRDefault="005C4411" w:rsidP="005C4411">
      <w:pPr>
        <w:numPr>
          <w:ilvl w:val="1"/>
          <w:numId w:val="23"/>
        </w:numPr>
        <w:spacing w:before="100" w:beforeAutospacing="1" w:after="100" w:afterAutospacing="1"/>
        <w:rPr>
          <w:sz w:val="24"/>
          <w:szCs w:val="24"/>
          <w:lang w:val="en-IN" w:eastAsia="en-IN"/>
        </w:rPr>
      </w:pPr>
      <w:r w:rsidRPr="005C4411">
        <w:rPr>
          <w:sz w:val="24"/>
          <w:szCs w:val="24"/>
          <w:lang w:val="en-IN" w:eastAsia="en-IN"/>
        </w:rPr>
        <w:t>Can record sales transactions, view sales performance, and generate reports based on their own activities.</w:t>
      </w:r>
    </w:p>
    <w:p w14:paraId="6BCA52E0" w14:textId="77777777" w:rsidR="005C4411" w:rsidRPr="005C4411" w:rsidRDefault="005C4411" w:rsidP="005C4411">
      <w:pPr>
        <w:numPr>
          <w:ilvl w:val="1"/>
          <w:numId w:val="23"/>
        </w:numPr>
        <w:spacing w:before="100" w:beforeAutospacing="1" w:after="100" w:afterAutospacing="1"/>
        <w:rPr>
          <w:sz w:val="24"/>
          <w:szCs w:val="24"/>
          <w:lang w:val="en-IN" w:eastAsia="en-IN"/>
        </w:rPr>
      </w:pPr>
      <w:r w:rsidRPr="005C4411">
        <w:rPr>
          <w:sz w:val="24"/>
          <w:szCs w:val="24"/>
          <w:lang w:val="en-IN" w:eastAsia="en-IN"/>
        </w:rPr>
        <w:t>No access to employee management, product management, or supplier management functionalities.</w:t>
      </w:r>
    </w:p>
    <w:p w14:paraId="25C48930" w14:textId="77777777" w:rsidR="00EA508A" w:rsidRDefault="00EA508A">
      <w:pPr>
        <w:spacing w:before="2" w:line="160" w:lineRule="exact"/>
        <w:rPr>
          <w:sz w:val="16"/>
          <w:szCs w:val="16"/>
        </w:rPr>
      </w:pPr>
    </w:p>
    <w:p w14:paraId="7FCFBFF0" w14:textId="77777777" w:rsidR="00EA508A" w:rsidRDefault="00EA508A">
      <w:pPr>
        <w:spacing w:line="200" w:lineRule="exact"/>
      </w:pPr>
    </w:p>
    <w:p w14:paraId="600361A8" w14:textId="77777777" w:rsidR="00EA508A" w:rsidRDefault="00EA508A">
      <w:pPr>
        <w:spacing w:line="200" w:lineRule="exact"/>
      </w:pPr>
    </w:p>
    <w:p w14:paraId="5F7C78C8" w14:textId="22A1E30A" w:rsidR="00EA508A" w:rsidRPr="00CD1C88" w:rsidRDefault="00A93158" w:rsidP="00CD1C88">
      <w:pPr>
        <w:ind w:right="1905"/>
        <w:jc w:val="both"/>
        <w:rPr>
          <w:b/>
          <w:bCs/>
          <w:sz w:val="32"/>
          <w:szCs w:val="32"/>
        </w:rPr>
      </w:pPr>
      <w:proofErr w:type="gramStart"/>
      <w:r w:rsidRPr="00CD1C88">
        <w:rPr>
          <w:b/>
          <w:bCs/>
          <w:sz w:val="32"/>
          <w:szCs w:val="32"/>
        </w:rPr>
        <w:t>3.2</w:t>
      </w:r>
      <w:r w:rsidR="00CD1C88" w:rsidRPr="00CD1C88">
        <w:rPr>
          <w:b/>
          <w:bCs/>
          <w:sz w:val="32"/>
          <w:szCs w:val="32"/>
        </w:rPr>
        <w:t xml:space="preserve">  </w:t>
      </w:r>
      <w:proofErr w:type="spellStart"/>
      <w:r w:rsidRPr="00CD1C88">
        <w:rPr>
          <w:b/>
          <w:bCs/>
          <w:sz w:val="32"/>
          <w:szCs w:val="32"/>
        </w:rPr>
        <w:t>FunctionalRequirements</w:t>
      </w:r>
      <w:proofErr w:type="spellEnd"/>
      <w:proofErr w:type="gramEnd"/>
    </w:p>
    <w:p w14:paraId="4532835F" w14:textId="77777777" w:rsidR="00EA508A" w:rsidRDefault="00EA508A">
      <w:pPr>
        <w:spacing w:before="6" w:line="180" w:lineRule="exact"/>
        <w:rPr>
          <w:sz w:val="18"/>
          <w:szCs w:val="18"/>
        </w:rPr>
      </w:pPr>
    </w:p>
    <w:p w14:paraId="6DCA1C7D" w14:textId="77777777" w:rsidR="00C20AF7" w:rsidRPr="00C20AF7" w:rsidRDefault="00C20AF7" w:rsidP="00C20AF7">
      <w:pPr>
        <w:spacing w:before="100" w:beforeAutospacing="1" w:after="100" w:afterAutospacing="1"/>
        <w:rPr>
          <w:sz w:val="24"/>
          <w:szCs w:val="24"/>
          <w:lang w:val="en-IN" w:eastAsia="en-IN"/>
        </w:rPr>
      </w:pPr>
      <w:r w:rsidRPr="00C20AF7">
        <w:rPr>
          <w:sz w:val="24"/>
          <w:szCs w:val="24"/>
          <w:lang w:val="en-IN" w:eastAsia="en-IN"/>
        </w:rPr>
        <w:t>The functional requirements outline the essential actions and operations for the system. These requirements focus on user authentication, role management, and features available to admins and employees.</w:t>
      </w:r>
    </w:p>
    <w:p w14:paraId="7DB3E895" w14:textId="3DA78E97" w:rsidR="00C20AF7" w:rsidRPr="00C20AF7" w:rsidRDefault="00CD1C88" w:rsidP="00C20AF7">
      <w:pPr>
        <w:spacing w:before="100" w:beforeAutospacing="1" w:after="100" w:afterAutospacing="1"/>
        <w:outlineLvl w:val="3"/>
        <w:rPr>
          <w:b/>
          <w:bCs/>
          <w:sz w:val="28"/>
          <w:szCs w:val="28"/>
          <w:lang w:val="en-IN" w:eastAsia="en-IN"/>
        </w:rPr>
      </w:pPr>
      <w:r>
        <w:rPr>
          <w:b/>
          <w:bCs/>
          <w:sz w:val="28"/>
          <w:szCs w:val="28"/>
          <w:lang w:val="en-IN" w:eastAsia="en-IN"/>
        </w:rPr>
        <w:t xml:space="preserve">    </w:t>
      </w:r>
      <w:r w:rsidR="00C20AF7" w:rsidRPr="00C20AF7">
        <w:rPr>
          <w:b/>
          <w:bCs/>
          <w:sz w:val="28"/>
          <w:szCs w:val="28"/>
          <w:lang w:val="en-IN" w:eastAsia="en-IN"/>
        </w:rPr>
        <w:t>User Authentication and Role Management:</w:t>
      </w:r>
    </w:p>
    <w:p w14:paraId="79EEA206" w14:textId="77777777" w:rsidR="00C20AF7" w:rsidRPr="00C20AF7" w:rsidRDefault="00C20AF7" w:rsidP="00C20AF7">
      <w:pPr>
        <w:numPr>
          <w:ilvl w:val="0"/>
          <w:numId w:val="24"/>
        </w:numPr>
        <w:spacing w:before="100" w:beforeAutospacing="1" w:after="100" w:afterAutospacing="1"/>
        <w:rPr>
          <w:sz w:val="24"/>
          <w:szCs w:val="24"/>
          <w:lang w:val="en-IN" w:eastAsia="en-IN"/>
        </w:rPr>
      </w:pPr>
      <w:r w:rsidRPr="00C20AF7">
        <w:rPr>
          <w:b/>
          <w:bCs/>
          <w:sz w:val="24"/>
          <w:szCs w:val="24"/>
          <w:lang w:val="en-IN" w:eastAsia="en-IN"/>
        </w:rPr>
        <w:t>Login:</w:t>
      </w:r>
      <w:r w:rsidRPr="00C20AF7">
        <w:rPr>
          <w:sz w:val="24"/>
          <w:szCs w:val="24"/>
          <w:lang w:val="en-IN" w:eastAsia="en-IN"/>
        </w:rPr>
        <w:t xml:space="preserve"> Both admins and employees will log in using a username and password. Admins will have full access to the system, while employees will have restricted access based on their roles.</w:t>
      </w:r>
    </w:p>
    <w:p w14:paraId="52CAB0CC" w14:textId="77777777" w:rsidR="00C20AF7" w:rsidRPr="00C20AF7" w:rsidRDefault="00C20AF7" w:rsidP="00C20AF7">
      <w:pPr>
        <w:numPr>
          <w:ilvl w:val="0"/>
          <w:numId w:val="24"/>
        </w:numPr>
        <w:spacing w:before="100" w:beforeAutospacing="1" w:after="100" w:afterAutospacing="1"/>
        <w:rPr>
          <w:sz w:val="24"/>
          <w:szCs w:val="24"/>
          <w:lang w:val="en-IN" w:eastAsia="en-IN"/>
        </w:rPr>
      </w:pPr>
      <w:r w:rsidRPr="00C20AF7">
        <w:rPr>
          <w:b/>
          <w:bCs/>
          <w:sz w:val="24"/>
          <w:szCs w:val="24"/>
          <w:lang w:val="en-IN" w:eastAsia="en-IN"/>
        </w:rPr>
        <w:t>Logout:</w:t>
      </w:r>
      <w:r w:rsidRPr="00C20AF7">
        <w:rPr>
          <w:sz w:val="24"/>
          <w:szCs w:val="24"/>
          <w:lang w:val="en-IN" w:eastAsia="en-IN"/>
        </w:rPr>
        <w:t xml:space="preserve"> Both admins and employees can securely log out of the system.</w:t>
      </w:r>
    </w:p>
    <w:p w14:paraId="44ED5C40" w14:textId="3203D967" w:rsidR="00C20AF7" w:rsidRPr="00C20AF7" w:rsidRDefault="00CD1C88" w:rsidP="00C20AF7">
      <w:pPr>
        <w:spacing w:before="100" w:beforeAutospacing="1" w:after="100" w:afterAutospacing="1"/>
        <w:outlineLvl w:val="3"/>
        <w:rPr>
          <w:b/>
          <w:bCs/>
          <w:sz w:val="28"/>
          <w:szCs w:val="28"/>
          <w:lang w:val="en-IN" w:eastAsia="en-IN"/>
        </w:rPr>
      </w:pPr>
      <w:r>
        <w:rPr>
          <w:b/>
          <w:bCs/>
          <w:sz w:val="28"/>
          <w:szCs w:val="28"/>
          <w:lang w:val="en-IN" w:eastAsia="en-IN"/>
        </w:rPr>
        <w:t xml:space="preserve">    </w:t>
      </w:r>
      <w:r w:rsidR="00C20AF7" w:rsidRPr="00C20AF7">
        <w:rPr>
          <w:b/>
          <w:bCs/>
          <w:sz w:val="28"/>
          <w:szCs w:val="28"/>
          <w:lang w:val="en-IN" w:eastAsia="en-IN"/>
        </w:rPr>
        <w:t>Admin Features:</w:t>
      </w:r>
    </w:p>
    <w:p w14:paraId="60F8CA6E" w14:textId="77777777" w:rsidR="00C20AF7" w:rsidRDefault="00C20AF7" w:rsidP="00C20AF7">
      <w:pPr>
        <w:numPr>
          <w:ilvl w:val="0"/>
          <w:numId w:val="25"/>
        </w:numPr>
        <w:spacing w:before="100" w:beforeAutospacing="1" w:after="100" w:afterAutospacing="1"/>
        <w:rPr>
          <w:sz w:val="24"/>
          <w:szCs w:val="24"/>
          <w:lang w:val="en-IN" w:eastAsia="en-IN"/>
        </w:rPr>
      </w:pPr>
      <w:r w:rsidRPr="00C20AF7">
        <w:rPr>
          <w:b/>
          <w:bCs/>
          <w:sz w:val="24"/>
          <w:szCs w:val="24"/>
          <w:lang w:val="en-IN" w:eastAsia="en-IN"/>
        </w:rPr>
        <w:t>Employee Management:</w:t>
      </w:r>
      <w:r w:rsidRPr="00C20AF7">
        <w:rPr>
          <w:sz w:val="24"/>
          <w:szCs w:val="24"/>
          <w:lang w:val="en-IN" w:eastAsia="en-IN"/>
        </w:rPr>
        <w:t xml:space="preserve"> Admins can add, update, and delete employee records. They can also view a list of employees.</w:t>
      </w:r>
    </w:p>
    <w:p w14:paraId="6FC8D68E" w14:textId="77777777" w:rsidR="00A35D9B" w:rsidRDefault="00A35D9B" w:rsidP="00A35D9B">
      <w:pPr>
        <w:spacing w:before="32"/>
        <w:rPr>
          <w:sz w:val="22"/>
          <w:szCs w:val="22"/>
        </w:rPr>
        <w:sectPr w:rsidR="00A35D9B" w:rsidSect="00A35D9B">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2024-25</w:t>
      </w:r>
    </w:p>
    <w:p w14:paraId="270CC4C5" w14:textId="3502AD2A" w:rsidR="00EC11E6" w:rsidRPr="00C20AF7" w:rsidRDefault="00A93158" w:rsidP="00EC11E6">
      <w:pPr>
        <w:spacing w:before="81" w:line="240" w:lineRule="exact"/>
        <w:ind w:left="9923" w:right="-1340" w:hanging="10632"/>
        <w:rPr>
          <w:sz w:val="22"/>
          <w:szCs w:val="22"/>
        </w:rPr>
      </w:pPr>
      <w:bookmarkStart w:id="10" w:name="_Hlk183900554"/>
      <w:r>
        <w:rPr>
          <w:position w:val="-1"/>
          <w:sz w:val="22"/>
          <w:szCs w:val="22"/>
        </w:rPr>
        <w:lastRenderedPageBreak/>
        <w:t xml:space="preserve">Topic- </w:t>
      </w:r>
      <w:r w:rsidR="00E57E0E">
        <w:rPr>
          <w:position w:val="-1"/>
          <w:sz w:val="16"/>
          <w:szCs w:val="16"/>
        </w:rPr>
        <w:t>PRABHAT AUTOMOBILES-INVENTORY EMPLOYEE MANAGEMENT SYSTEM</w:t>
      </w:r>
      <w:bookmarkEnd w:id="10"/>
      <w:r>
        <w:rPr>
          <w:position w:val="-1"/>
          <w:sz w:val="16"/>
          <w:szCs w:val="16"/>
        </w:rPr>
        <w:t xml:space="preserve">                                                                                                                                                                          </w:t>
      </w:r>
      <w:r>
        <w:rPr>
          <w:position w:val="-1"/>
          <w:sz w:val="22"/>
          <w:szCs w:val="22"/>
        </w:rPr>
        <w:t>28</w:t>
      </w:r>
    </w:p>
    <w:p w14:paraId="2FE59162" w14:textId="77777777" w:rsidR="00EC11E6" w:rsidRPr="00C20AF7" w:rsidRDefault="00EC11E6" w:rsidP="00EC11E6">
      <w:pPr>
        <w:numPr>
          <w:ilvl w:val="0"/>
          <w:numId w:val="25"/>
        </w:numPr>
        <w:spacing w:before="100" w:beforeAutospacing="1" w:after="100" w:afterAutospacing="1"/>
        <w:rPr>
          <w:sz w:val="24"/>
          <w:szCs w:val="24"/>
          <w:lang w:val="en-IN" w:eastAsia="en-IN"/>
        </w:rPr>
      </w:pPr>
      <w:r w:rsidRPr="00C20AF7">
        <w:rPr>
          <w:b/>
          <w:bCs/>
          <w:sz w:val="24"/>
          <w:szCs w:val="24"/>
          <w:lang w:val="en-IN" w:eastAsia="en-IN"/>
        </w:rPr>
        <w:t>Product Management:</w:t>
      </w:r>
      <w:r w:rsidRPr="00C20AF7">
        <w:rPr>
          <w:sz w:val="24"/>
          <w:szCs w:val="24"/>
          <w:lang w:val="en-IN" w:eastAsia="en-IN"/>
        </w:rPr>
        <w:t xml:space="preserve"> Admins can manage the product inventory by adding, updating, and deleting products. They can also check product details and stock levels.</w:t>
      </w:r>
    </w:p>
    <w:p w14:paraId="150731F3" w14:textId="77777777" w:rsidR="00EC11E6" w:rsidRPr="00C20AF7" w:rsidRDefault="00EC11E6" w:rsidP="00EC11E6">
      <w:pPr>
        <w:numPr>
          <w:ilvl w:val="0"/>
          <w:numId w:val="25"/>
        </w:numPr>
        <w:spacing w:before="100" w:beforeAutospacing="1" w:after="100" w:afterAutospacing="1"/>
        <w:rPr>
          <w:sz w:val="24"/>
          <w:szCs w:val="24"/>
          <w:lang w:val="en-IN" w:eastAsia="en-IN"/>
        </w:rPr>
      </w:pPr>
      <w:r w:rsidRPr="00C20AF7">
        <w:rPr>
          <w:b/>
          <w:bCs/>
          <w:sz w:val="24"/>
          <w:szCs w:val="24"/>
          <w:lang w:val="en-IN" w:eastAsia="en-IN"/>
        </w:rPr>
        <w:t>Category Management:</w:t>
      </w:r>
      <w:r w:rsidRPr="00C20AF7">
        <w:rPr>
          <w:sz w:val="24"/>
          <w:szCs w:val="24"/>
          <w:lang w:val="en-IN" w:eastAsia="en-IN"/>
        </w:rPr>
        <w:t xml:space="preserve"> Admins have the ability to add and delete product categories.</w:t>
      </w:r>
    </w:p>
    <w:p w14:paraId="5013E67B" w14:textId="77777777" w:rsidR="00EC11E6" w:rsidRPr="00C20AF7" w:rsidRDefault="00EC11E6" w:rsidP="00EC11E6">
      <w:pPr>
        <w:numPr>
          <w:ilvl w:val="0"/>
          <w:numId w:val="25"/>
        </w:numPr>
        <w:spacing w:before="100" w:beforeAutospacing="1" w:after="100" w:afterAutospacing="1"/>
        <w:rPr>
          <w:sz w:val="24"/>
          <w:szCs w:val="24"/>
          <w:lang w:val="en-IN" w:eastAsia="en-IN"/>
        </w:rPr>
      </w:pPr>
      <w:r w:rsidRPr="00C20AF7">
        <w:rPr>
          <w:b/>
          <w:bCs/>
          <w:sz w:val="24"/>
          <w:szCs w:val="24"/>
          <w:lang w:val="en-IN" w:eastAsia="en-IN"/>
        </w:rPr>
        <w:t>Supplier Management:</w:t>
      </w:r>
      <w:r w:rsidRPr="00C20AF7">
        <w:rPr>
          <w:sz w:val="24"/>
          <w:szCs w:val="24"/>
          <w:lang w:val="en-IN" w:eastAsia="en-IN"/>
        </w:rPr>
        <w:t xml:space="preserve"> Admins can manage supplier details, including adding, updating, and deleting records.</w:t>
      </w:r>
    </w:p>
    <w:p w14:paraId="267DE729" w14:textId="77777777" w:rsidR="00EC11E6" w:rsidRPr="00C20AF7" w:rsidRDefault="00EC11E6" w:rsidP="00EC11E6">
      <w:pPr>
        <w:numPr>
          <w:ilvl w:val="0"/>
          <w:numId w:val="25"/>
        </w:numPr>
        <w:spacing w:before="100" w:beforeAutospacing="1" w:after="100" w:afterAutospacing="1"/>
        <w:rPr>
          <w:sz w:val="24"/>
          <w:szCs w:val="24"/>
          <w:lang w:val="en-IN" w:eastAsia="en-IN"/>
        </w:rPr>
      </w:pPr>
      <w:r w:rsidRPr="00C20AF7">
        <w:rPr>
          <w:b/>
          <w:bCs/>
          <w:sz w:val="24"/>
          <w:szCs w:val="24"/>
          <w:lang w:val="en-IN" w:eastAsia="en-IN"/>
        </w:rPr>
        <w:t>Sales Reporting:</w:t>
      </w:r>
      <w:r w:rsidRPr="00C20AF7">
        <w:rPr>
          <w:sz w:val="24"/>
          <w:szCs w:val="24"/>
          <w:lang w:val="en-IN" w:eastAsia="en-IN"/>
        </w:rPr>
        <w:t xml:space="preserve"> Admins can generate comprehensive reports on sales, inventory levels, and employee performance.</w:t>
      </w:r>
    </w:p>
    <w:p w14:paraId="119B2004" w14:textId="303A7F67" w:rsidR="00EC11E6" w:rsidRPr="00C20AF7" w:rsidRDefault="00CD1C88" w:rsidP="00EC11E6">
      <w:pPr>
        <w:spacing w:before="100" w:beforeAutospacing="1" w:after="100" w:afterAutospacing="1"/>
        <w:outlineLvl w:val="3"/>
        <w:rPr>
          <w:b/>
          <w:bCs/>
          <w:sz w:val="28"/>
          <w:szCs w:val="28"/>
          <w:lang w:val="en-IN" w:eastAsia="en-IN"/>
        </w:rPr>
      </w:pPr>
      <w:r>
        <w:rPr>
          <w:b/>
          <w:bCs/>
          <w:sz w:val="28"/>
          <w:szCs w:val="28"/>
          <w:lang w:val="en-IN" w:eastAsia="en-IN"/>
        </w:rPr>
        <w:t xml:space="preserve">  </w:t>
      </w:r>
      <w:r w:rsidR="00EC11E6" w:rsidRPr="00C20AF7">
        <w:rPr>
          <w:b/>
          <w:bCs/>
          <w:sz w:val="28"/>
          <w:szCs w:val="28"/>
          <w:lang w:val="en-IN" w:eastAsia="en-IN"/>
        </w:rPr>
        <w:t>Dashboards:</w:t>
      </w:r>
    </w:p>
    <w:p w14:paraId="0727FC4B" w14:textId="77777777" w:rsidR="00EC11E6" w:rsidRPr="00C20AF7" w:rsidRDefault="00EC11E6" w:rsidP="00EC11E6">
      <w:pPr>
        <w:numPr>
          <w:ilvl w:val="0"/>
          <w:numId w:val="27"/>
        </w:numPr>
        <w:spacing w:before="100" w:beforeAutospacing="1" w:after="100" w:afterAutospacing="1"/>
        <w:rPr>
          <w:sz w:val="24"/>
          <w:szCs w:val="24"/>
          <w:lang w:val="en-IN" w:eastAsia="en-IN"/>
        </w:rPr>
      </w:pPr>
      <w:r w:rsidRPr="00C20AF7">
        <w:rPr>
          <w:b/>
          <w:bCs/>
          <w:sz w:val="24"/>
          <w:szCs w:val="24"/>
          <w:lang w:val="en-IN" w:eastAsia="en-IN"/>
        </w:rPr>
        <w:t>Admin Dashboard:</w:t>
      </w:r>
      <w:r w:rsidRPr="00C20AF7">
        <w:rPr>
          <w:sz w:val="24"/>
          <w:szCs w:val="24"/>
          <w:lang w:val="en-IN" w:eastAsia="en-IN"/>
        </w:rPr>
        <w:t xml:space="preserve"> Provides an overview of the entire system, showing total employees, products, categories, sales, and inventory status.</w:t>
      </w:r>
    </w:p>
    <w:p w14:paraId="24067D9F" w14:textId="77777777" w:rsidR="00EC11E6" w:rsidRPr="00C20AF7" w:rsidRDefault="00EC11E6" w:rsidP="00EC11E6">
      <w:pPr>
        <w:numPr>
          <w:ilvl w:val="0"/>
          <w:numId w:val="27"/>
        </w:numPr>
        <w:spacing w:before="100" w:beforeAutospacing="1" w:after="100" w:afterAutospacing="1"/>
        <w:rPr>
          <w:sz w:val="24"/>
          <w:szCs w:val="24"/>
          <w:lang w:val="en-IN" w:eastAsia="en-IN"/>
        </w:rPr>
      </w:pPr>
      <w:r w:rsidRPr="00C20AF7">
        <w:rPr>
          <w:b/>
          <w:bCs/>
          <w:sz w:val="24"/>
          <w:szCs w:val="24"/>
          <w:lang w:val="en-IN" w:eastAsia="en-IN"/>
        </w:rPr>
        <w:t>Employee Dashboard:</w:t>
      </w:r>
      <w:r w:rsidRPr="00C20AF7">
        <w:rPr>
          <w:sz w:val="24"/>
          <w:szCs w:val="24"/>
          <w:lang w:val="en-IN" w:eastAsia="en-IN"/>
        </w:rPr>
        <w:t xml:space="preserve"> Displays the employee’s sales performance, including relevant reports and metrics.</w:t>
      </w:r>
    </w:p>
    <w:p w14:paraId="280E1554" w14:textId="159B5DAD" w:rsidR="00EC11E6" w:rsidRPr="00C20AF7" w:rsidRDefault="00CD1C88" w:rsidP="00EC11E6">
      <w:pPr>
        <w:spacing w:before="100" w:beforeAutospacing="1" w:after="100" w:afterAutospacing="1"/>
        <w:outlineLvl w:val="3"/>
        <w:rPr>
          <w:b/>
          <w:bCs/>
          <w:sz w:val="28"/>
          <w:szCs w:val="28"/>
          <w:lang w:val="en-IN" w:eastAsia="en-IN"/>
        </w:rPr>
      </w:pPr>
      <w:r>
        <w:rPr>
          <w:b/>
          <w:bCs/>
          <w:sz w:val="28"/>
          <w:szCs w:val="28"/>
          <w:lang w:val="en-IN" w:eastAsia="en-IN"/>
        </w:rPr>
        <w:t xml:space="preserve">   </w:t>
      </w:r>
      <w:r w:rsidR="00EC11E6" w:rsidRPr="00C20AF7">
        <w:rPr>
          <w:b/>
          <w:bCs/>
          <w:sz w:val="28"/>
          <w:szCs w:val="28"/>
          <w:lang w:val="en-IN" w:eastAsia="en-IN"/>
        </w:rPr>
        <w:t>Security Features:</w:t>
      </w:r>
    </w:p>
    <w:p w14:paraId="3F5505D1" w14:textId="77777777" w:rsidR="00EC11E6" w:rsidRPr="00C20AF7" w:rsidRDefault="00EC11E6" w:rsidP="00EC11E6">
      <w:pPr>
        <w:numPr>
          <w:ilvl w:val="0"/>
          <w:numId w:val="28"/>
        </w:numPr>
        <w:spacing w:before="100" w:beforeAutospacing="1" w:after="100" w:afterAutospacing="1"/>
        <w:rPr>
          <w:sz w:val="24"/>
          <w:szCs w:val="24"/>
          <w:lang w:val="en-IN" w:eastAsia="en-IN"/>
        </w:rPr>
      </w:pPr>
      <w:r w:rsidRPr="00C20AF7">
        <w:rPr>
          <w:b/>
          <w:bCs/>
          <w:sz w:val="24"/>
          <w:szCs w:val="24"/>
          <w:lang w:val="en-IN" w:eastAsia="en-IN"/>
        </w:rPr>
        <w:t>Password Protection:</w:t>
      </w:r>
      <w:r w:rsidRPr="00C20AF7">
        <w:rPr>
          <w:sz w:val="24"/>
          <w:szCs w:val="24"/>
          <w:lang w:val="en-IN" w:eastAsia="en-IN"/>
        </w:rPr>
        <w:t xml:space="preserve"> All user passwords will be securely stored using encryption techniques.</w:t>
      </w:r>
    </w:p>
    <w:p w14:paraId="29048ADC" w14:textId="77777777" w:rsidR="00EA508A" w:rsidRDefault="00EC11E6" w:rsidP="00BB34AA">
      <w:pPr>
        <w:numPr>
          <w:ilvl w:val="0"/>
          <w:numId w:val="28"/>
        </w:numPr>
        <w:spacing w:before="100" w:beforeAutospacing="1" w:after="100" w:afterAutospacing="1"/>
        <w:rPr>
          <w:sz w:val="24"/>
          <w:szCs w:val="24"/>
          <w:lang w:val="en-IN" w:eastAsia="en-IN"/>
        </w:rPr>
      </w:pPr>
      <w:r w:rsidRPr="00C20AF7">
        <w:rPr>
          <w:b/>
          <w:bCs/>
          <w:sz w:val="24"/>
          <w:szCs w:val="24"/>
          <w:lang w:val="en-IN" w:eastAsia="en-IN"/>
        </w:rPr>
        <w:t>Role-Based Access Control:</w:t>
      </w:r>
      <w:r w:rsidRPr="00C20AF7">
        <w:rPr>
          <w:sz w:val="24"/>
          <w:szCs w:val="24"/>
          <w:lang w:val="en-IN" w:eastAsia="en-IN"/>
        </w:rPr>
        <w:t xml:space="preserve"> Admins have access to all features of the system, while employees are restricted to sales-related functionalities</w:t>
      </w:r>
    </w:p>
    <w:p w14:paraId="0517AC41" w14:textId="47B86CAC" w:rsidR="00E82D52" w:rsidRPr="00CD1C88" w:rsidRDefault="00E930CD" w:rsidP="00E930CD">
      <w:pPr>
        <w:spacing w:before="100" w:beforeAutospacing="1" w:after="100" w:afterAutospacing="1"/>
        <w:rPr>
          <w:b/>
          <w:bCs/>
          <w:sz w:val="28"/>
          <w:szCs w:val="28"/>
          <w:lang w:val="en-IN" w:eastAsia="en-IN"/>
        </w:rPr>
      </w:pPr>
      <w:r w:rsidRPr="00CD1C88">
        <w:rPr>
          <w:b/>
          <w:bCs/>
          <w:sz w:val="28"/>
          <w:szCs w:val="28"/>
          <w:lang w:val="en-IN" w:eastAsia="en-IN"/>
        </w:rPr>
        <w:t xml:space="preserve">3.3    </w:t>
      </w:r>
      <w:proofErr w:type="gramStart"/>
      <w:r w:rsidRPr="00CD1C88">
        <w:rPr>
          <w:b/>
          <w:bCs/>
          <w:sz w:val="28"/>
          <w:szCs w:val="28"/>
          <w:lang w:val="en-IN" w:eastAsia="en-IN"/>
        </w:rPr>
        <w:t>NON FUNCTIO</w:t>
      </w:r>
      <w:r w:rsidR="00E82D52" w:rsidRPr="00CD1C88">
        <w:rPr>
          <w:b/>
          <w:bCs/>
          <w:sz w:val="28"/>
          <w:szCs w:val="28"/>
          <w:lang w:val="en-IN" w:eastAsia="en-IN"/>
        </w:rPr>
        <w:t>NAL</w:t>
      </w:r>
      <w:proofErr w:type="gramEnd"/>
      <w:r w:rsidR="00E82D52" w:rsidRPr="00CD1C88">
        <w:rPr>
          <w:b/>
          <w:bCs/>
          <w:sz w:val="28"/>
          <w:szCs w:val="28"/>
          <w:lang w:val="en-IN" w:eastAsia="en-IN"/>
        </w:rPr>
        <w:t xml:space="preserve"> REQUIREMENTS:</w:t>
      </w:r>
    </w:p>
    <w:p w14:paraId="50F17DD0" w14:textId="7B1C1D63" w:rsidR="005D2515" w:rsidRPr="00CC6A48" w:rsidRDefault="00A1623C" w:rsidP="00A1623C">
      <w:pPr>
        <w:spacing w:before="100" w:beforeAutospacing="1" w:after="100" w:afterAutospacing="1" w:line="276" w:lineRule="auto"/>
        <w:rPr>
          <w:sz w:val="24"/>
          <w:szCs w:val="24"/>
          <w:lang w:eastAsia="en-IN"/>
        </w:rPr>
        <w:sectPr w:rsidR="005D2515" w:rsidRPr="00CC6A48">
          <w:pgSz w:w="12240" w:h="15840"/>
          <w:pgMar w:top="640" w:right="1340" w:bottom="280" w:left="1340" w:header="720" w:footer="720" w:gutter="0"/>
          <w:cols w:space="720"/>
        </w:sectPr>
      </w:pPr>
      <w:r>
        <w:rPr>
          <w:sz w:val="24"/>
          <w:szCs w:val="24"/>
          <w:lang w:eastAsia="en-IN"/>
        </w:rPr>
        <w:t>I</w:t>
      </w:r>
      <w:r w:rsidR="0098176C" w:rsidRPr="0098176C">
        <w:rPr>
          <w:sz w:val="24"/>
          <w:szCs w:val="24"/>
          <w:lang w:eastAsia="en-IN"/>
        </w:rPr>
        <w:t>n the initial stages of system development, non-functional requirements focus on ensuring the system is secure, scalable, and user-friendly. Performance-wise, pages should load within 3-5 seconds, and the homepage and dashboard should be optimized for quick loading. Scalability should support a small to medium user base, with efficient handling of initial data sets. Availability is key, with a target of 95-98% uptime and basic backup procedures in place. Security features like password encryption and role-based access control will be implemented from the start. The user interface will be simple and intuitive, focusing on usability, while ensuring accessibility on desktop devices. Code will be structured for maintainability, with basic error logging for troubleshooting. Finally, compliance with data protection regulations (e.g., GDPR) will be ensured to protect user privacy. These requirements lay the foundation for a secure, efficient, and scalable system that can grow over tim</w:t>
      </w:r>
      <w:r w:rsidR="005D2515">
        <w:rPr>
          <w:sz w:val="24"/>
          <w:szCs w:val="24"/>
          <w:lang w:eastAsia="en-IN"/>
        </w:rPr>
        <w:t>e.</w:t>
      </w:r>
    </w:p>
    <w:p w14:paraId="41BF64A5" w14:textId="1CD9068F" w:rsidR="003A4DAB" w:rsidRPr="00A1623C" w:rsidRDefault="003A4DAB" w:rsidP="005D2515">
      <w:pPr>
        <w:spacing w:before="24"/>
        <w:ind w:right="-62"/>
        <w:rPr>
          <w:b/>
          <w:bCs/>
          <w:sz w:val="12"/>
          <w:szCs w:val="12"/>
        </w:rPr>
        <w:sectPr w:rsidR="003A4DAB" w:rsidRPr="00A1623C" w:rsidSect="00142F4F">
          <w:type w:val="continuous"/>
          <w:pgSz w:w="12240" w:h="15840"/>
          <w:pgMar w:top="640" w:right="1340" w:bottom="280" w:left="1340" w:header="720" w:footer="720" w:gutter="0"/>
          <w:cols w:num="2" w:space="154" w:equalWidth="0">
            <w:col w:w="4243" w:space="588"/>
            <w:col w:w="4729"/>
          </w:cols>
        </w:sectPr>
      </w:pPr>
    </w:p>
    <w:p w14:paraId="48FF6D33" w14:textId="77777777" w:rsidR="0072150B" w:rsidRDefault="0072150B" w:rsidP="00A1623C">
      <w:pPr>
        <w:spacing w:before="26" w:line="257" w:lineRule="auto"/>
        <w:ind w:right="70"/>
        <w:jc w:val="both"/>
        <w:rPr>
          <w:sz w:val="24"/>
          <w:szCs w:val="24"/>
        </w:rPr>
      </w:pPr>
    </w:p>
    <w:p w14:paraId="34D0111B" w14:textId="77777777" w:rsidR="0072150B" w:rsidRDefault="0072150B" w:rsidP="00A1623C">
      <w:pPr>
        <w:spacing w:before="26" w:line="257" w:lineRule="auto"/>
        <w:ind w:right="70"/>
        <w:jc w:val="both"/>
        <w:rPr>
          <w:sz w:val="24"/>
          <w:szCs w:val="24"/>
        </w:rPr>
      </w:pPr>
    </w:p>
    <w:p w14:paraId="31010C37" w14:textId="77777777" w:rsidR="0072150B" w:rsidRDefault="0072150B" w:rsidP="00A1623C">
      <w:pPr>
        <w:spacing w:before="26" w:line="257" w:lineRule="auto"/>
        <w:ind w:right="70"/>
        <w:jc w:val="both"/>
        <w:rPr>
          <w:sz w:val="24"/>
          <w:szCs w:val="24"/>
        </w:rPr>
      </w:pPr>
    </w:p>
    <w:p w14:paraId="47416D36" w14:textId="77777777" w:rsidR="0072150B" w:rsidRDefault="0072150B" w:rsidP="00A1623C">
      <w:pPr>
        <w:spacing w:before="26" w:line="257" w:lineRule="auto"/>
        <w:ind w:right="70"/>
        <w:jc w:val="both"/>
        <w:rPr>
          <w:sz w:val="24"/>
          <w:szCs w:val="24"/>
        </w:rPr>
      </w:pPr>
    </w:p>
    <w:p w14:paraId="1F9CA496" w14:textId="77777777" w:rsidR="0072150B" w:rsidRDefault="0072150B" w:rsidP="00A1623C">
      <w:pPr>
        <w:spacing w:before="26" w:line="257" w:lineRule="auto"/>
        <w:ind w:right="70"/>
        <w:jc w:val="both"/>
        <w:rPr>
          <w:sz w:val="24"/>
          <w:szCs w:val="24"/>
        </w:rPr>
      </w:pPr>
    </w:p>
    <w:p w14:paraId="50B79F32" w14:textId="34078596" w:rsidR="00EA508A" w:rsidRPr="00A1623C" w:rsidRDefault="00000000" w:rsidP="00A1623C">
      <w:pPr>
        <w:spacing w:before="26" w:line="257" w:lineRule="auto"/>
        <w:ind w:right="70"/>
        <w:jc w:val="both"/>
        <w:rPr>
          <w:sz w:val="24"/>
          <w:szCs w:val="24"/>
        </w:rPr>
      </w:pPr>
      <w:r>
        <w:pict w14:anchorId="7B0144DC">
          <v:group id="_x0000_s3826" style="position:absolute;left:0;text-align:left;margin-left:22.45pt;margin-top:22.45pt;width:567.1pt;height:747.1pt;z-index:-251655168;mso-position-horizontal-relative:page;mso-position-vertical-relative:page" coordorigin="449,449" coordsize="11342,14942">
            <v:shape id="_x0000_s3840" style="position:absolute;left:510;top:480;width:0;height:89" coordorigin="510,480" coordsize="0,89" path="m510,569r,-89e" filled="f" strokeweight="3.1pt">
              <v:path arrowok="t"/>
            </v:shape>
            <v:shape id="_x0000_s3839" style="position:absolute;left:480;top:510;width:89;height:0" coordorigin="480,510" coordsize="89,0" path="m480,510r89,e" filled="f" strokeweight="3.1pt">
              <v:path arrowok="t"/>
            </v:shape>
            <v:shape id="_x0000_s3838" type="#_x0000_t75" style="position:absolute;left:569;top:480;width:11102;height:89">
              <v:imagedata r:id="rId8" o:title=""/>
            </v:shape>
            <v:shape id="_x0000_s3837" style="position:absolute;left:11753;top:480;width:0;height:89" coordorigin="11753,480" coordsize="0,89" path="m11753,569r,-89e" filled="f" strokeweight=".82pt">
              <v:path arrowok="t"/>
            </v:shape>
            <v:shape id="_x0000_s3836" style="position:absolute;left:11671;top:510;width:89;height:0" coordorigin="11671,510" coordsize="89,0" path="m11671,510r89,e" filled="f" strokeweight="3.1pt">
              <v:path arrowok="t"/>
            </v:shape>
            <v:shape id="_x0000_s3835" style="position:absolute;left:510;top:569;width:0;height:14702" coordorigin="510,569" coordsize="0,14702" path="m510,15271l510,569e" filled="f" strokeweight="3.1pt">
              <v:path arrowok="t"/>
            </v:shape>
            <v:shape id="_x0000_s3834" style="position:absolute;left:562;top:554;width:0;height:14754" coordorigin="562,554" coordsize="0,14754" path="m562,15308l562,554e" filled="f" strokeweight=".82pt">
              <v:path arrowok="t"/>
            </v:shape>
            <v:shape id="_x0000_s3833" style="position:absolute;left:11753;top:569;width:0;height:14702" coordorigin="11753,569" coordsize="0,14702" path="m11753,15271r,-14702e" filled="f" strokeweight=".82pt">
              <v:path arrowok="t"/>
            </v:shape>
            <v:shape id="_x0000_s3832" style="position:absolute;left:11701;top:532;width:0;height:14800" coordorigin="11701,532" coordsize="0,14800" path="m11701,15331r,-14799e" filled="f" strokeweight="3.1pt">
              <v:path arrowok="t"/>
            </v:shape>
            <v:shape id="_x0000_s3831" style="position:absolute;left:510;top:15271;width:0;height:89" coordorigin="510,15271" coordsize="0,89" path="m510,15360r,-89e" filled="f" strokeweight="3.1pt">
              <v:path arrowok="t"/>
            </v:shape>
            <v:shape id="_x0000_s3830" style="position:absolute;left:480;top:15353;width:89;height:0" coordorigin="480,15353" coordsize="89,0" path="m480,15353r89,e" filled="f" strokeweight=".82pt">
              <v:path arrowok="t"/>
            </v:shape>
            <v:shape id="_x0000_s3829" type="#_x0000_t75" style="position:absolute;left:569;top:15271;width:11102;height:89">
              <v:imagedata r:id="rId8" o:title=""/>
            </v:shape>
            <v:shape id="_x0000_s3828" style="position:absolute;left:11753;top:15271;width:0;height:89" coordorigin="11753,15271" coordsize="0,89" path="m11753,15360r,-89e" filled="f" strokeweight=".82pt">
              <v:path arrowok="t"/>
            </v:shape>
            <v:shape id="_x0000_s3827" style="position:absolute;left:11671;top:15353;width:89;height:0" coordorigin="11671,15353" coordsize="89,0" path="m11671,15353r89,e" filled="f" strokeweight=".82pt">
              <v:path arrowok="t"/>
            </v:shape>
            <w10:wrap anchorx="page" anchory="page"/>
          </v:group>
        </w:pict>
      </w:r>
    </w:p>
    <w:p w14:paraId="552DE6E6" w14:textId="77777777" w:rsidR="00352570" w:rsidRDefault="00352570" w:rsidP="00352570">
      <w:pPr>
        <w:spacing w:before="32"/>
      </w:pPr>
    </w:p>
    <w:p w14:paraId="5F2BE636" w14:textId="77777777" w:rsidR="00EA508A" w:rsidRDefault="00A93158" w:rsidP="00352570">
      <w:pPr>
        <w:spacing w:before="32"/>
        <w:rPr>
          <w:sz w:val="22"/>
          <w:szCs w:val="22"/>
        </w:r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49FEFA97" w14:textId="77777777" w:rsidR="0072150B" w:rsidRDefault="0072150B" w:rsidP="00352570">
      <w:pPr>
        <w:spacing w:before="32"/>
        <w:rPr>
          <w:sz w:val="22"/>
          <w:szCs w:val="22"/>
        </w:rPr>
      </w:pPr>
    </w:p>
    <w:p w14:paraId="7B2E993A" w14:textId="77777777" w:rsidR="0072150B" w:rsidRDefault="0072150B" w:rsidP="00352570">
      <w:pPr>
        <w:spacing w:before="32"/>
        <w:rPr>
          <w:sz w:val="22"/>
          <w:szCs w:val="22"/>
        </w:rPr>
      </w:pPr>
    </w:p>
    <w:p w14:paraId="35E448F4" w14:textId="77777777" w:rsidR="00941E6C" w:rsidRPr="00941E6C" w:rsidRDefault="00941E6C" w:rsidP="00941E6C">
      <w:pPr>
        <w:spacing w:before="81" w:line="240" w:lineRule="exact"/>
        <w:ind w:left="-851" w:firstLine="142"/>
        <w:rPr>
          <w:sz w:val="22"/>
          <w:szCs w:val="22"/>
        </w:rPr>
      </w:pPr>
      <w:r w:rsidRPr="00941E6C">
        <w:rPr>
          <w:noProof/>
        </w:rPr>
        <mc:AlternateContent>
          <mc:Choice Requires="wpg">
            <w:drawing>
              <wp:anchor distT="0" distB="0" distL="114300" distR="114300" simplePos="0" relativeHeight="251689984" behindDoc="1" locked="0" layoutInCell="1" allowOverlap="1" wp14:anchorId="29F12AA6" wp14:editId="23FDE824">
                <wp:simplePos x="0" y="0"/>
                <wp:positionH relativeFrom="page">
                  <wp:posOffset>285115</wp:posOffset>
                </wp:positionH>
                <wp:positionV relativeFrom="page">
                  <wp:posOffset>285115</wp:posOffset>
                </wp:positionV>
                <wp:extent cx="7202170" cy="9488170"/>
                <wp:effectExtent l="8890" t="8890" r="8890" b="8890"/>
                <wp:wrapNone/>
                <wp:docPr id="79737432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336282590" name="Freeform 4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825665" name="Freeform 4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4855274"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729361569" name="Freeform 5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575542" name="Freeform 5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469466" name="Freeform 5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4085271" name="Freeform 5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0123305" name="Freeform 5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994107" name="Freeform 5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6113197" name="Freeform 5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689260" name="Freeform 5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936741"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41855823" name="Freeform 6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542112" name="Freeform 6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A51B3" id="Group 4" o:spid="_x0000_s1026" style="position:absolute;margin-left:22.45pt;margin-top:22.45pt;width:567.1pt;height:747.1pt;z-index:-251626496;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">
                <v:shape id="Freeform 4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" path="m,89l,e" filled="f" strokeweight="3.1pt">
                  <v:path arrowok="t" o:connecttype="custom" o:connectlocs="0,569;0,480" o:connectangles="0,0"/>
                </v:shape>
                <v:shape id="Freeform 4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" path="m,l89,e" filled="f" strokeweight="3.1pt">
                  <v:path arrowok="t" o:connecttype="custom" o:connectlocs="0,0;89,0" o:connectangles="0,0"/>
                </v:shape>
                <v:shape id="Picture 5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">
                  <v:imagedata r:id="rId8" o:title=""/>
                </v:shape>
                <v:shape id="Freeform 5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" path="m,89l,e" filled="f" strokeweight=".82pt">
                  <v:path arrowok="t" o:connecttype="custom" o:connectlocs="0,569;0,480" o:connectangles="0,0"/>
                </v:shape>
                <v:shape id="Freeform 5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" path="m,l89,e" filled="f" strokeweight="3.1pt">
                  <v:path arrowok="t" o:connecttype="custom" o:connectlocs="0,0;89,0" o:connectangles="0,0"/>
                </v:shape>
                <v:shape id="Freeform 5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" path="m,14702l,e" filled="f" strokeweight="3.1pt">
                  <v:path arrowok="t" o:connecttype="custom" o:connectlocs="0,15271;0,569" o:connectangles="0,0"/>
                </v:shape>
                <v:shape id="Freeform 5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" path="m,14754l,e" filled="f" strokeweight=".82pt">
                  <v:path arrowok="t" o:connecttype="custom" o:connectlocs="0,15308;0,554" o:connectangles="0,0"/>
                </v:shape>
                <v:shape id="Freeform 5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" path="m,14702l,e" filled="f" strokeweight=".82pt">
                  <v:path arrowok="t" o:connecttype="custom" o:connectlocs="0,15271;0,569" o:connectangles="0,0"/>
                </v:shape>
                <v:shape id="Freeform 5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" path="m,14799l,e" filled="f" strokeweight="3.1pt">
                  <v:path arrowok="t" o:connecttype="custom" o:connectlocs="0,15331;0,532" o:connectangles="0,0"/>
                </v:shape>
                <v:shape id="Freeform 5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" path="m,89l,e" filled="f" strokeweight="3.1pt">
                  <v:path arrowok="t" o:connecttype="custom" o:connectlocs="0,15360;0,15271" o:connectangles="0,0"/>
                </v:shape>
                <v:shape id="Freeform 5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" path="m,l89,e" filled="f" strokeweight=".82pt">
                  <v:path arrowok="t" o:connecttype="custom" o:connectlocs="0,0;89,0" o:connectangles="0,0"/>
                </v:shape>
                <v:shape id="Picture 5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">
                  <v:imagedata r:id="rId8" o:title=""/>
                </v:shape>
                <v:shape id="Freeform 6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" path="m,89l,e" filled="f" strokeweight=".82pt">
                  <v:path arrowok="t" o:connecttype="custom" o:connectlocs="0,15360;0,15271" o:connectangles="0,0"/>
                </v:shape>
                <v:shape id="Freeform 6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" path="m,l89,e" filled="f" strokeweight=".82pt">
                  <v:path arrowok="t" o:connecttype="custom" o:connectlocs="0,0;89,0" o:connectangles="0,0"/>
                </v:shape>
                <w10:wrap anchorx="page" anchory="page"/>
              </v:group>
            </w:pict>
          </mc:Fallback>
        </mc:AlternateContent>
      </w:r>
      <w:r w:rsidRPr="00941E6C">
        <w:rPr>
          <w:position w:val="-1"/>
          <w:sz w:val="22"/>
          <w:szCs w:val="22"/>
        </w:rPr>
        <w:t xml:space="preserve">Topic- </w:t>
      </w:r>
      <w:r w:rsidRPr="00941E6C">
        <w:rPr>
          <w:position w:val="-1"/>
          <w:sz w:val="16"/>
          <w:szCs w:val="16"/>
        </w:rPr>
        <w:t xml:space="preserve">PRABHAT AUTOMOBILES-INVENTORY EMPLOYEE MANAGEMENT SYSTEM                                                                                                                                                                                    </w:t>
      </w:r>
    </w:p>
    <w:p w14:paraId="11CF98C7" w14:textId="77777777" w:rsidR="00941E6C" w:rsidRPr="00941E6C" w:rsidRDefault="00941E6C" w:rsidP="00941E6C">
      <w:pPr>
        <w:spacing w:before="10" w:line="260" w:lineRule="exact"/>
        <w:rPr>
          <w:sz w:val="26"/>
          <w:szCs w:val="26"/>
        </w:rPr>
      </w:pPr>
    </w:p>
    <w:p w14:paraId="6424BF7D" w14:textId="6C1FB1F2" w:rsidR="00941E6C" w:rsidRPr="00941E6C" w:rsidRDefault="00941E6C" w:rsidP="00941E6C">
      <w:pPr>
        <w:spacing w:before="13"/>
        <w:ind w:left="3958" w:right="3961"/>
        <w:rPr>
          <w:sz w:val="36"/>
          <w:szCs w:val="36"/>
        </w:rPr>
      </w:pPr>
      <w:r w:rsidRPr="00941E6C">
        <w:rPr>
          <w:w w:val="99"/>
          <w:sz w:val="36"/>
          <w:szCs w:val="36"/>
        </w:rPr>
        <w:t>Chapter</w:t>
      </w:r>
      <w:r w:rsidRPr="00941E6C">
        <w:rPr>
          <w:sz w:val="36"/>
          <w:szCs w:val="36"/>
        </w:rPr>
        <w:t xml:space="preserve"> </w:t>
      </w:r>
      <w:r w:rsidRPr="00941E6C">
        <w:rPr>
          <w:w w:val="99"/>
          <w:sz w:val="36"/>
          <w:szCs w:val="36"/>
        </w:rPr>
        <w:t>4</w:t>
      </w:r>
    </w:p>
    <w:p w14:paraId="70D31D43" w14:textId="23FB7DBA" w:rsidR="00941E6C" w:rsidRPr="00941E6C" w:rsidRDefault="00941E6C" w:rsidP="00941E6C">
      <w:pPr>
        <w:spacing w:before="7" w:line="180" w:lineRule="exact"/>
        <w:rPr>
          <w:sz w:val="19"/>
          <w:szCs w:val="19"/>
        </w:rPr>
      </w:pPr>
    </w:p>
    <w:p w14:paraId="6E168108" w14:textId="63C63094" w:rsidR="00941E6C" w:rsidRPr="00941E6C" w:rsidRDefault="00941E6C" w:rsidP="00941E6C">
      <w:pPr>
        <w:spacing w:line="360" w:lineRule="exact"/>
        <w:ind w:left="2202" w:right="2208"/>
        <w:jc w:val="center"/>
        <w:rPr>
          <w:w w:val="99"/>
          <w:position w:val="-1"/>
          <w:sz w:val="32"/>
          <w:szCs w:val="32"/>
        </w:rPr>
      </w:pPr>
      <w:r w:rsidRPr="00941E6C">
        <w:rPr>
          <w:w w:val="99"/>
          <w:position w:val="-1"/>
          <w:sz w:val="32"/>
          <w:szCs w:val="32"/>
        </w:rPr>
        <w:t>System Design</w:t>
      </w:r>
    </w:p>
    <w:p w14:paraId="70610D1C" w14:textId="454276B5" w:rsidR="00941E6C" w:rsidRPr="00941E6C" w:rsidRDefault="00941E6C" w:rsidP="00941E6C">
      <w:pPr>
        <w:spacing w:line="360" w:lineRule="exact"/>
        <w:ind w:left="2202" w:right="2208"/>
        <w:jc w:val="center"/>
        <w:rPr>
          <w:sz w:val="32"/>
          <w:szCs w:val="32"/>
        </w:rPr>
      </w:pPr>
      <w:r w:rsidRPr="00941E6C">
        <w:rPr>
          <w:noProof/>
          <w:sz w:val="32"/>
          <w:szCs w:val="32"/>
          <w14:ligatures w14:val="standardContextual"/>
        </w:rPr>
        <mc:AlternateContent>
          <mc:Choice Requires="wpg">
            <w:drawing>
              <wp:anchor distT="0" distB="0" distL="114300" distR="114300" simplePos="0" relativeHeight="251691008" behindDoc="0" locked="0" layoutInCell="1" allowOverlap="1" wp14:anchorId="5EBF6BA4" wp14:editId="0D4960A0">
                <wp:simplePos x="0" y="0"/>
                <wp:positionH relativeFrom="page">
                  <wp:posOffset>890386</wp:posOffset>
                </wp:positionH>
                <wp:positionV relativeFrom="page">
                  <wp:posOffset>1964633</wp:posOffset>
                </wp:positionV>
                <wp:extent cx="6138545" cy="57785"/>
                <wp:effectExtent l="0" t="0" r="0" b="18415"/>
                <wp:wrapNone/>
                <wp:docPr id="108746977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8545" cy="57785"/>
                          <a:chOff x="1409" y="2603"/>
                          <a:chExt cx="9667" cy="91"/>
                        </a:xfrm>
                      </wpg:grpSpPr>
                      <wps:wsp>
                        <wps:cNvPr id="1010482942" name="Freeform 63"/>
                        <wps:cNvSpPr>
                          <a:spLocks/>
                        </wps:cNvSpPr>
                        <wps:spPr bwMode="auto">
                          <a:xfrm>
                            <a:off x="1440" y="2634"/>
                            <a:ext cx="9605" cy="0"/>
                          </a:xfrm>
                          <a:custGeom>
                            <a:avLst/>
                            <a:gdLst>
                              <a:gd name="T0" fmla="+- 0 1440 1440"/>
                              <a:gd name="T1" fmla="*/ T0 w 9605"/>
                              <a:gd name="T2" fmla="+- 0 11045 1440"/>
                              <a:gd name="T3" fmla="*/ T2 w 9605"/>
                            </a:gdLst>
                            <a:ahLst/>
                            <a:cxnLst>
                              <a:cxn ang="0">
                                <a:pos x="T1" y="0"/>
                              </a:cxn>
                              <a:cxn ang="0">
                                <a:pos x="T3" y="0"/>
                              </a:cxn>
                            </a:cxnLst>
                            <a:rect l="0" t="0" r="r" b="b"/>
                            <a:pathLst>
                              <a:path w="9605">
                                <a:moveTo>
                                  <a:pt x="0" y="0"/>
                                </a:moveTo>
                                <a:lnTo>
                                  <a:pt x="9605"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2264486" name="Freeform 64"/>
                        <wps:cNvSpPr>
                          <a:spLocks/>
                        </wps:cNvSpPr>
                        <wps:spPr bwMode="auto">
                          <a:xfrm>
                            <a:off x="1440" y="2686"/>
                            <a:ext cx="9605" cy="0"/>
                          </a:xfrm>
                          <a:custGeom>
                            <a:avLst/>
                            <a:gdLst>
                              <a:gd name="T0" fmla="+- 0 1440 1440"/>
                              <a:gd name="T1" fmla="*/ T0 w 9605"/>
                              <a:gd name="T2" fmla="+- 0 11045 1440"/>
                              <a:gd name="T3" fmla="*/ T2 w 9605"/>
                            </a:gdLst>
                            <a:ahLst/>
                            <a:cxnLst>
                              <a:cxn ang="0">
                                <a:pos x="T1" y="0"/>
                              </a:cxn>
                              <a:cxn ang="0">
                                <a:pos x="T3" y="0"/>
                              </a:cxn>
                            </a:cxnLst>
                            <a:rect l="0" t="0" r="r" b="b"/>
                            <a:pathLst>
                              <a:path w="9605">
                                <a:moveTo>
                                  <a:pt x="0" y="0"/>
                                </a:moveTo>
                                <a:lnTo>
                                  <a:pt x="9605"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26840" id="Group 5" o:spid="_x0000_s1026" style="position:absolute;margin-left:70.1pt;margin-top:154.7pt;width:483.35pt;height:4.55pt;z-index:251691008;mso-position-horizontal-relative:page;mso-position-vertical-relative:page" coordorigin="1409,2603" coordsize="966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">
                <v:shape id="Freeform 63" o:spid="_x0000_s1027" style="position:absolute;left:1440;top:2634;width:9605;height:0;visibility:visible;mso-wrap-style:square;v-text-anchor:top" coordsize="9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" path="m,l9605,e" filled="f" strokeweight="3.1pt">
                  <v:path arrowok="t" o:connecttype="custom" o:connectlocs="0,0;9605,0" o:connectangles="0,0"/>
                </v:shape>
                <v:shape id="Freeform 64" o:spid="_x0000_s1028" style="position:absolute;left:1440;top:2686;width:9605;height:0;visibility:visible;mso-wrap-style:square;v-text-anchor:top" coordsize="9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" path="m,l9605,e" filled="f" strokeweight=".82pt">
                  <v:path arrowok="t" o:connecttype="custom" o:connectlocs="0,0;9605,0" o:connectangles="0,0"/>
                </v:shape>
                <w10:wrap anchorx="page" anchory="page"/>
              </v:group>
            </w:pict>
          </mc:Fallback>
        </mc:AlternateContent>
      </w:r>
    </w:p>
    <w:p w14:paraId="5640D917" w14:textId="77777777" w:rsidR="00941E6C" w:rsidRPr="00941E6C" w:rsidRDefault="00941E6C" w:rsidP="00941E6C">
      <w:pPr>
        <w:spacing w:before="10" w:line="260" w:lineRule="exact"/>
        <w:rPr>
          <w:sz w:val="26"/>
          <w:szCs w:val="26"/>
        </w:rPr>
      </w:pPr>
    </w:p>
    <w:p w14:paraId="10D5332E" w14:textId="77777777" w:rsidR="00941E6C" w:rsidRPr="00941E6C" w:rsidRDefault="00941E6C" w:rsidP="00941E6C">
      <w:pPr>
        <w:rPr>
          <w:b/>
          <w:bCs/>
          <w:w w:val="99"/>
          <w:sz w:val="24"/>
          <w:szCs w:val="24"/>
          <w:u w:val="double"/>
        </w:rPr>
      </w:pPr>
      <w:r w:rsidRPr="00941E6C">
        <w:rPr>
          <w:b/>
          <w:bCs/>
          <w:w w:val="99"/>
          <w:sz w:val="24"/>
          <w:szCs w:val="24"/>
          <w:u w:val="double"/>
        </w:rPr>
        <w:t>4.1 System</w:t>
      </w:r>
      <w:r w:rsidRPr="00941E6C">
        <w:rPr>
          <w:b/>
          <w:bCs/>
          <w:sz w:val="24"/>
          <w:szCs w:val="24"/>
          <w:u w:val="double"/>
        </w:rPr>
        <w:t xml:space="preserve"> </w:t>
      </w:r>
      <w:r w:rsidRPr="00941E6C">
        <w:rPr>
          <w:b/>
          <w:bCs/>
          <w:w w:val="99"/>
          <w:sz w:val="24"/>
          <w:szCs w:val="24"/>
          <w:u w:val="double"/>
        </w:rPr>
        <w:t>Perspective</w:t>
      </w:r>
    </w:p>
    <w:p w14:paraId="5E192DCC" w14:textId="77777777" w:rsidR="00941E6C" w:rsidRPr="00941E6C" w:rsidRDefault="00941E6C" w:rsidP="00941E6C">
      <w:pPr>
        <w:spacing w:before="100" w:beforeAutospacing="1" w:after="100" w:afterAutospacing="1"/>
        <w:rPr>
          <w:sz w:val="24"/>
          <w:szCs w:val="24"/>
          <w:lang w:val="en-IN" w:eastAsia="en-IN"/>
        </w:rPr>
      </w:pPr>
      <w:r w:rsidRPr="00941E6C">
        <w:rPr>
          <w:sz w:val="24"/>
          <w:szCs w:val="24"/>
          <w:lang w:val="en-IN" w:eastAsia="en-IN"/>
        </w:rPr>
        <w:t xml:space="preserve">The </w:t>
      </w:r>
      <w:r w:rsidRPr="00941E6C">
        <w:rPr>
          <w:b/>
          <w:bCs/>
          <w:sz w:val="24"/>
          <w:szCs w:val="24"/>
          <w:lang w:val="en-IN" w:eastAsia="en-IN"/>
        </w:rPr>
        <w:t>Inventory Management System</w:t>
      </w:r>
      <w:r w:rsidRPr="00941E6C">
        <w:rPr>
          <w:sz w:val="24"/>
          <w:szCs w:val="24"/>
          <w:lang w:val="en-IN" w:eastAsia="en-IN"/>
        </w:rPr>
        <w:t xml:space="preserve"> (IMS) is a standalone, centralized software application designed to manage various business processes, including product inventory, employee records, sales transactions, and supplier information. This system is intended to streamline and automate inventory control and sales reporting for the organization. It integrates multiple modules such as </w:t>
      </w:r>
      <w:r w:rsidRPr="00941E6C">
        <w:rPr>
          <w:b/>
          <w:bCs/>
          <w:sz w:val="24"/>
          <w:szCs w:val="24"/>
          <w:lang w:val="en-IN" w:eastAsia="en-IN"/>
        </w:rPr>
        <w:t>Employee Management</w:t>
      </w:r>
      <w:r w:rsidRPr="00941E6C">
        <w:rPr>
          <w:sz w:val="24"/>
          <w:szCs w:val="24"/>
          <w:lang w:val="en-IN" w:eastAsia="en-IN"/>
        </w:rPr>
        <w:t xml:space="preserve">, </w:t>
      </w:r>
      <w:r w:rsidRPr="00941E6C">
        <w:rPr>
          <w:b/>
          <w:bCs/>
          <w:sz w:val="24"/>
          <w:szCs w:val="24"/>
          <w:lang w:val="en-IN" w:eastAsia="en-IN"/>
        </w:rPr>
        <w:t>Product Management</w:t>
      </w:r>
      <w:r w:rsidRPr="00941E6C">
        <w:rPr>
          <w:sz w:val="24"/>
          <w:szCs w:val="24"/>
          <w:lang w:val="en-IN" w:eastAsia="en-IN"/>
        </w:rPr>
        <w:t xml:space="preserve">, </w:t>
      </w:r>
      <w:r w:rsidRPr="00941E6C">
        <w:rPr>
          <w:b/>
          <w:bCs/>
          <w:sz w:val="24"/>
          <w:szCs w:val="24"/>
          <w:lang w:val="en-IN" w:eastAsia="en-IN"/>
        </w:rPr>
        <w:t>Sales Recording</w:t>
      </w:r>
      <w:r w:rsidRPr="00941E6C">
        <w:rPr>
          <w:sz w:val="24"/>
          <w:szCs w:val="24"/>
          <w:lang w:val="en-IN" w:eastAsia="en-IN"/>
        </w:rPr>
        <w:t xml:space="preserve">, and </w:t>
      </w:r>
      <w:r w:rsidRPr="00941E6C">
        <w:rPr>
          <w:b/>
          <w:bCs/>
          <w:sz w:val="24"/>
          <w:szCs w:val="24"/>
          <w:lang w:val="en-IN" w:eastAsia="en-IN"/>
        </w:rPr>
        <w:t>Supplier Management</w:t>
      </w:r>
      <w:r w:rsidRPr="00941E6C">
        <w:rPr>
          <w:sz w:val="24"/>
          <w:szCs w:val="24"/>
          <w:lang w:val="en-IN" w:eastAsia="en-IN"/>
        </w:rPr>
        <w:t xml:space="preserve">, each of which is tailored to the needs of specific user roles like </w:t>
      </w:r>
      <w:r w:rsidRPr="00941E6C">
        <w:rPr>
          <w:b/>
          <w:bCs/>
          <w:sz w:val="24"/>
          <w:szCs w:val="24"/>
          <w:lang w:val="en-IN" w:eastAsia="en-IN"/>
        </w:rPr>
        <w:t>Admin</w:t>
      </w:r>
      <w:r w:rsidRPr="00941E6C">
        <w:rPr>
          <w:sz w:val="24"/>
          <w:szCs w:val="24"/>
          <w:lang w:val="en-IN" w:eastAsia="en-IN"/>
        </w:rPr>
        <w:t xml:space="preserve"> and </w:t>
      </w:r>
      <w:r w:rsidRPr="00941E6C">
        <w:rPr>
          <w:b/>
          <w:bCs/>
          <w:sz w:val="24"/>
          <w:szCs w:val="24"/>
          <w:lang w:val="en-IN" w:eastAsia="en-IN"/>
        </w:rPr>
        <w:t>Employee</w:t>
      </w:r>
      <w:r w:rsidRPr="00941E6C">
        <w:rPr>
          <w:sz w:val="24"/>
          <w:szCs w:val="24"/>
          <w:lang w:val="en-IN" w:eastAsia="en-IN"/>
        </w:rPr>
        <w:t>.</w:t>
      </w:r>
    </w:p>
    <w:p w14:paraId="06FECCE5" w14:textId="77777777" w:rsidR="00941E6C" w:rsidRPr="00941E6C" w:rsidRDefault="00941E6C" w:rsidP="00941E6C">
      <w:pPr>
        <w:spacing w:before="100" w:beforeAutospacing="1" w:after="100" w:afterAutospacing="1"/>
        <w:rPr>
          <w:sz w:val="24"/>
          <w:szCs w:val="24"/>
          <w:lang w:val="en-IN" w:eastAsia="en-IN"/>
        </w:rPr>
      </w:pPr>
      <w:r w:rsidRPr="00941E6C">
        <w:rPr>
          <w:sz w:val="24"/>
          <w:szCs w:val="24"/>
          <w:lang w:val="en-IN" w:eastAsia="en-IN"/>
        </w:rPr>
        <w:t xml:space="preserve">The system is designed to be scalable and flexible, providing a solid foundation for future enhancements. It can integrate additional features such as </w:t>
      </w:r>
      <w:r w:rsidRPr="00941E6C">
        <w:rPr>
          <w:b/>
          <w:bCs/>
          <w:sz w:val="24"/>
          <w:szCs w:val="24"/>
          <w:lang w:val="en-IN" w:eastAsia="en-IN"/>
        </w:rPr>
        <w:t>Employee Login</w:t>
      </w:r>
      <w:r w:rsidRPr="00941E6C">
        <w:rPr>
          <w:sz w:val="24"/>
          <w:szCs w:val="24"/>
          <w:lang w:val="en-IN" w:eastAsia="en-IN"/>
        </w:rPr>
        <w:t xml:space="preserve">, </w:t>
      </w:r>
      <w:r w:rsidRPr="00941E6C">
        <w:rPr>
          <w:b/>
          <w:bCs/>
          <w:sz w:val="24"/>
          <w:szCs w:val="24"/>
          <w:lang w:val="en-IN" w:eastAsia="en-IN"/>
        </w:rPr>
        <w:t>Admin Dashboard</w:t>
      </w:r>
      <w:r w:rsidRPr="00941E6C">
        <w:rPr>
          <w:sz w:val="24"/>
          <w:szCs w:val="24"/>
          <w:lang w:val="en-IN" w:eastAsia="en-IN"/>
        </w:rPr>
        <w:t xml:space="preserve">, and </w:t>
      </w:r>
      <w:r w:rsidRPr="00941E6C">
        <w:rPr>
          <w:b/>
          <w:bCs/>
          <w:sz w:val="24"/>
          <w:szCs w:val="24"/>
          <w:lang w:val="en-IN" w:eastAsia="en-IN"/>
        </w:rPr>
        <w:t>Sales Reports</w:t>
      </w:r>
      <w:r w:rsidRPr="00941E6C">
        <w:rPr>
          <w:sz w:val="24"/>
          <w:szCs w:val="24"/>
          <w:lang w:val="en-IN" w:eastAsia="en-IN"/>
        </w:rPr>
        <w:t xml:space="preserve">. Additionally, the system offers role-based access, ensuring that the </w:t>
      </w:r>
      <w:proofErr w:type="gramStart"/>
      <w:r w:rsidRPr="00941E6C">
        <w:rPr>
          <w:b/>
          <w:bCs/>
          <w:sz w:val="24"/>
          <w:szCs w:val="24"/>
          <w:lang w:val="en-IN" w:eastAsia="en-IN"/>
        </w:rPr>
        <w:t>Admin</w:t>
      </w:r>
      <w:proofErr w:type="gramEnd"/>
      <w:r w:rsidRPr="00941E6C">
        <w:rPr>
          <w:sz w:val="24"/>
          <w:szCs w:val="24"/>
          <w:lang w:val="en-IN" w:eastAsia="en-IN"/>
        </w:rPr>
        <w:t xml:space="preserve"> can manage all modules, while </w:t>
      </w:r>
      <w:r w:rsidRPr="00941E6C">
        <w:rPr>
          <w:b/>
          <w:bCs/>
          <w:sz w:val="24"/>
          <w:szCs w:val="24"/>
          <w:lang w:val="en-IN" w:eastAsia="en-IN"/>
        </w:rPr>
        <w:t>Employees</w:t>
      </w:r>
      <w:r w:rsidRPr="00941E6C">
        <w:rPr>
          <w:sz w:val="24"/>
          <w:szCs w:val="24"/>
          <w:lang w:val="en-IN" w:eastAsia="en-IN"/>
        </w:rPr>
        <w:t xml:space="preserve"> have restricted access to sales-related functions.</w:t>
      </w:r>
    </w:p>
    <w:p w14:paraId="7807223D" w14:textId="77777777" w:rsidR="00941E6C" w:rsidRPr="00941E6C" w:rsidRDefault="00941E6C" w:rsidP="00941E6C">
      <w:pPr>
        <w:spacing w:before="100" w:beforeAutospacing="1" w:after="100" w:afterAutospacing="1"/>
        <w:outlineLvl w:val="3"/>
        <w:rPr>
          <w:b/>
          <w:bCs/>
          <w:sz w:val="24"/>
          <w:szCs w:val="24"/>
          <w:lang w:val="en-IN" w:eastAsia="en-IN"/>
        </w:rPr>
      </w:pPr>
      <w:r w:rsidRPr="00941E6C">
        <w:rPr>
          <w:b/>
          <w:bCs/>
          <w:sz w:val="24"/>
          <w:szCs w:val="24"/>
          <w:lang w:val="en-IN" w:eastAsia="en-IN"/>
        </w:rPr>
        <w:t>Key Components:</w:t>
      </w:r>
    </w:p>
    <w:p w14:paraId="44B96F14" w14:textId="77777777" w:rsidR="00941E6C" w:rsidRPr="00941E6C" w:rsidRDefault="00941E6C" w:rsidP="00941E6C">
      <w:pPr>
        <w:numPr>
          <w:ilvl w:val="0"/>
          <w:numId w:val="63"/>
        </w:numPr>
        <w:spacing w:before="100" w:beforeAutospacing="1" w:after="100" w:afterAutospacing="1"/>
        <w:rPr>
          <w:sz w:val="24"/>
          <w:szCs w:val="24"/>
          <w:lang w:val="en-IN" w:eastAsia="en-IN"/>
        </w:rPr>
      </w:pPr>
      <w:r w:rsidRPr="00941E6C">
        <w:rPr>
          <w:b/>
          <w:bCs/>
          <w:sz w:val="24"/>
          <w:szCs w:val="24"/>
          <w:lang w:val="en-IN" w:eastAsia="en-IN"/>
        </w:rPr>
        <w:t>Admin Dashboard</w:t>
      </w:r>
      <w:r w:rsidRPr="00941E6C">
        <w:rPr>
          <w:sz w:val="24"/>
          <w:szCs w:val="24"/>
          <w:lang w:val="en-IN" w:eastAsia="en-IN"/>
        </w:rPr>
        <w:t>: Provides an overview of inventory, sales, and employee performance.</w:t>
      </w:r>
    </w:p>
    <w:p w14:paraId="18E721EB" w14:textId="77777777" w:rsidR="00941E6C" w:rsidRPr="00941E6C" w:rsidRDefault="00941E6C" w:rsidP="00941E6C">
      <w:pPr>
        <w:numPr>
          <w:ilvl w:val="0"/>
          <w:numId w:val="63"/>
        </w:numPr>
        <w:spacing w:before="100" w:beforeAutospacing="1" w:after="100" w:afterAutospacing="1"/>
        <w:rPr>
          <w:sz w:val="24"/>
          <w:szCs w:val="24"/>
          <w:lang w:val="en-IN" w:eastAsia="en-IN"/>
        </w:rPr>
      </w:pPr>
      <w:r w:rsidRPr="00941E6C">
        <w:rPr>
          <w:b/>
          <w:bCs/>
          <w:sz w:val="24"/>
          <w:szCs w:val="24"/>
          <w:lang w:val="en-IN" w:eastAsia="en-IN"/>
        </w:rPr>
        <w:t>Employee Dashboard</w:t>
      </w:r>
      <w:r w:rsidRPr="00941E6C">
        <w:rPr>
          <w:sz w:val="24"/>
          <w:szCs w:val="24"/>
          <w:lang w:val="en-IN" w:eastAsia="en-IN"/>
        </w:rPr>
        <w:t>: Allows employees to record sales and view sales-related reports.</w:t>
      </w:r>
    </w:p>
    <w:p w14:paraId="760CEB11" w14:textId="77777777" w:rsidR="00941E6C" w:rsidRPr="00941E6C" w:rsidRDefault="00941E6C" w:rsidP="00941E6C">
      <w:pPr>
        <w:numPr>
          <w:ilvl w:val="0"/>
          <w:numId w:val="63"/>
        </w:numPr>
        <w:spacing w:before="100" w:beforeAutospacing="1" w:after="100" w:afterAutospacing="1"/>
        <w:rPr>
          <w:sz w:val="24"/>
          <w:szCs w:val="24"/>
          <w:lang w:val="en-IN" w:eastAsia="en-IN"/>
        </w:rPr>
      </w:pPr>
      <w:r w:rsidRPr="00941E6C">
        <w:rPr>
          <w:b/>
          <w:bCs/>
          <w:sz w:val="24"/>
          <w:szCs w:val="24"/>
          <w:lang w:val="en-IN" w:eastAsia="en-IN"/>
        </w:rPr>
        <w:t>Product Management</w:t>
      </w:r>
      <w:r w:rsidRPr="00941E6C">
        <w:rPr>
          <w:sz w:val="24"/>
          <w:szCs w:val="24"/>
          <w:lang w:val="en-IN" w:eastAsia="en-IN"/>
        </w:rPr>
        <w:t>: Enables adding, updating, or removing products from the system.</w:t>
      </w:r>
    </w:p>
    <w:p w14:paraId="68A2DBF1" w14:textId="77777777" w:rsidR="00941E6C" w:rsidRPr="00941E6C" w:rsidRDefault="00941E6C" w:rsidP="00941E6C">
      <w:pPr>
        <w:numPr>
          <w:ilvl w:val="0"/>
          <w:numId w:val="63"/>
        </w:numPr>
        <w:spacing w:before="100" w:beforeAutospacing="1" w:after="100" w:afterAutospacing="1"/>
        <w:rPr>
          <w:sz w:val="24"/>
          <w:szCs w:val="24"/>
          <w:lang w:val="en-IN" w:eastAsia="en-IN"/>
        </w:rPr>
      </w:pPr>
      <w:r w:rsidRPr="00941E6C">
        <w:rPr>
          <w:b/>
          <w:bCs/>
          <w:sz w:val="24"/>
          <w:szCs w:val="24"/>
          <w:lang w:val="en-IN" w:eastAsia="en-IN"/>
        </w:rPr>
        <w:t>Sales Management</w:t>
      </w:r>
      <w:r w:rsidRPr="00941E6C">
        <w:rPr>
          <w:sz w:val="24"/>
          <w:szCs w:val="24"/>
          <w:lang w:val="en-IN" w:eastAsia="en-IN"/>
        </w:rPr>
        <w:t>: Facilitates recording sales transactions and generating sales reports.</w:t>
      </w:r>
    </w:p>
    <w:p w14:paraId="0B3EA36E" w14:textId="3B62BAC9" w:rsidR="00941E6C" w:rsidRPr="00941E6C" w:rsidRDefault="00941E6C" w:rsidP="00941E6C">
      <w:pPr>
        <w:numPr>
          <w:ilvl w:val="0"/>
          <w:numId w:val="63"/>
        </w:numPr>
        <w:spacing w:before="100" w:beforeAutospacing="1" w:after="100" w:afterAutospacing="1"/>
        <w:rPr>
          <w:sz w:val="24"/>
          <w:szCs w:val="24"/>
          <w:lang w:val="en-IN" w:eastAsia="en-IN"/>
        </w:rPr>
      </w:pPr>
      <w:r w:rsidRPr="00941E6C">
        <w:rPr>
          <w:b/>
          <w:bCs/>
          <w:sz w:val="24"/>
          <w:szCs w:val="24"/>
          <w:lang w:val="en-IN" w:eastAsia="en-IN"/>
        </w:rPr>
        <w:t>Supplier Management</w:t>
      </w:r>
      <w:r w:rsidRPr="00941E6C">
        <w:rPr>
          <w:sz w:val="24"/>
          <w:szCs w:val="24"/>
          <w:lang w:val="en-IN" w:eastAsia="en-IN"/>
        </w:rPr>
        <w:t>: Enables managing supplier details and product supply data.</w:t>
      </w:r>
    </w:p>
    <w:p w14:paraId="7D107C9D" w14:textId="1CBB5D4E" w:rsidR="00941E6C" w:rsidRPr="00941E6C" w:rsidRDefault="00941E6C" w:rsidP="00941E6C">
      <w:pPr>
        <w:rPr>
          <w:b/>
          <w:bCs/>
          <w:sz w:val="28"/>
          <w:szCs w:val="28"/>
          <w:u w:val="single"/>
        </w:rPr>
      </w:pPr>
      <w:r w:rsidRPr="00941E6C">
        <w:rPr>
          <w:noProof/>
          <w:sz w:val="26"/>
          <w:szCs w:val="26"/>
        </w:rPr>
        <w:drawing>
          <wp:anchor distT="0" distB="0" distL="114300" distR="114300" simplePos="0" relativeHeight="251692032" behindDoc="0" locked="0" layoutInCell="1" allowOverlap="1" wp14:anchorId="15076A30" wp14:editId="4592C72E">
            <wp:simplePos x="0" y="0"/>
            <wp:positionH relativeFrom="column">
              <wp:posOffset>1200785</wp:posOffset>
            </wp:positionH>
            <wp:positionV relativeFrom="paragraph">
              <wp:posOffset>185420</wp:posOffset>
            </wp:positionV>
            <wp:extent cx="3423920" cy="3013710"/>
            <wp:effectExtent l="0" t="0" r="5080" b="0"/>
            <wp:wrapNone/>
            <wp:docPr id="23587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7591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3920" cy="3013710"/>
                    </a:xfrm>
                    <a:prstGeom prst="rect">
                      <a:avLst/>
                    </a:prstGeom>
                  </pic:spPr>
                </pic:pic>
              </a:graphicData>
            </a:graphic>
            <wp14:sizeRelH relativeFrom="margin">
              <wp14:pctWidth>0</wp14:pctWidth>
            </wp14:sizeRelH>
            <wp14:sizeRelV relativeFrom="margin">
              <wp14:pctHeight>0</wp14:pctHeight>
            </wp14:sizeRelV>
          </wp:anchor>
        </w:drawing>
      </w:r>
      <w:r w:rsidRPr="00941E6C">
        <w:rPr>
          <w:b/>
          <w:bCs/>
          <w:w w:val="99"/>
          <w:sz w:val="28"/>
          <w:szCs w:val="28"/>
          <w:u w:val="single"/>
        </w:rPr>
        <w:t>4.2-</w:t>
      </w:r>
      <w:r w:rsidRPr="00941E6C">
        <w:rPr>
          <w:b/>
          <w:bCs/>
          <w:sz w:val="28"/>
          <w:szCs w:val="28"/>
          <w:u w:val="single"/>
        </w:rPr>
        <w:t xml:space="preserve"> </w:t>
      </w:r>
      <w:r w:rsidRPr="00941E6C">
        <w:rPr>
          <w:b/>
          <w:bCs/>
          <w:w w:val="99"/>
          <w:sz w:val="28"/>
          <w:szCs w:val="28"/>
          <w:u w:val="single"/>
        </w:rPr>
        <w:t>Context</w:t>
      </w:r>
      <w:r w:rsidRPr="00941E6C">
        <w:rPr>
          <w:b/>
          <w:bCs/>
          <w:sz w:val="28"/>
          <w:szCs w:val="28"/>
          <w:u w:val="single"/>
        </w:rPr>
        <w:t xml:space="preserve"> </w:t>
      </w:r>
      <w:r w:rsidRPr="00941E6C">
        <w:rPr>
          <w:b/>
          <w:bCs/>
          <w:w w:val="99"/>
          <w:sz w:val="28"/>
          <w:szCs w:val="28"/>
          <w:u w:val="single"/>
        </w:rPr>
        <w:t>Diagram</w:t>
      </w:r>
    </w:p>
    <w:p w14:paraId="7C898213" w14:textId="1E397146" w:rsidR="00941E6C" w:rsidRPr="00941E6C" w:rsidRDefault="00941E6C" w:rsidP="00941E6C">
      <w:pPr>
        <w:spacing w:before="10" w:line="260" w:lineRule="exact"/>
        <w:rPr>
          <w:sz w:val="26"/>
          <w:szCs w:val="26"/>
        </w:rPr>
      </w:pPr>
    </w:p>
    <w:p w14:paraId="42501A99" w14:textId="5C3A2247" w:rsidR="00941E6C" w:rsidRPr="00941E6C" w:rsidRDefault="00941E6C" w:rsidP="00941E6C">
      <w:pPr>
        <w:spacing w:before="10" w:line="260" w:lineRule="exact"/>
        <w:rPr>
          <w:sz w:val="26"/>
          <w:szCs w:val="26"/>
        </w:rPr>
      </w:pPr>
    </w:p>
    <w:p w14:paraId="161937A0" w14:textId="77777777" w:rsidR="00941E6C" w:rsidRPr="00941E6C" w:rsidRDefault="00941E6C" w:rsidP="00941E6C">
      <w:pPr>
        <w:spacing w:before="10" w:line="260" w:lineRule="exact"/>
        <w:rPr>
          <w:sz w:val="26"/>
          <w:szCs w:val="26"/>
        </w:rPr>
      </w:pPr>
    </w:p>
    <w:p w14:paraId="6077B902" w14:textId="77777777" w:rsidR="00941E6C" w:rsidRPr="00941E6C" w:rsidRDefault="00941E6C" w:rsidP="00941E6C">
      <w:pPr>
        <w:spacing w:before="10" w:line="260" w:lineRule="exact"/>
        <w:rPr>
          <w:sz w:val="26"/>
          <w:szCs w:val="26"/>
        </w:rPr>
      </w:pPr>
    </w:p>
    <w:p w14:paraId="6C01714B" w14:textId="77777777" w:rsidR="00941E6C" w:rsidRPr="00941E6C" w:rsidRDefault="00941E6C" w:rsidP="00941E6C">
      <w:pPr>
        <w:spacing w:before="10" w:line="260" w:lineRule="exact"/>
        <w:rPr>
          <w:sz w:val="26"/>
          <w:szCs w:val="26"/>
        </w:rPr>
      </w:pPr>
    </w:p>
    <w:p w14:paraId="0E6435D9" w14:textId="77777777" w:rsidR="00941E6C" w:rsidRPr="00941E6C" w:rsidRDefault="00941E6C" w:rsidP="00941E6C">
      <w:pPr>
        <w:spacing w:before="10" w:line="260" w:lineRule="exact"/>
        <w:rPr>
          <w:sz w:val="26"/>
          <w:szCs w:val="26"/>
        </w:rPr>
      </w:pPr>
    </w:p>
    <w:p w14:paraId="35727304" w14:textId="77777777" w:rsidR="00941E6C" w:rsidRPr="00941E6C" w:rsidRDefault="00941E6C" w:rsidP="00941E6C">
      <w:pPr>
        <w:spacing w:before="10" w:line="260" w:lineRule="exact"/>
        <w:rPr>
          <w:sz w:val="26"/>
          <w:szCs w:val="26"/>
        </w:rPr>
      </w:pPr>
    </w:p>
    <w:p w14:paraId="02B3283D" w14:textId="77777777" w:rsidR="00941E6C" w:rsidRPr="00941E6C" w:rsidRDefault="00941E6C" w:rsidP="00941E6C">
      <w:pPr>
        <w:spacing w:before="10" w:line="260" w:lineRule="exact"/>
        <w:rPr>
          <w:sz w:val="26"/>
          <w:szCs w:val="26"/>
        </w:rPr>
      </w:pPr>
    </w:p>
    <w:p w14:paraId="2E1B6016" w14:textId="77777777" w:rsidR="00941E6C" w:rsidRPr="00941E6C" w:rsidRDefault="00941E6C" w:rsidP="00941E6C">
      <w:pPr>
        <w:spacing w:before="10" w:line="260" w:lineRule="exact"/>
        <w:rPr>
          <w:sz w:val="26"/>
          <w:szCs w:val="26"/>
        </w:rPr>
      </w:pPr>
    </w:p>
    <w:p w14:paraId="6B42011C" w14:textId="77777777" w:rsidR="00941E6C" w:rsidRPr="00941E6C" w:rsidRDefault="00941E6C" w:rsidP="00941E6C">
      <w:pPr>
        <w:spacing w:before="10" w:line="260" w:lineRule="exact"/>
        <w:rPr>
          <w:sz w:val="26"/>
          <w:szCs w:val="26"/>
        </w:rPr>
      </w:pPr>
    </w:p>
    <w:p w14:paraId="5E318D33" w14:textId="77777777" w:rsidR="00941E6C" w:rsidRPr="00941E6C" w:rsidRDefault="00941E6C" w:rsidP="00941E6C">
      <w:pPr>
        <w:spacing w:before="10" w:line="260" w:lineRule="exact"/>
        <w:rPr>
          <w:sz w:val="26"/>
          <w:szCs w:val="26"/>
        </w:rPr>
      </w:pPr>
    </w:p>
    <w:p w14:paraId="2E02CB73" w14:textId="77777777" w:rsidR="00941E6C" w:rsidRPr="00941E6C" w:rsidRDefault="00941E6C" w:rsidP="00941E6C">
      <w:pPr>
        <w:spacing w:before="10" w:line="260" w:lineRule="exact"/>
        <w:rPr>
          <w:sz w:val="26"/>
          <w:szCs w:val="26"/>
        </w:rPr>
      </w:pPr>
    </w:p>
    <w:p w14:paraId="3C43C029" w14:textId="77777777" w:rsidR="00941E6C" w:rsidRPr="00941E6C" w:rsidRDefault="00941E6C" w:rsidP="00941E6C">
      <w:pPr>
        <w:spacing w:before="10" w:line="260" w:lineRule="exact"/>
        <w:rPr>
          <w:sz w:val="26"/>
          <w:szCs w:val="26"/>
        </w:rPr>
      </w:pPr>
    </w:p>
    <w:p w14:paraId="0E2FC661" w14:textId="77777777" w:rsidR="00941E6C" w:rsidRPr="00941E6C" w:rsidRDefault="00941E6C" w:rsidP="00941E6C">
      <w:pPr>
        <w:spacing w:before="10" w:line="260" w:lineRule="exact"/>
        <w:rPr>
          <w:sz w:val="26"/>
          <w:szCs w:val="26"/>
        </w:rPr>
      </w:pPr>
    </w:p>
    <w:p w14:paraId="59DA36C7" w14:textId="77777777" w:rsidR="00941E6C" w:rsidRPr="00941E6C" w:rsidRDefault="00941E6C" w:rsidP="00941E6C">
      <w:pPr>
        <w:spacing w:before="10" w:line="260" w:lineRule="exact"/>
        <w:rPr>
          <w:sz w:val="26"/>
          <w:szCs w:val="26"/>
        </w:rPr>
      </w:pPr>
    </w:p>
    <w:p w14:paraId="23744B55" w14:textId="77777777" w:rsidR="00941E6C" w:rsidRPr="00941E6C" w:rsidRDefault="00941E6C" w:rsidP="00941E6C">
      <w:pPr>
        <w:spacing w:before="10" w:line="260" w:lineRule="exact"/>
        <w:rPr>
          <w:sz w:val="26"/>
          <w:szCs w:val="26"/>
        </w:rPr>
      </w:pPr>
    </w:p>
    <w:p w14:paraId="3F7AC9F4" w14:textId="77777777" w:rsidR="00941E6C" w:rsidRPr="00941E6C" w:rsidRDefault="00941E6C" w:rsidP="00941E6C">
      <w:pPr>
        <w:spacing w:before="10" w:line="260" w:lineRule="exact"/>
        <w:rPr>
          <w:sz w:val="26"/>
          <w:szCs w:val="26"/>
        </w:rPr>
      </w:pPr>
    </w:p>
    <w:p w14:paraId="64A279D1" w14:textId="77777777" w:rsidR="00941E6C" w:rsidRPr="00941E6C" w:rsidRDefault="00941E6C" w:rsidP="00941E6C">
      <w:pPr>
        <w:spacing w:before="10" w:line="260" w:lineRule="exact"/>
        <w:rPr>
          <w:sz w:val="26"/>
          <w:szCs w:val="26"/>
        </w:rPr>
      </w:pPr>
    </w:p>
    <w:p w14:paraId="21F5BCFD" w14:textId="77777777" w:rsidR="00941E6C" w:rsidRPr="00941E6C" w:rsidRDefault="00941E6C" w:rsidP="00941E6C">
      <w:pPr>
        <w:spacing w:before="32"/>
        <w:rPr>
          <w:sz w:val="22"/>
          <w:szCs w:val="22"/>
        </w:rPr>
      </w:pPr>
      <w:r w:rsidRPr="00941E6C">
        <w:rPr>
          <w:sz w:val="22"/>
          <w:szCs w:val="22"/>
        </w:rPr>
        <w:t xml:space="preserve">IGNTU                                        </w:t>
      </w:r>
      <w:proofErr w:type="spellStart"/>
      <w:proofErr w:type="gramStart"/>
      <w:r w:rsidRPr="00941E6C">
        <w:rPr>
          <w:sz w:val="22"/>
          <w:szCs w:val="22"/>
        </w:rPr>
        <w:t>B.Voc</w:t>
      </w:r>
      <w:proofErr w:type="spellEnd"/>
      <w:proofErr w:type="gramEnd"/>
      <w:r w:rsidRPr="00941E6C">
        <w:rPr>
          <w:sz w:val="22"/>
          <w:szCs w:val="22"/>
        </w:rPr>
        <w:t xml:space="preserve"> in Software Development                                                       2024-25</w:t>
      </w:r>
    </w:p>
    <w:p w14:paraId="6B5FE809" w14:textId="77777777" w:rsidR="00941E6C" w:rsidRPr="00941E6C" w:rsidRDefault="00941E6C" w:rsidP="00941E6C">
      <w:pPr>
        <w:spacing w:before="10" w:line="260" w:lineRule="exact"/>
        <w:ind w:left="-426"/>
        <w:rPr>
          <w:sz w:val="26"/>
          <w:szCs w:val="26"/>
        </w:rPr>
      </w:pPr>
    </w:p>
    <w:p w14:paraId="59558EF7" w14:textId="77777777" w:rsidR="00941E6C" w:rsidRPr="00941E6C" w:rsidRDefault="00941E6C" w:rsidP="00941E6C">
      <w:pPr>
        <w:spacing w:before="10" w:line="260" w:lineRule="exact"/>
        <w:ind w:hanging="426"/>
        <w:rPr>
          <w:sz w:val="26"/>
          <w:szCs w:val="26"/>
        </w:rPr>
      </w:pPr>
      <w:r w:rsidRPr="00941E6C">
        <w:rPr>
          <w:noProof/>
        </w:rPr>
        <w:lastRenderedPageBreak/>
        <mc:AlternateContent>
          <mc:Choice Requires="wpg">
            <w:drawing>
              <wp:anchor distT="0" distB="0" distL="114300" distR="114300" simplePos="0" relativeHeight="251693056" behindDoc="1" locked="0" layoutInCell="1" allowOverlap="1" wp14:anchorId="782AA71B" wp14:editId="1759B883">
                <wp:simplePos x="0" y="0"/>
                <wp:positionH relativeFrom="page">
                  <wp:posOffset>285115</wp:posOffset>
                </wp:positionH>
                <wp:positionV relativeFrom="page">
                  <wp:posOffset>342265</wp:posOffset>
                </wp:positionV>
                <wp:extent cx="7202170" cy="9488170"/>
                <wp:effectExtent l="0" t="0" r="0" b="0"/>
                <wp:wrapNone/>
                <wp:docPr id="3793443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184046248" name="Freeform 66"/>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356683" name="Freeform 67"/>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6317949"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617233447" name="Freeform 69"/>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262501" name="Freeform 70"/>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799441" name="Freeform 71"/>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319638" name="Freeform 72"/>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51628" name="Freeform 73"/>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627710" name="Freeform 74"/>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178744" name="Freeform 75"/>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9023984" name="Freeform 76"/>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3490848"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124426750" name="Freeform 78"/>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913422" name="Freeform 79"/>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58C86" id="Group 6" o:spid="_x0000_s1026" style="position:absolute;margin-left:22.45pt;margin-top:26.95pt;width:567.1pt;height:747.1pt;z-index:-251623424;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">
                <v:shape id="Freeform 66"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" path="m,89l,e" filled="f" strokeweight="3.1pt">
                  <v:path arrowok="t" o:connecttype="custom" o:connectlocs="0,569;0,480" o:connectangles="0,0"/>
                </v:shape>
                <v:shape id="Freeform 67"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" path="m,l89,e" filled="f" strokeweight="3.1pt">
                  <v:path arrowok="t" o:connecttype="custom" o:connectlocs="0,0;89,0" o:connectangles="0,0"/>
                </v:shape>
                <v:shape id="Picture 68"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">
                  <v:imagedata r:id="rId8" o:title=""/>
                </v:shape>
                <v:shape id="Freeform 69"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" path="m,89l,e" filled="f" strokeweight=".82pt">
                  <v:path arrowok="t" o:connecttype="custom" o:connectlocs="0,569;0,480" o:connectangles="0,0"/>
                </v:shape>
                <v:shape id="Freeform 70"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" path="m,l89,e" filled="f" strokeweight="3.1pt">
                  <v:path arrowok="t" o:connecttype="custom" o:connectlocs="0,0;89,0" o:connectangles="0,0"/>
                </v:shape>
                <v:shape id="Freeform 71"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" path="m,14702l,e" filled="f" strokeweight="3.1pt">
                  <v:path arrowok="t" o:connecttype="custom" o:connectlocs="0,15271;0,569" o:connectangles="0,0"/>
                </v:shape>
                <v:shape id="Freeform 72"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" path="m,14754l,e" filled="f" strokeweight=".82pt">
                  <v:path arrowok="t" o:connecttype="custom" o:connectlocs="0,15308;0,554" o:connectangles="0,0"/>
                </v:shape>
                <v:shape id="Freeform 73"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" path="m,14702l,e" filled="f" strokeweight=".82pt">
                  <v:path arrowok="t" o:connecttype="custom" o:connectlocs="0,15271;0,569" o:connectangles="0,0"/>
                </v:shape>
                <v:shape id="Freeform 74"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" path="m,14799l,e" filled="f" strokeweight="3.1pt">
                  <v:path arrowok="t" o:connecttype="custom" o:connectlocs="0,15331;0,532" o:connectangles="0,0"/>
                </v:shape>
                <v:shape id="Freeform 75"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" path="m,89l,e" filled="f" strokeweight="3.1pt">
                  <v:path arrowok="t" o:connecttype="custom" o:connectlocs="0,15360;0,15271" o:connectangles="0,0"/>
                </v:shape>
                <v:shape id="Freeform 76"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" path="m,l89,e" filled="f" strokeweight=".82pt">
                  <v:path arrowok="t" o:connecttype="custom" o:connectlocs="0,0;89,0" o:connectangles="0,0"/>
                </v:shape>
                <v:shape id="Picture 77"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">
                  <v:imagedata r:id="rId8" o:title=""/>
                </v:shape>
                <v:shape id="Freeform 78"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" path="m,89l,e" filled="f" strokeweight=".82pt">
                  <v:path arrowok="t" o:connecttype="custom" o:connectlocs="0,15360;0,15271" o:connectangles="0,0"/>
                </v:shape>
                <v:shape id="Freeform 79"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" path="m,l89,e" filled="f" strokeweight=".82pt">
                  <v:path arrowok="t" o:connecttype="custom" o:connectlocs="0,0;89,0" o:connectangles="0,0"/>
                </v:shape>
                <w10:wrap anchorx="page" anchory="page"/>
              </v:group>
            </w:pict>
          </mc:Fallback>
        </mc:AlternateContent>
      </w:r>
      <w:r w:rsidRPr="00941E6C">
        <w:rPr>
          <w:position w:val="-1"/>
          <w:sz w:val="22"/>
          <w:szCs w:val="22"/>
        </w:rPr>
        <w:t xml:space="preserve">Topic- </w:t>
      </w:r>
      <w:r w:rsidRPr="00941E6C">
        <w:rPr>
          <w:position w:val="-1"/>
          <w:sz w:val="16"/>
          <w:szCs w:val="16"/>
        </w:rPr>
        <w:t>PRABHAT AUTOMOBILES-INVENTORY EMPLOYEE MANAGEMENT SYSTEM</w:t>
      </w:r>
    </w:p>
    <w:p w14:paraId="425A7093" w14:textId="77777777" w:rsidR="00941E6C" w:rsidRPr="00941E6C" w:rsidRDefault="00941E6C" w:rsidP="00941E6C">
      <w:pPr>
        <w:spacing w:before="10" w:line="260" w:lineRule="exact"/>
        <w:rPr>
          <w:sz w:val="26"/>
          <w:szCs w:val="26"/>
        </w:rPr>
      </w:pPr>
    </w:p>
    <w:p w14:paraId="61A50557" w14:textId="77777777" w:rsidR="00941E6C" w:rsidRPr="00941E6C" w:rsidRDefault="00941E6C" w:rsidP="00941E6C">
      <w:pPr>
        <w:spacing w:before="10" w:line="260" w:lineRule="exact"/>
        <w:rPr>
          <w:sz w:val="28"/>
          <w:szCs w:val="28"/>
          <w:u w:val="double"/>
        </w:rPr>
      </w:pPr>
      <w:r w:rsidRPr="00941E6C">
        <w:rPr>
          <w:sz w:val="28"/>
          <w:szCs w:val="28"/>
          <w:u w:val="double"/>
        </w:rPr>
        <w:t>4.3 Use Case Diagram</w:t>
      </w:r>
    </w:p>
    <w:p w14:paraId="12CAC023" w14:textId="77777777" w:rsidR="00941E6C" w:rsidRPr="00941E6C" w:rsidRDefault="00941E6C" w:rsidP="00941E6C">
      <w:pPr>
        <w:spacing w:before="10" w:line="260" w:lineRule="exact"/>
        <w:rPr>
          <w:sz w:val="26"/>
          <w:szCs w:val="26"/>
        </w:rPr>
      </w:pPr>
      <w:r w:rsidRPr="00941E6C">
        <w:rPr>
          <w:noProof/>
          <w:sz w:val="11"/>
          <w:szCs w:val="11"/>
          <w14:ligatures w14:val="standardContextual"/>
        </w:rPr>
        <w:drawing>
          <wp:anchor distT="0" distB="0" distL="114300" distR="114300" simplePos="0" relativeHeight="251694080" behindDoc="0" locked="0" layoutInCell="1" allowOverlap="1" wp14:anchorId="68083D3F" wp14:editId="1F229AEA">
            <wp:simplePos x="0" y="0"/>
            <wp:positionH relativeFrom="column">
              <wp:posOffset>-165100</wp:posOffset>
            </wp:positionH>
            <wp:positionV relativeFrom="paragraph">
              <wp:posOffset>190500</wp:posOffset>
            </wp:positionV>
            <wp:extent cx="6610350" cy="7162800"/>
            <wp:effectExtent l="0" t="0" r="0" b="0"/>
            <wp:wrapNone/>
            <wp:docPr id="19521963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96373" name="Picture 1952196373"/>
                    <pic:cNvPicPr/>
                  </pic:nvPicPr>
                  <pic:blipFill>
                    <a:blip r:embed="rId22">
                      <a:extLst>
                        <a:ext uri="{28A0092B-C50C-407E-A947-70E740481C1C}">
                          <a14:useLocalDpi xmlns:a14="http://schemas.microsoft.com/office/drawing/2010/main" val="0"/>
                        </a:ext>
                      </a:extLst>
                    </a:blip>
                    <a:stretch>
                      <a:fillRect/>
                    </a:stretch>
                  </pic:blipFill>
                  <pic:spPr>
                    <a:xfrm>
                      <a:off x="0" y="0"/>
                      <a:ext cx="6610350" cy="7162800"/>
                    </a:xfrm>
                    <a:prstGeom prst="rect">
                      <a:avLst/>
                    </a:prstGeom>
                  </pic:spPr>
                </pic:pic>
              </a:graphicData>
            </a:graphic>
            <wp14:sizeRelH relativeFrom="margin">
              <wp14:pctWidth>0</wp14:pctWidth>
            </wp14:sizeRelH>
            <wp14:sizeRelV relativeFrom="margin">
              <wp14:pctHeight>0</wp14:pctHeight>
            </wp14:sizeRelV>
          </wp:anchor>
        </w:drawing>
      </w:r>
    </w:p>
    <w:p w14:paraId="0739B6EA" w14:textId="77777777" w:rsidR="00941E6C" w:rsidRPr="00941E6C" w:rsidRDefault="00941E6C" w:rsidP="00941E6C">
      <w:pPr>
        <w:spacing w:before="6" w:line="100" w:lineRule="exact"/>
        <w:rPr>
          <w:sz w:val="11"/>
          <w:szCs w:val="11"/>
        </w:rPr>
      </w:pPr>
      <w:r w:rsidRPr="00941E6C">
        <w:rPr>
          <w:noProof/>
          <w:sz w:val="11"/>
          <w:szCs w:val="11"/>
          <w14:ligatures w14:val="standardContextual"/>
        </w:rPr>
        <w:drawing>
          <wp:inline distT="0" distB="0" distL="0" distR="0" wp14:anchorId="0D9DD49C" wp14:editId="7AF210BA">
            <wp:extent cx="9526" cy="28579"/>
            <wp:effectExtent l="0" t="0" r="28575" b="9525"/>
            <wp:docPr id="149540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875" name="Picture 149540875"/>
                    <pic:cNvPicPr/>
                  </pic:nvPicPr>
                  <pic:blipFill>
                    <a:blip r:embed="rId23"/>
                    <a:stretch>
                      <a:fillRect/>
                    </a:stretch>
                  </pic:blipFill>
                  <pic:spPr>
                    <a:xfrm>
                      <a:off x="0" y="0"/>
                      <a:ext cx="9526" cy="28579"/>
                    </a:xfrm>
                    <a:prstGeom prst="rect">
                      <a:avLst/>
                    </a:prstGeom>
                  </pic:spPr>
                </pic:pic>
              </a:graphicData>
            </a:graphic>
          </wp:inline>
        </w:drawing>
      </w:r>
    </w:p>
    <w:p w14:paraId="4C2AEB53" w14:textId="77777777" w:rsidR="00941E6C" w:rsidRPr="00941E6C" w:rsidRDefault="00941E6C" w:rsidP="00941E6C">
      <w:pPr>
        <w:spacing w:line="200" w:lineRule="exact"/>
      </w:pPr>
    </w:p>
    <w:p w14:paraId="2592B176" w14:textId="77777777" w:rsidR="00941E6C" w:rsidRPr="00941E6C" w:rsidRDefault="00941E6C" w:rsidP="00941E6C">
      <w:pPr>
        <w:spacing w:line="200" w:lineRule="exact"/>
      </w:pPr>
    </w:p>
    <w:p w14:paraId="07AEBB56" w14:textId="77777777" w:rsidR="00941E6C" w:rsidRPr="00941E6C" w:rsidRDefault="00941E6C" w:rsidP="00941E6C">
      <w:pPr>
        <w:spacing w:line="200" w:lineRule="exact"/>
      </w:pPr>
    </w:p>
    <w:p w14:paraId="55557FF3" w14:textId="77777777" w:rsidR="00941E6C" w:rsidRPr="00941E6C" w:rsidRDefault="00941E6C" w:rsidP="00941E6C">
      <w:pPr>
        <w:spacing w:before="32"/>
        <w:ind w:left="100"/>
        <w:rPr>
          <w:sz w:val="22"/>
          <w:szCs w:val="22"/>
        </w:rPr>
      </w:pPr>
    </w:p>
    <w:p w14:paraId="4C1A5F79" w14:textId="77777777" w:rsidR="00941E6C" w:rsidRPr="00941E6C" w:rsidRDefault="00941E6C" w:rsidP="00941E6C">
      <w:pPr>
        <w:spacing w:before="32"/>
        <w:ind w:left="100"/>
        <w:rPr>
          <w:sz w:val="22"/>
          <w:szCs w:val="22"/>
        </w:rPr>
      </w:pPr>
    </w:p>
    <w:p w14:paraId="2ACD88C3" w14:textId="77777777" w:rsidR="00941E6C" w:rsidRPr="00941E6C" w:rsidRDefault="00941E6C" w:rsidP="00941E6C">
      <w:pPr>
        <w:spacing w:before="32"/>
        <w:ind w:left="100"/>
        <w:rPr>
          <w:sz w:val="22"/>
          <w:szCs w:val="22"/>
        </w:rPr>
      </w:pPr>
    </w:p>
    <w:p w14:paraId="2A047895" w14:textId="77777777" w:rsidR="00941E6C" w:rsidRPr="00941E6C" w:rsidRDefault="00941E6C" w:rsidP="00941E6C">
      <w:pPr>
        <w:spacing w:before="32"/>
        <w:ind w:left="100"/>
        <w:rPr>
          <w:sz w:val="22"/>
          <w:szCs w:val="22"/>
        </w:rPr>
      </w:pPr>
    </w:p>
    <w:p w14:paraId="0892BA82" w14:textId="77777777" w:rsidR="00941E6C" w:rsidRPr="00941E6C" w:rsidRDefault="00941E6C" w:rsidP="00941E6C">
      <w:pPr>
        <w:spacing w:before="32"/>
        <w:ind w:left="100"/>
        <w:rPr>
          <w:sz w:val="22"/>
          <w:szCs w:val="22"/>
        </w:rPr>
      </w:pPr>
    </w:p>
    <w:p w14:paraId="0009C08F" w14:textId="77777777" w:rsidR="00941E6C" w:rsidRPr="00941E6C" w:rsidRDefault="00941E6C" w:rsidP="00941E6C">
      <w:pPr>
        <w:spacing w:before="32"/>
        <w:ind w:left="100"/>
        <w:rPr>
          <w:sz w:val="22"/>
          <w:szCs w:val="22"/>
        </w:rPr>
      </w:pPr>
    </w:p>
    <w:p w14:paraId="112CCB53" w14:textId="77777777" w:rsidR="00941E6C" w:rsidRPr="00941E6C" w:rsidRDefault="00941E6C" w:rsidP="00941E6C">
      <w:pPr>
        <w:spacing w:before="32"/>
        <w:ind w:left="100"/>
        <w:rPr>
          <w:sz w:val="22"/>
          <w:szCs w:val="22"/>
        </w:rPr>
      </w:pPr>
    </w:p>
    <w:p w14:paraId="7E80EA6B" w14:textId="77777777" w:rsidR="00941E6C" w:rsidRPr="00941E6C" w:rsidRDefault="00941E6C" w:rsidP="00941E6C">
      <w:pPr>
        <w:spacing w:before="32"/>
        <w:ind w:left="100"/>
        <w:rPr>
          <w:sz w:val="22"/>
          <w:szCs w:val="22"/>
        </w:rPr>
      </w:pPr>
    </w:p>
    <w:p w14:paraId="32AE0C5E" w14:textId="77777777" w:rsidR="00941E6C" w:rsidRPr="00941E6C" w:rsidRDefault="00941E6C" w:rsidP="00941E6C">
      <w:pPr>
        <w:spacing w:before="32"/>
        <w:ind w:left="100"/>
        <w:rPr>
          <w:sz w:val="22"/>
          <w:szCs w:val="22"/>
        </w:rPr>
      </w:pPr>
    </w:p>
    <w:p w14:paraId="5A1D3F66" w14:textId="77777777" w:rsidR="00941E6C" w:rsidRPr="00941E6C" w:rsidRDefault="00941E6C" w:rsidP="00941E6C">
      <w:pPr>
        <w:spacing w:before="32"/>
        <w:ind w:left="100"/>
        <w:rPr>
          <w:sz w:val="22"/>
          <w:szCs w:val="22"/>
        </w:rPr>
      </w:pPr>
    </w:p>
    <w:p w14:paraId="2F16104F" w14:textId="77777777" w:rsidR="00941E6C" w:rsidRPr="00941E6C" w:rsidRDefault="00941E6C" w:rsidP="00941E6C">
      <w:pPr>
        <w:spacing w:before="32"/>
        <w:rPr>
          <w:sz w:val="22"/>
          <w:szCs w:val="22"/>
        </w:rPr>
        <w:sectPr w:rsidR="00941E6C" w:rsidRPr="00941E6C" w:rsidSect="00941E6C">
          <w:type w:val="continuous"/>
          <w:pgSz w:w="12240" w:h="15840"/>
          <w:pgMar w:top="640" w:right="1340" w:bottom="280" w:left="1340" w:header="720" w:footer="720" w:gutter="0"/>
          <w:cols w:space="720"/>
        </w:sectPr>
      </w:pPr>
    </w:p>
    <w:p w14:paraId="7C7C81E2" w14:textId="77777777" w:rsidR="00941E6C" w:rsidRPr="00941E6C" w:rsidRDefault="00941E6C" w:rsidP="00941E6C">
      <w:pPr>
        <w:spacing w:before="32"/>
        <w:rPr>
          <w:sz w:val="22"/>
          <w:szCs w:val="22"/>
        </w:rPr>
        <w:sectPr w:rsidR="00941E6C" w:rsidRPr="00941E6C" w:rsidSect="00941E6C">
          <w:type w:val="continuous"/>
          <w:pgSz w:w="12240" w:h="15840"/>
          <w:pgMar w:top="640" w:right="1340" w:bottom="280" w:left="1340" w:header="720" w:footer="720" w:gutter="0"/>
          <w:cols w:space="720"/>
        </w:sectPr>
      </w:pPr>
    </w:p>
    <w:p w14:paraId="4F8FBD7A" w14:textId="77777777" w:rsidR="00941E6C" w:rsidRPr="00941E6C" w:rsidRDefault="00941E6C" w:rsidP="00941E6C"/>
    <w:p w14:paraId="5864CD42" w14:textId="77777777" w:rsidR="00941E6C" w:rsidRPr="00941E6C" w:rsidRDefault="00941E6C" w:rsidP="00941E6C"/>
    <w:p w14:paraId="2E2331F2" w14:textId="77777777" w:rsidR="00941E6C" w:rsidRPr="00941E6C" w:rsidRDefault="00941E6C" w:rsidP="00941E6C"/>
    <w:p w14:paraId="173FEA02" w14:textId="77777777" w:rsidR="00941E6C" w:rsidRPr="00941E6C" w:rsidRDefault="00941E6C" w:rsidP="00941E6C"/>
    <w:p w14:paraId="0A010115" w14:textId="77777777" w:rsidR="00941E6C" w:rsidRPr="00941E6C" w:rsidRDefault="00941E6C" w:rsidP="00941E6C"/>
    <w:p w14:paraId="63933880" w14:textId="77777777" w:rsidR="00941E6C" w:rsidRPr="00941E6C" w:rsidRDefault="00941E6C" w:rsidP="00941E6C"/>
    <w:p w14:paraId="21EB7758" w14:textId="77777777" w:rsidR="00941E6C" w:rsidRPr="00941E6C" w:rsidRDefault="00941E6C" w:rsidP="00941E6C"/>
    <w:p w14:paraId="614E3393" w14:textId="77777777" w:rsidR="00941E6C" w:rsidRPr="00941E6C" w:rsidRDefault="00941E6C" w:rsidP="00941E6C"/>
    <w:p w14:paraId="101D689F" w14:textId="77777777" w:rsidR="00941E6C" w:rsidRPr="00941E6C" w:rsidRDefault="00941E6C" w:rsidP="00941E6C"/>
    <w:p w14:paraId="5343438C" w14:textId="77777777" w:rsidR="00941E6C" w:rsidRPr="00941E6C" w:rsidRDefault="00941E6C" w:rsidP="00941E6C"/>
    <w:p w14:paraId="56833D01" w14:textId="77777777" w:rsidR="00941E6C" w:rsidRPr="00941E6C" w:rsidRDefault="00941E6C" w:rsidP="00941E6C"/>
    <w:p w14:paraId="03C845D4" w14:textId="77777777" w:rsidR="00941E6C" w:rsidRPr="00941E6C" w:rsidRDefault="00941E6C" w:rsidP="00941E6C"/>
    <w:p w14:paraId="352B9029" w14:textId="77777777" w:rsidR="00941E6C" w:rsidRPr="00941E6C" w:rsidRDefault="00941E6C" w:rsidP="00941E6C"/>
    <w:p w14:paraId="63464CEF" w14:textId="77777777" w:rsidR="00941E6C" w:rsidRPr="00941E6C" w:rsidRDefault="00941E6C" w:rsidP="00941E6C"/>
    <w:p w14:paraId="1B025713" w14:textId="77777777" w:rsidR="00941E6C" w:rsidRPr="00941E6C" w:rsidRDefault="00941E6C" w:rsidP="00941E6C"/>
    <w:p w14:paraId="43D33D1B" w14:textId="77777777" w:rsidR="00941E6C" w:rsidRPr="00941E6C" w:rsidRDefault="00941E6C" w:rsidP="00941E6C"/>
    <w:p w14:paraId="19DC2069" w14:textId="77777777" w:rsidR="00941E6C" w:rsidRPr="00941E6C" w:rsidRDefault="00941E6C" w:rsidP="00941E6C"/>
    <w:p w14:paraId="2CD40954" w14:textId="77777777" w:rsidR="00941E6C" w:rsidRPr="00941E6C" w:rsidRDefault="00941E6C" w:rsidP="00941E6C"/>
    <w:p w14:paraId="5D76A34C" w14:textId="77777777" w:rsidR="00941E6C" w:rsidRPr="00941E6C" w:rsidRDefault="00941E6C" w:rsidP="00941E6C"/>
    <w:p w14:paraId="2B6374E6" w14:textId="77777777" w:rsidR="00941E6C" w:rsidRPr="00941E6C" w:rsidRDefault="00941E6C" w:rsidP="00941E6C"/>
    <w:p w14:paraId="218870AD" w14:textId="77777777" w:rsidR="00941E6C" w:rsidRPr="00941E6C" w:rsidRDefault="00941E6C" w:rsidP="00941E6C"/>
    <w:p w14:paraId="0A575D84" w14:textId="77777777" w:rsidR="00941E6C" w:rsidRPr="00941E6C" w:rsidRDefault="00941E6C" w:rsidP="00941E6C"/>
    <w:p w14:paraId="54AB3B10" w14:textId="77777777" w:rsidR="00941E6C" w:rsidRPr="00941E6C" w:rsidRDefault="00941E6C" w:rsidP="00941E6C"/>
    <w:p w14:paraId="4805B1CC" w14:textId="77777777" w:rsidR="00941E6C" w:rsidRPr="00941E6C" w:rsidRDefault="00941E6C" w:rsidP="00941E6C"/>
    <w:p w14:paraId="1D82C8E9" w14:textId="77777777" w:rsidR="00941E6C" w:rsidRPr="00941E6C" w:rsidRDefault="00941E6C" w:rsidP="00941E6C"/>
    <w:p w14:paraId="3D625867" w14:textId="77777777" w:rsidR="00941E6C" w:rsidRPr="00941E6C" w:rsidRDefault="00941E6C" w:rsidP="00941E6C"/>
    <w:p w14:paraId="00E64562" w14:textId="77777777" w:rsidR="00941E6C" w:rsidRPr="00941E6C" w:rsidRDefault="00941E6C" w:rsidP="00941E6C"/>
    <w:p w14:paraId="1D006B8A" w14:textId="77777777" w:rsidR="00941E6C" w:rsidRPr="00941E6C" w:rsidRDefault="00941E6C" w:rsidP="00941E6C"/>
    <w:p w14:paraId="342A43AF" w14:textId="77777777" w:rsidR="00941E6C" w:rsidRPr="00941E6C" w:rsidRDefault="00941E6C" w:rsidP="00941E6C"/>
    <w:p w14:paraId="5473588B" w14:textId="77777777" w:rsidR="00941E6C" w:rsidRPr="00941E6C" w:rsidRDefault="00941E6C" w:rsidP="00941E6C"/>
    <w:p w14:paraId="6818A506" w14:textId="77777777" w:rsidR="00941E6C" w:rsidRPr="00941E6C" w:rsidRDefault="00941E6C" w:rsidP="00941E6C"/>
    <w:p w14:paraId="147FB525" w14:textId="77777777" w:rsidR="00941E6C" w:rsidRPr="00941E6C" w:rsidRDefault="00941E6C" w:rsidP="00941E6C"/>
    <w:p w14:paraId="0254F761" w14:textId="77777777" w:rsidR="00941E6C" w:rsidRPr="00941E6C" w:rsidRDefault="00941E6C" w:rsidP="00941E6C"/>
    <w:p w14:paraId="10A2FACA" w14:textId="77777777" w:rsidR="00941E6C" w:rsidRPr="00941E6C" w:rsidRDefault="00941E6C" w:rsidP="00941E6C"/>
    <w:p w14:paraId="577BD3DA" w14:textId="77777777" w:rsidR="00941E6C" w:rsidRPr="00941E6C" w:rsidRDefault="00941E6C" w:rsidP="00941E6C"/>
    <w:p w14:paraId="447B3314" w14:textId="77777777" w:rsidR="00941E6C" w:rsidRPr="00941E6C" w:rsidRDefault="00941E6C" w:rsidP="00941E6C"/>
    <w:p w14:paraId="45635AC9" w14:textId="77777777" w:rsidR="00941E6C" w:rsidRPr="00941E6C" w:rsidRDefault="00941E6C" w:rsidP="00941E6C"/>
    <w:p w14:paraId="0F9EA6AA" w14:textId="77777777" w:rsidR="00941E6C" w:rsidRPr="00941E6C" w:rsidRDefault="00941E6C" w:rsidP="00941E6C"/>
    <w:p w14:paraId="546C92D6" w14:textId="77777777" w:rsidR="00941E6C" w:rsidRPr="00941E6C" w:rsidRDefault="00941E6C" w:rsidP="00941E6C">
      <w:pPr>
        <w:spacing w:after="160" w:line="259" w:lineRule="auto"/>
      </w:pPr>
      <w:r w:rsidRPr="00941E6C">
        <w:rPr>
          <w:sz w:val="22"/>
          <w:szCs w:val="22"/>
        </w:rPr>
        <w:t xml:space="preserve">IGNTU                                        </w:t>
      </w:r>
      <w:proofErr w:type="spellStart"/>
      <w:proofErr w:type="gramStart"/>
      <w:r w:rsidRPr="00941E6C">
        <w:rPr>
          <w:sz w:val="22"/>
          <w:szCs w:val="22"/>
        </w:rPr>
        <w:t>B.Voc</w:t>
      </w:r>
      <w:proofErr w:type="spellEnd"/>
      <w:proofErr w:type="gramEnd"/>
      <w:r w:rsidRPr="00941E6C">
        <w:rPr>
          <w:sz w:val="22"/>
          <w:szCs w:val="22"/>
        </w:rPr>
        <w:t xml:space="preserve"> in Software Development                                                  2024-25</w:t>
      </w:r>
    </w:p>
    <w:p w14:paraId="6449F5BB" w14:textId="77777777" w:rsidR="00941E6C" w:rsidRPr="00941E6C" w:rsidRDefault="00941E6C" w:rsidP="00941E6C">
      <w:pPr>
        <w:spacing w:after="160" w:line="259" w:lineRule="auto"/>
        <w:ind w:left="-709"/>
        <w:rPr>
          <w:b/>
          <w:bCs/>
          <w:sz w:val="28"/>
          <w:szCs w:val="28"/>
        </w:rPr>
      </w:pPr>
      <w:r w:rsidRPr="00941E6C">
        <w:rPr>
          <w:noProof/>
          <w:sz w:val="22"/>
          <w:szCs w:val="22"/>
        </w:rPr>
        <w:lastRenderedPageBreak/>
        <mc:AlternateContent>
          <mc:Choice Requires="wpg">
            <w:drawing>
              <wp:anchor distT="0" distB="0" distL="114300" distR="114300" simplePos="0" relativeHeight="251696128" behindDoc="1" locked="0" layoutInCell="1" allowOverlap="1" wp14:anchorId="3378A848" wp14:editId="36DC9D9C">
                <wp:simplePos x="0" y="0"/>
                <wp:positionH relativeFrom="page">
                  <wp:posOffset>237067</wp:posOffset>
                </wp:positionH>
                <wp:positionV relativeFrom="page">
                  <wp:posOffset>272633</wp:posOffset>
                </wp:positionV>
                <wp:extent cx="7330968" cy="9780475"/>
                <wp:effectExtent l="0" t="19050" r="22860" b="11430"/>
                <wp:wrapNone/>
                <wp:docPr id="7503076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0968" cy="9780475"/>
                          <a:chOff x="480" y="480"/>
                          <a:chExt cx="11280" cy="14880"/>
                        </a:xfrm>
                      </wpg:grpSpPr>
                      <wps:wsp>
                        <wps:cNvPr id="2058147336" name="Freeform 3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1581173" name="Freeform 3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1014596"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08342005" name="Freeform 3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144466" name="Freeform 3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23693" name="Freeform 3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247364" name="Freeform 3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08438" name="Freeform 4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607248" name="Freeform 4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464753" name="Freeform 4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280050" name="Freeform 4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5548317"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417218543" name="Freeform 4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63703" name="Freeform 46"/>
                        <wps:cNvSpPr>
                          <a:spLocks/>
                        </wps:cNvSpPr>
                        <wps:spPr bwMode="auto">
                          <a:xfrm flipH="1" flipV="1">
                            <a:off x="11494" y="15022"/>
                            <a:ext cx="177" cy="331"/>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D9713" id="Group 29" o:spid="_x0000_s1026" style="position:absolute;margin-left:18.65pt;margin-top:21.45pt;width:577.25pt;height:770.1pt;z-index:-2516203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">
                <v:shape id="Freeform 3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" path="m,89l,e" filled="f" strokeweight="3.1pt">
                  <v:path arrowok="t" o:connecttype="custom" o:connectlocs="0,569;0,480" o:connectangles="0,0"/>
                </v:shape>
                <v:shape id="Freeform 3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" path="m,l89,e" filled="f" strokeweight="3.1pt">
                  <v:path arrowok="t" o:connecttype="custom" o:connectlocs="0,0;89,0" o:connectangles="0,0"/>
                </v:shape>
                <v:shape id="Picture 3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">
                  <v:imagedata r:id="rId8" o:title=""/>
                </v:shape>
                <v:shape id="Freeform 3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" path="m,89l,e" filled="f" strokeweight=".82pt">
                  <v:path arrowok="t" o:connecttype="custom" o:connectlocs="0,569;0,480" o:connectangles="0,0"/>
                </v:shape>
                <v:shape id="Freeform 3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" path="m,l89,e" filled="f" strokeweight="3.1pt">
                  <v:path arrowok="t" o:connecttype="custom" o:connectlocs="0,0;89,0" o:connectangles="0,0"/>
                </v:shape>
                <v:shape id="Freeform 3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" path="m,14702l,e" filled="f" strokeweight="3.1pt">
                  <v:path arrowok="t" o:connecttype="custom" o:connectlocs="0,15271;0,569" o:connectangles="0,0"/>
                </v:shape>
                <v:shape id="Freeform 3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" path="m,14754l,e" filled="f" strokeweight=".82pt">
                  <v:path arrowok="t" o:connecttype="custom" o:connectlocs="0,15308;0,554" o:connectangles="0,0"/>
                </v:shape>
                <v:shape id="Freeform 4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" path="m,14702l,e" filled="f" strokeweight=".82pt">
                  <v:path arrowok="t" o:connecttype="custom" o:connectlocs="0,15271;0,569" o:connectangles="0,0"/>
                </v:shape>
                <v:shape id="Freeform 4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" path="m,14799l,e" filled="f" strokeweight="3.1pt">
                  <v:path arrowok="t" o:connecttype="custom" o:connectlocs="0,15331;0,532" o:connectangles="0,0"/>
                </v:shape>
                <v:shape id="Freeform 4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" path="m,89l,e" filled="f" strokeweight="3.1pt">
                  <v:path arrowok="t" o:connecttype="custom" o:connectlocs="0,15360;0,15271" o:connectangles="0,0"/>
                </v:shape>
                <v:shape id="Freeform 4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" path="m,l89,e" filled="f" strokeweight=".82pt">
                  <v:path arrowok="t" o:connecttype="custom" o:connectlocs="0,0;89,0" o:connectangles="0,0"/>
                </v:shape>
                <v:shape id="Picture 4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">
                  <v:imagedata r:id="rId8" o:title=""/>
                </v:shape>
                <v:shape id="Freeform 4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" path="m,89l,e" filled="f" strokeweight=".82pt">
                  <v:path arrowok="t" o:connecttype="custom" o:connectlocs="0,15360;0,15271" o:connectangles="0,0"/>
                </v:shape>
                <v:shape id="Freeform 46" o:spid="_x0000_s1040" style="position:absolute;left:11494;top:15022;width:177;height:331;flip:x y;visibility:visible;mso-wrap-style:square;v-text-anchor:top" coordsize="8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" path="m,l89,e" filled="f" strokeweight=".82pt">
                  <v:path arrowok="t" o:connecttype="custom" o:connectlocs="0,0;177,0" o:connectangles="0,0"/>
                </v:shape>
                <w10:wrap anchorx="page" anchory="page"/>
              </v:group>
            </w:pict>
          </mc:Fallback>
        </mc:AlternateContent>
      </w:r>
      <w:r w:rsidRPr="00941E6C">
        <w:rPr>
          <w:noProof/>
        </w:rPr>
        <w:drawing>
          <wp:anchor distT="0" distB="0" distL="114300" distR="114300" simplePos="0" relativeHeight="251698176" behindDoc="0" locked="0" layoutInCell="1" allowOverlap="1" wp14:anchorId="48974024" wp14:editId="6D847014">
            <wp:simplePos x="0" y="0"/>
            <wp:positionH relativeFrom="column">
              <wp:posOffset>2442210</wp:posOffset>
            </wp:positionH>
            <wp:positionV relativeFrom="paragraph">
              <wp:posOffset>1090083</wp:posOffset>
            </wp:positionV>
            <wp:extent cx="677545" cy="755015"/>
            <wp:effectExtent l="0" t="0" r="8255" b="6985"/>
            <wp:wrapNone/>
            <wp:docPr id="1013880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545"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08416" behindDoc="0" locked="0" layoutInCell="1" allowOverlap="1" wp14:anchorId="0CCCA8A7" wp14:editId="226ECC09">
            <wp:simplePos x="0" y="0"/>
            <wp:positionH relativeFrom="column">
              <wp:posOffset>2591435</wp:posOffset>
            </wp:positionH>
            <wp:positionV relativeFrom="paragraph">
              <wp:posOffset>410422</wp:posOffset>
            </wp:positionV>
            <wp:extent cx="254000" cy="788035"/>
            <wp:effectExtent l="0" t="0" r="0" b="0"/>
            <wp:wrapNone/>
            <wp:docPr id="68947674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000" cy="78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697152" behindDoc="0" locked="0" layoutInCell="1" allowOverlap="1" wp14:anchorId="0F96460C" wp14:editId="1309E67F">
            <wp:simplePos x="0" y="0"/>
            <wp:positionH relativeFrom="column">
              <wp:posOffset>2381885</wp:posOffset>
            </wp:positionH>
            <wp:positionV relativeFrom="paragraph">
              <wp:posOffset>220133</wp:posOffset>
            </wp:positionV>
            <wp:extent cx="678295" cy="300759"/>
            <wp:effectExtent l="0" t="0" r="7620" b="4445"/>
            <wp:wrapNone/>
            <wp:docPr id="161538504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8295" cy="3007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sz w:val="22"/>
          <w:szCs w:val="22"/>
        </w:rPr>
        <w:t>Topic- PRABHAT AUTOMOBILES-INVENTORY EMPLOYEE MANAGEMENT SYSTEM</w:t>
      </w:r>
      <w:r w:rsidRPr="00941E6C">
        <w:rPr>
          <w:b/>
          <w:bCs/>
          <w:sz w:val="28"/>
          <w:szCs w:val="28"/>
        </w:rPr>
        <w:br/>
        <w:t>4.4 Activity diagram</w:t>
      </w:r>
    </w:p>
    <w:p w14:paraId="0464E68C" w14:textId="77777777" w:rsidR="00941E6C" w:rsidRPr="00941E6C" w:rsidRDefault="00941E6C" w:rsidP="00941E6C">
      <w:pPr>
        <w:spacing w:after="160" w:line="259" w:lineRule="auto"/>
        <w:ind w:hanging="709"/>
        <w:rPr>
          <w:sz w:val="22"/>
          <w:szCs w:val="22"/>
        </w:rPr>
      </w:pPr>
      <w:r w:rsidRPr="00941E6C">
        <w:rPr>
          <w:sz w:val="22"/>
          <w:szCs w:val="22"/>
        </w:rPr>
        <w:br/>
      </w:r>
      <w:r w:rsidRPr="00941E6C">
        <w:rPr>
          <w:sz w:val="22"/>
          <w:szCs w:val="22"/>
        </w:rPr>
        <w:br/>
      </w:r>
      <w:r w:rsidRPr="00941E6C">
        <w:rPr>
          <w:sz w:val="22"/>
          <w:szCs w:val="22"/>
        </w:rPr>
        <w:tab/>
      </w:r>
      <w:r w:rsidRPr="00941E6C">
        <w:rPr>
          <w:sz w:val="22"/>
          <w:szCs w:val="22"/>
        </w:rPr>
        <w:tab/>
      </w:r>
      <w:r w:rsidRPr="00941E6C">
        <w:rPr>
          <w:sz w:val="22"/>
          <w:szCs w:val="22"/>
        </w:rPr>
        <w:tab/>
      </w:r>
      <w:r w:rsidRPr="00941E6C">
        <w:rPr>
          <w:sz w:val="22"/>
          <w:szCs w:val="22"/>
        </w:rPr>
        <w:tab/>
      </w:r>
      <w:r w:rsidRPr="00941E6C">
        <w:rPr>
          <w:sz w:val="22"/>
          <w:szCs w:val="22"/>
        </w:rPr>
        <w:tab/>
      </w:r>
      <w:r w:rsidRPr="00941E6C">
        <w:rPr>
          <w:sz w:val="22"/>
          <w:szCs w:val="22"/>
        </w:rPr>
        <w:tab/>
      </w:r>
    </w:p>
    <w:p w14:paraId="2DED33A5" w14:textId="77777777" w:rsidR="00941E6C" w:rsidRPr="00941E6C" w:rsidRDefault="00941E6C" w:rsidP="00941E6C">
      <w:pPr>
        <w:spacing w:after="160" w:line="259" w:lineRule="auto"/>
        <w:ind w:hanging="709"/>
        <w:rPr>
          <w:sz w:val="22"/>
          <w:szCs w:val="22"/>
        </w:rPr>
      </w:pPr>
    </w:p>
    <w:p w14:paraId="7FE30FEA" w14:textId="77777777" w:rsidR="00941E6C" w:rsidRPr="00941E6C" w:rsidRDefault="00941E6C" w:rsidP="00941E6C">
      <w:pPr>
        <w:spacing w:after="160" w:line="259" w:lineRule="auto"/>
        <w:ind w:hanging="709"/>
        <w:rPr>
          <w:sz w:val="22"/>
          <w:szCs w:val="22"/>
        </w:rPr>
      </w:pPr>
      <w:r w:rsidRPr="00941E6C">
        <w:rPr>
          <w:noProof/>
        </w:rPr>
        <w:drawing>
          <wp:anchor distT="0" distB="0" distL="114300" distR="114300" simplePos="0" relativeHeight="251719680" behindDoc="0" locked="0" layoutInCell="1" allowOverlap="1" wp14:anchorId="7DDC4916" wp14:editId="06ECBE9E">
            <wp:simplePos x="0" y="0"/>
            <wp:positionH relativeFrom="column">
              <wp:posOffset>2782434</wp:posOffset>
            </wp:positionH>
            <wp:positionV relativeFrom="paragraph">
              <wp:posOffset>3372681</wp:posOffset>
            </wp:positionV>
            <wp:extent cx="149684" cy="461133"/>
            <wp:effectExtent l="0" t="0" r="3175" b="0"/>
            <wp:wrapNone/>
            <wp:docPr id="83154023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84" cy="461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15584" behindDoc="0" locked="0" layoutInCell="1" allowOverlap="1" wp14:anchorId="43595CFC" wp14:editId="5651021E">
            <wp:simplePos x="0" y="0"/>
            <wp:positionH relativeFrom="column">
              <wp:posOffset>4715711</wp:posOffset>
            </wp:positionH>
            <wp:positionV relativeFrom="page">
              <wp:posOffset>6372726</wp:posOffset>
            </wp:positionV>
            <wp:extent cx="221615" cy="1940560"/>
            <wp:effectExtent l="0" t="0" r="0" b="0"/>
            <wp:wrapNone/>
            <wp:docPr id="25921077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615"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13536" behindDoc="0" locked="0" layoutInCell="1" allowOverlap="1" wp14:anchorId="7CCB192E" wp14:editId="1691E336">
            <wp:simplePos x="0" y="0"/>
            <wp:positionH relativeFrom="column">
              <wp:posOffset>4660900</wp:posOffset>
            </wp:positionH>
            <wp:positionV relativeFrom="paragraph">
              <wp:posOffset>2286635</wp:posOffset>
            </wp:positionV>
            <wp:extent cx="336670" cy="1036320"/>
            <wp:effectExtent l="0" t="0" r="0" b="0"/>
            <wp:wrapNone/>
            <wp:docPr id="100471668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306" cy="1050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01248" behindDoc="0" locked="0" layoutInCell="1" allowOverlap="1" wp14:anchorId="75C65EDD" wp14:editId="563232BA">
            <wp:simplePos x="0" y="0"/>
            <wp:positionH relativeFrom="column">
              <wp:posOffset>4267835</wp:posOffset>
            </wp:positionH>
            <wp:positionV relativeFrom="paragraph">
              <wp:posOffset>1880870</wp:posOffset>
            </wp:positionV>
            <wp:extent cx="902335" cy="546100"/>
            <wp:effectExtent l="0" t="0" r="0" b="6350"/>
            <wp:wrapNone/>
            <wp:docPr id="15145578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2335" cy="54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12512" behindDoc="0" locked="0" layoutInCell="1" allowOverlap="1" wp14:anchorId="5ED0FFE1" wp14:editId="12F553AD">
            <wp:simplePos x="0" y="0"/>
            <wp:positionH relativeFrom="column">
              <wp:posOffset>3683651</wp:posOffset>
            </wp:positionH>
            <wp:positionV relativeFrom="paragraph">
              <wp:posOffset>1487186</wp:posOffset>
            </wp:positionV>
            <wp:extent cx="203142" cy="1333469"/>
            <wp:effectExtent l="0" t="0" r="0" b="0"/>
            <wp:wrapNone/>
            <wp:docPr id="78586990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18190" cy="1432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11488" behindDoc="0" locked="0" layoutInCell="1" allowOverlap="1" wp14:anchorId="6897CDC4" wp14:editId="22BDC1B4">
            <wp:simplePos x="0" y="0"/>
            <wp:positionH relativeFrom="column">
              <wp:posOffset>2771140</wp:posOffset>
            </wp:positionH>
            <wp:positionV relativeFrom="paragraph">
              <wp:posOffset>2581910</wp:posOffset>
            </wp:positionV>
            <wp:extent cx="149684" cy="461133"/>
            <wp:effectExtent l="0" t="0" r="3175" b="0"/>
            <wp:wrapNone/>
            <wp:docPr id="210104216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84" cy="461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10464" behindDoc="0" locked="0" layoutInCell="1" allowOverlap="1" wp14:anchorId="64BCE6A3" wp14:editId="3DE8E9A9">
            <wp:simplePos x="0" y="0"/>
            <wp:positionH relativeFrom="column">
              <wp:posOffset>2752090</wp:posOffset>
            </wp:positionH>
            <wp:positionV relativeFrom="paragraph">
              <wp:posOffset>1256030</wp:posOffset>
            </wp:positionV>
            <wp:extent cx="141991" cy="437065"/>
            <wp:effectExtent l="0" t="0" r="0" b="1270"/>
            <wp:wrapNone/>
            <wp:docPr id="4893510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991" cy="43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00224" behindDoc="0" locked="0" layoutInCell="1" allowOverlap="1" wp14:anchorId="2B58C832" wp14:editId="0804EACD">
            <wp:simplePos x="0" y="0"/>
            <wp:positionH relativeFrom="column">
              <wp:posOffset>2334895</wp:posOffset>
            </wp:positionH>
            <wp:positionV relativeFrom="paragraph">
              <wp:posOffset>1647825</wp:posOffset>
            </wp:positionV>
            <wp:extent cx="993140" cy="1007110"/>
            <wp:effectExtent l="0" t="0" r="0" b="2540"/>
            <wp:wrapNone/>
            <wp:docPr id="6641297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3140" cy="100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09440" behindDoc="0" locked="0" layoutInCell="1" allowOverlap="1" wp14:anchorId="3FB07CA2" wp14:editId="3A5E0FD9">
            <wp:simplePos x="0" y="0"/>
            <wp:positionH relativeFrom="column">
              <wp:posOffset>2715895</wp:posOffset>
            </wp:positionH>
            <wp:positionV relativeFrom="paragraph">
              <wp:posOffset>417618</wp:posOffset>
            </wp:positionV>
            <wp:extent cx="127000" cy="394026"/>
            <wp:effectExtent l="0" t="0" r="6350" b="6350"/>
            <wp:wrapNone/>
            <wp:docPr id="5882047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000" cy="394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04320" behindDoc="0" locked="0" layoutInCell="1" allowOverlap="1" wp14:anchorId="4DBD5A3C" wp14:editId="743BA129">
            <wp:simplePos x="0" y="0"/>
            <wp:positionH relativeFrom="column">
              <wp:posOffset>2510155</wp:posOffset>
            </wp:positionH>
            <wp:positionV relativeFrom="paragraph">
              <wp:posOffset>3751368</wp:posOffset>
            </wp:positionV>
            <wp:extent cx="823595" cy="2446655"/>
            <wp:effectExtent l="0" t="0" r="0" b="0"/>
            <wp:wrapNone/>
            <wp:docPr id="112188635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3595" cy="244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02272" behindDoc="0" locked="0" layoutInCell="1" allowOverlap="1" wp14:anchorId="2EA29B48" wp14:editId="2F2BD686">
            <wp:simplePos x="0" y="0"/>
            <wp:positionH relativeFrom="column">
              <wp:posOffset>2457450</wp:posOffset>
            </wp:positionH>
            <wp:positionV relativeFrom="paragraph">
              <wp:posOffset>2957618</wp:posOffset>
            </wp:positionV>
            <wp:extent cx="820420" cy="497205"/>
            <wp:effectExtent l="0" t="0" r="0" b="0"/>
            <wp:wrapNone/>
            <wp:docPr id="189565047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042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699200" behindDoc="0" locked="0" layoutInCell="1" allowOverlap="1" wp14:anchorId="3FD1A374" wp14:editId="68786BA2">
            <wp:simplePos x="0" y="0"/>
            <wp:positionH relativeFrom="column">
              <wp:posOffset>2364740</wp:posOffset>
            </wp:positionH>
            <wp:positionV relativeFrom="paragraph">
              <wp:posOffset>775970</wp:posOffset>
            </wp:positionV>
            <wp:extent cx="902970" cy="546735"/>
            <wp:effectExtent l="0" t="0" r="0" b="5715"/>
            <wp:wrapNone/>
            <wp:docPr id="53142522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297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03296" behindDoc="0" locked="0" layoutInCell="1" allowOverlap="1" wp14:anchorId="6EC62587" wp14:editId="429A99AA">
            <wp:simplePos x="0" y="0"/>
            <wp:positionH relativeFrom="column">
              <wp:posOffset>4349750</wp:posOffset>
            </wp:positionH>
            <wp:positionV relativeFrom="paragraph">
              <wp:posOffset>3160183</wp:posOffset>
            </wp:positionV>
            <wp:extent cx="902970" cy="1678940"/>
            <wp:effectExtent l="0" t="0" r="0" b="0"/>
            <wp:wrapNone/>
            <wp:docPr id="20598431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297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sz w:val="22"/>
          <w:szCs w:val="22"/>
        </w:rPr>
        <w:t xml:space="preserve">                                                                           </w:t>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r w:rsidRPr="00941E6C">
        <w:rPr>
          <w:sz w:val="22"/>
          <w:szCs w:val="22"/>
        </w:rPr>
        <w:br/>
      </w:r>
    </w:p>
    <w:p w14:paraId="44E66F15" w14:textId="77777777" w:rsidR="00941E6C" w:rsidRPr="00941E6C" w:rsidRDefault="00941E6C" w:rsidP="00941E6C">
      <w:pPr>
        <w:spacing w:after="160" w:line="259" w:lineRule="auto"/>
        <w:ind w:hanging="709"/>
        <w:rPr>
          <w:sz w:val="22"/>
          <w:szCs w:val="22"/>
        </w:rPr>
      </w:pPr>
    </w:p>
    <w:p w14:paraId="574041D5" w14:textId="77777777" w:rsidR="00941E6C" w:rsidRPr="00941E6C" w:rsidRDefault="00941E6C" w:rsidP="00941E6C">
      <w:pPr>
        <w:spacing w:after="160" w:line="259" w:lineRule="auto"/>
        <w:ind w:hanging="709"/>
        <w:rPr>
          <w:sz w:val="22"/>
          <w:szCs w:val="22"/>
        </w:rPr>
      </w:pPr>
    </w:p>
    <w:p w14:paraId="572A73FA" w14:textId="77777777" w:rsidR="00941E6C" w:rsidRPr="00941E6C" w:rsidRDefault="00941E6C" w:rsidP="00941E6C">
      <w:pPr>
        <w:spacing w:after="160" w:line="259" w:lineRule="auto"/>
        <w:ind w:hanging="709"/>
        <w:rPr>
          <w:sz w:val="10"/>
          <w:szCs w:val="10"/>
        </w:rPr>
      </w:pPr>
      <w:r w:rsidRPr="00941E6C">
        <w:rPr>
          <w:noProof/>
        </w:rPr>
        <w:drawing>
          <wp:anchor distT="0" distB="0" distL="114300" distR="114300" simplePos="0" relativeHeight="251714560" behindDoc="0" locked="0" layoutInCell="1" allowOverlap="1" wp14:anchorId="4005DEB5" wp14:editId="3C3D9853">
            <wp:simplePos x="0" y="0"/>
            <wp:positionH relativeFrom="column">
              <wp:posOffset>3926840</wp:posOffset>
            </wp:positionH>
            <wp:positionV relativeFrom="paragraph">
              <wp:posOffset>76200</wp:posOffset>
            </wp:positionV>
            <wp:extent cx="638810" cy="1708150"/>
            <wp:effectExtent l="0" t="0" r="0" b="0"/>
            <wp:wrapNone/>
            <wp:docPr id="172264250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flipV="1">
                      <a:off x="0" y="0"/>
                      <a:ext cx="638810" cy="170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0115E" w14:textId="77777777" w:rsidR="00941E6C" w:rsidRPr="00941E6C" w:rsidRDefault="00941E6C" w:rsidP="00941E6C">
      <w:pPr>
        <w:spacing w:after="160" w:line="259" w:lineRule="auto"/>
        <w:ind w:hanging="709"/>
        <w:rPr>
          <w:sz w:val="10"/>
          <w:szCs w:val="10"/>
        </w:rPr>
      </w:pPr>
    </w:p>
    <w:p w14:paraId="07970AEF" w14:textId="77777777" w:rsidR="00941E6C" w:rsidRPr="00941E6C" w:rsidRDefault="00941E6C" w:rsidP="00941E6C">
      <w:pPr>
        <w:spacing w:after="160" w:line="259" w:lineRule="auto"/>
        <w:ind w:hanging="709"/>
        <w:rPr>
          <w:sz w:val="10"/>
          <w:szCs w:val="10"/>
        </w:rPr>
      </w:pPr>
    </w:p>
    <w:p w14:paraId="488B26C0" w14:textId="77777777" w:rsidR="00941E6C" w:rsidRPr="00941E6C" w:rsidRDefault="00941E6C" w:rsidP="00941E6C">
      <w:pPr>
        <w:spacing w:after="160" w:line="259" w:lineRule="auto"/>
        <w:ind w:hanging="709"/>
        <w:rPr>
          <w:sz w:val="10"/>
          <w:szCs w:val="10"/>
        </w:rPr>
      </w:pPr>
    </w:p>
    <w:p w14:paraId="1D5A68DF" w14:textId="4384208F" w:rsidR="00941E6C" w:rsidRPr="00941E6C" w:rsidRDefault="00941E6C" w:rsidP="00941E6C">
      <w:pPr>
        <w:spacing w:after="160" w:line="259" w:lineRule="auto"/>
        <w:ind w:hanging="709"/>
        <w:rPr>
          <w:sz w:val="22"/>
          <w:szCs w:val="22"/>
        </w:rPr>
      </w:pPr>
      <w:r w:rsidRPr="00941E6C">
        <w:rPr>
          <w:noProof/>
        </w:rPr>
        <w:drawing>
          <wp:anchor distT="0" distB="0" distL="114300" distR="114300" simplePos="0" relativeHeight="251717632" behindDoc="0" locked="0" layoutInCell="1" allowOverlap="1" wp14:anchorId="062CFACD" wp14:editId="70063CF9">
            <wp:simplePos x="0" y="0"/>
            <wp:positionH relativeFrom="column">
              <wp:posOffset>2896870</wp:posOffset>
            </wp:positionH>
            <wp:positionV relativeFrom="paragraph">
              <wp:posOffset>97336</wp:posOffset>
            </wp:positionV>
            <wp:extent cx="93345" cy="251460"/>
            <wp:effectExtent l="0" t="0" r="1905" b="0"/>
            <wp:wrapNone/>
            <wp:docPr id="75794421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V="1">
                      <a:off x="0" y="0"/>
                      <a:ext cx="93345" cy="25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sz w:val="10"/>
          <w:szCs w:val="10"/>
        </w:rPr>
        <w:drawing>
          <wp:anchor distT="0" distB="0" distL="114300" distR="114300" simplePos="0" relativeHeight="251716608" behindDoc="0" locked="0" layoutInCell="1" allowOverlap="1" wp14:anchorId="22098870" wp14:editId="62C3F3D2">
            <wp:simplePos x="0" y="0"/>
            <wp:positionH relativeFrom="column">
              <wp:posOffset>2935037</wp:posOffset>
            </wp:positionH>
            <wp:positionV relativeFrom="page">
              <wp:posOffset>7916779</wp:posOffset>
            </wp:positionV>
            <wp:extent cx="103505" cy="278130"/>
            <wp:effectExtent l="0" t="0" r="0" b="7620"/>
            <wp:wrapNone/>
            <wp:docPr id="160415472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flipV="1">
                      <a:off x="0" y="0"/>
                      <a:ext cx="103505" cy="278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5F3AD" w14:textId="0A0D83C0" w:rsidR="00941E6C" w:rsidRPr="00941E6C" w:rsidRDefault="00941E6C" w:rsidP="00941E6C">
      <w:pPr>
        <w:spacing w:after="160" w:line="259" w:lineRule="auto"/>
        <w:ind w:hanging="709"/>
        <w:rPr>
          <w:sz w:val="22"/>
          <w:szCs w:val="22"/>
        </w:rPr>
      </w:pPr>
      <w:r w:rsidRPr="00941E6C">
        <w:rPr>
          <w:noProof/>
          <w:sz w:val="10"/>
          <w:szCs w:val="10"/>
        </w:rPr>
        <w:drawing>
          <wp:anchor distT="0" distB="0" distL="114300" distR="114300" simplePos="0" relativeHeight="251705344" behindDoc="0" locked="0" layoutInCell="1" allowOverlap="1" wp14:anchorId="126DB5E7" wp14:editId="15E82700">
            <wp:simplePos x="0" y="0"/>
            <wp:positionH relativeFrom="column">
              <wp:posOffset>2611120</wp:posOffset>
            </wp:positionH>
            <wp:positionV relativeFrom="paragraph">
              <wp:posOffset>15452</wp:posOffset>
            </wp:positionV>
            <wp:extent cx="678180" cy="410210"/>
            <wp:effectExtent l="0" t="0" r="7620" b="8890"/>
            <wp:wrapNone/>
            <wp:docPr id="10035359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180" cy="41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20452" w14:textId="4CEEB4D8" w:rsidR="00941E6C" w:rsidRPr="00941E6C" w:rsidRDefault="00941E6C" w:rsidP="00941E6C">
      <w:pPr>
        <w:spacing w:after="160" w:line="259" w:lineRule="auto"/>
        <w:ind w:hanging="709"/>
        <w:rPr>
          <w:sz w:val="22"/>
          <w:szCs w:val="22"/>
        </w:rPr>
      </w:pPr>
      <w:r w:rsidRPr="00941E6C">
        <w:rPr>
          <w:noProof/>
        </w:rPr>
        <w:drawing>
          <wp:anchor distT="0" distB="0" distL="114300" distR="114300" simplePos="0" relativeHeight="251718656" behindDoc="0" locked="0" layoutInCell="1" allowOverlap="1" wp14:anchorId="024DA756" wp14:editId="1E959AD7">
            <wp:simplePos x="0" y="0"/>
            <wp:positionH relativeFrom="column">
              <wp:posOffset>2886075</wp:posOffset>
            </wp:positionH>
            <wp:positionV relativeFrom="paragraph">
              <wp:posOffset>138884</wp:posOffset>
            </wp:positionV>
            <wp:extent cx="67310" cy="181610"/>
            <wp:effectExtent l="0" t="0" r="8890" b="8890"/>
            <wp:wrapNone/>
            <wp:docPr id="83304078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0" y="0"/>
                      <a:ext cx="67310" cy="18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C9AC7" w14:textId="49E6BEE0" w:rsidR="00941E6C" w:rsidRPr="00941E6C" w:rsidRDefault="00941E6C" w:rsidP="00941E6C">
      <w:pPr>
        <w:spacing w:after="160" w:line="259" w:lineRule="auto"/>
        <w:ind w:hanging="709"/>
        <w:rPr>
          <w:sz w:val="22"/>
          <w:szCs w:val="22"/>
        </w:rPr>
      </w:pPr>
      <w:r w:rsidRPr="00941E6C">
        <w:rPr>
          <w:noProof/>
        </w:rPr>
        <w:drawing>
          <wp:anchor distT="0" distB="0" distL="114300" distR="114300" simplePos="0" relativeHeight="251706368" behindDoc="0" locked="0" layoutInCell="1" allowOverlap="1" wp14:anchorId="7E3707C7" wp14:editId="20326597">
            <wp:simplePos x="0" y="0"/>
            <wp:positionH relativeFrom="column">
              <wp:posOffset>2593340</wp:posOffset>
            </wp:positionH>
            <wp:positionV relativeFrom="paragraph">
              <wp:posOffset>35560</wp:posOffset>
            </wp:positionV>
            <wp:extent cx="677545" cy="410210"/>
            <wp:effectExtent l="0" t="0" r="8255" b="8890"/>
            <wp:wrapNone/>
            <wp:docPr id="4492053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7545" cy="41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noProof/>
        </w:rPr>
        <w:drawing>
          <wp:anchor distT="0" distB="0" distL="114300" distR="114300" simplePos="0" relativeHeight="251707392" behindDoc="0" locked="0" layoutInCell="1" allowOverlap="1" wp14:anchorId="487014EB" wp14:editId="0EDF44A7">
            <wp:simplePos x="0" y="0"/>
            <wp:positionH relativeFrom="column">
              <wp:posOffset>2644140</wp:posOffset>
            </wp:positionH>
            <wp:positionV relativeFrom="paragraph">
              <wp:posOffset>537422</wp:posOffset>
            </wp:positionV>
            <wp:extent cx="560070" cy="248285"/>
            <wp:effectExtent l="0" t="0" r="0" b="0"/>
            <wp:wrapNone/>
            <wp:docPr id="1077467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 cy="24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6C">
        <w:rPr>
          <w:sz w:val="22"/>
          <w:szCs w:val="22"/>
        </w:rPr>
        <w:br/>
      </w:r>
      <w:r w:rsidRPr="00941E6C">
        <w:rPr>
          <w:sz w:val="22"/>
          <w:szCs w:val="22"/>
        </w:rPr>
        <w:br/>
      </w:r>
    </w:p>
    <w:p w14:paraId="7E0A87BA" w14:textId="0D9FF674" w:rsidR="00941E6C" w:rsidRPr="00941E6C" w:rsidRDefault="00941E6C" w:rsidP="00941E6C">
      <w:pPr>
        <w:spacing w:after="160" w:line="259" w:lineRule="auto"/>
        <w:rPr>
          <w:sz w:val="22"/>
          <w:szCs w:val="22"/>
        </w:rPr>
        <w:sectPr w:rsidR="00941E6C" w:rsidRPr="00941E6C" w:rsidSect="00941E6C">
          <w:type w:val="continuous"/>
          <w:pgSz w:w="12240" w:h="15840"/>
          <w:pgMar w:top="640" w:right="1340" w:bottom="280" w:left="1340" w:header="720" w:footer="720" w:gutter="0"/>
          <w:cols w:space="720"/>
        </w:sectPr>
      </w:pPr>
      <w:r w:rsidRPr="00941E6C">
        <w:rPr>
          <w:sz w:val="22"/>
          <w:szCs w:val="22"/>
        </w:rPr>
        <w:t xml:space="preserve">IGNTU                                                    </w:t>
      </w:r>
      <w:proofErr w:type="spellStart"/>
      <w:proofErr w:type="gramStart"/>
      <w:r w:rsidRPr="00941E6C">
        <w:rPr>
          <w:sz w:val="22"/>
          <w:szCs w:val="22"/>
        </w:rPr>
        <w:t>B.Voc</w:t>
      </w:r>
      <w:proofErr w:type="spellEnd"/>
      <w:proofErr w:type="gramEnd"/>
      <w:r w:rsidRPr="00941E6C">
        <w:rPr>
          <w:sz w:val="22"/>
          <w:szCs w:val="22"/>
        </w:rPr>
        <w:t xml:space="preserve"> in Software Development                                         2024-</w:t>
      </w:r>
      <w:r w:rsidR="00943858">
        <w:rPr>
          <w:sz w:val="22"/>
          <w:szCs w:val="22"/>
        </w:rPr>
        <w:t>25</w:t>
      </w:r>
    </w:p>
    <w:p w14:paraId="7197AA3D" w14:textId="4336775E" w:rsidR="00EA508A" w:rsidRPr="0072150B" w:rsidRDefault="00A93158" w:rsidP="00943858">
      <w:pPr>
        <w:spacing w:before="81" w:line="240" w:lineRule="exact"/>
        <w:ind w:left="-709" w:right="-788"/>
        <w:rPr>
          <w:sz w:val="22"/>
          <w:szCs w:val="22"/>
        </w:rPr>
      </w:pPr>
      <w:r>
        <w:rPr>
          <w:position w:val="-1"/>
          <w:sz w:val="22"/>
          <w:szCs w:val="22"/>
        </w:rPr>
        <w:lastRenderedPageBreak/>
        <w:t xml:space="preserve">Topic- </w:t>
      </w:r>
      <w:r w:rsidR="00E57E0E">
        <w:rPr>
          <w:position w:val="-1"/>
          <w:sz w:val="16"/>
          <w:szCs w:val="16"/>
        </w:rPr>
        <w:t xml:space="preserve">PRABHAT AUTOMOBILES-INVENTORYEMPLOYEE MANAGEMENT </w:t>
      </w:r>
      <w:r w:rsidR="000E0228" w:rsidRPr="000E0228">
        <w:rPr>
          <w:position w:val="-1"/>
          <w:sz w:val="16"/>
          <w:szCs w:val="16"/>
        </w:rPr>
        <w:t>SYSTE</w:t>
      </w:r>
      <w:r w:rsidR="0072150B">
        <w:rPr>
          <w:position w:val="-1"/>
          <w:sz w:val="16"/>
          <w:szCs w:val="16"/>
        </w:rPr>
        <w:t>M</w:t>
      </w:r>
      <w:r>
        <w:rPr>
          <w:position w:val="-1"/>
          <w:sz w:val="16"/>
          <w:szCs w:val="16"/>
        </w:rPr>
        <w:t xml:space="preserve">                                                                                                                                                                                                                                                   </w:t>
      </w:r>
      <w:r w:rsidR="00000000">
        <w:pict w14:anchorId="5AAEEEBB">
          <v:group id="_x0000_s2902" style="position:absolute;left:0;text-align:left;margin-left:64.35pt;margin-top:130.15pt;width:484.2pt;height:4.55pt;z-index:-251654144;mso-position-horizontal-relative:page;mso-position-vertical-relative:page" coordorigin="1287,2603" coordsize="9684,91">
            <v:shape id="_x0000_s2904" style="position:absolute;left:1318;top:2634;width:9622;height:0" coordorigin="1318,2634" coordsize="9622,0" path="m1318,2634r9621,e" filled="f" strokeweight="3.1pt">
              <v:path arrowok="t"/>
            </v:shape>
            <v:shape id="_x0000_s2903" style="position:absolute;left:1318;top:2686;width:9622;height:0" coordorigin="1318,2686" coordsize="9622,0" path="m1318,2686r9621,e" filled="f" strokeweight=".82pt">
              <v:path arrowok="t"/>
            </v:shape>
            <w10:wrap anchorx="page" anchory="page"/>
          </v:group>
        </w:pict>
      </w:r>
    </w:p>
    <w:p w14:paraId="626AD92C" w14:textId="77777777" w:rsidR="00EA508A" w:rsidRDefault="00A93158" w:rsidP="0072150B">
      <w:pPr>
        <w:spacing w:before="13"/>
        <w:ind w:left="3958" w:right="3961"/>
        <w:rPr>
          <w:sz w:val="36"/>
          <w:szCs w:val="36"/>
        </w:rPr>
      </w:pPr>
      <w:r>
        <w:rPr>
          <w:w w:val="99"/>
          <w:sz w:val="36"/>
          <w:szCs w:val="36"/>
        </w:rPr>
        <w:t>Chapter</w:t>
      </w:r>
      <w:r>
        <w:rPr>
          <w:sz w:val="36"/>
          <w:szCs w:val="36"/>
        </w:rPr>
        <w:t xml:space="preserve"> </w:t>
      </w:r>
      <w:r>
        <w:rPr>
          <w:w w:val="99"/>
          <w:sz w:val="36"/>
          <w:szCs w:val="36"/>
        </w:rPr>
        <w:t>5</w:t>
      </w:r>
    </w:p>
    <w:p w14:paraId="381A664B" w14:textId="77777777" w:rsidR="00EA508A" w:rsidRDefault="00EA508A">
      <w:pPr>
        <w:spacing w:before="7" w:line="180" w:lineRule="exact"/>
        <w:rPr>
          <w:sz w:val="19"/>
          <w:szCs w:val="19"/>
        </w:rPr>
      </w:pPr>
    </w:p>
    <w:p w14:paraId="67D32801" w14:textId="77777777" w:rsidR="00EA508A" w:rsidRDefault="00A93158">
      <w:pPr>
        <w:spacing w:line="360" w:lineRule="exact"/>
        <w:ind w:left="3642" w:right="3650"/>
        <w:jc w:val="center"/>
        <w:rPr>
          <w:sz w:val="32"/>
          <w:szCs w:val="32"/>
        </w:rPr>
      </w:pPr>
      <w:r>
        <w:rPr>
          <w:w w:val="99"/>
          <w:position w:val="-1"/>
          <w:sz w:val="32"/>
          <w:szCs w:val="32"/>
        </w:rPr>
        <w:t>Implementation</w:t>
      </w:r>
    </w:p>
    <w:p w14:paraId="2AB2A99F" w14:textId="77777777" w:rsidR="00EA508A" w:rsidRDefault="00EA508A">
      <w:pPr>
        <w:spacing w:line="200" w:lineRule="exact"/>
      </w:pPr>
    </w:p>
    <w:p w14:paraId="23220AE3" w14:textId="77777777" w:rsidR="00EA508A" w:rsidRDefault="00EA508A">
      <w:pPr>
        <w:spacing w:line="200" w:lineRule="exact"/>
      </w:pPr>
    </w:p>
    <w:p w14:paraId="6C085CEF" w14:textId="77777777" w:rsidR="00EA508A" w:rsidRDefault="00EA508A">
      <w:pPr>
        <w:spacing w:line="200" w:lineRule="exact"/>
      </w:pPr>
    </w:p>
    <w:p w14:paraId="17E23F0D" w14:textId="77777777" w:rsidR="00EA508A" w:rsidRDefault="00EA508A">
      <w:pPr>
        <w:spacing w:before="16" w:line="200" w:lineRule="exact"/>
      </w:pPr>
    </w:p>
    <w:p w14:paraId="02A73457" w14:textId="2EF15CA2" w:rsidR="00165DD3" w:rsidRPr="00165DD3" w:rsidRDefault="00A93158" w:rsidP="00165DD3">
      <w:pPr>
        <w:spacing w:before="24" w:line="377" w:lineRule="auto"/>
        <w:ind w:left="100" w:right="7110"/>
        <w:rPr>
          <w:b/>
          <w:bCs/>
          <w:sz w:val="28"/>
          <w:szCs w:val="28"/>
        </w:rPr>
      </w:pPr>
      <w:r w:rsidRPr="00165DD3">
        <w:rPr>
          <w:b/>
          <w:bCs/>
          <w:sz w:val="28"/>
          <w:szCs w:val="28"/>
        </w:rPr>
        <w:t xml:space="preserve">5.1- Screen </w:t>
      </w:r>
      <w:proofErr w:type="gramStart"/>
      <w:r w:rsidRPr="00165DD3">
        <w:rPr>
          <w:b/>
          <w:bCs/>
          <w:sz w:val="28"/>
          <w:szCs w:val="28"/>
        </w:rPr>
        <w:t>Shots :</w:t>
      </w:r>
      <w:proofErr w:type="gramEnd"/>
      <w:r w:rsidRPr="00165DD3">
        <w:rPr>
          <w:b/>
          <w:bCs/>
          <w:sz w:val="28"/>
          <w:szCs w:val="28"/>
        </w:rPr>
        <w:t xml:space="preserve">- </w:t>
      </w:r>
    </w:p>
    <w:p w14:paraId="1A2E9CC5" w14:textId="41015628" w:rsidR="00165DD3" w:rsidRPr="00165DD3" w:rsidRDefault="000E0228" w:rsidP="00B14767">
      <w:pPr>
        <w:spacing w:before="24" w:line="377" w:lineRule="auto"/>
        <w:ind w:left="100" w:right="62"/>
        <w:rPr>
          <w:sz w:val="30"/>
          <w:szCs w:val="30"/>
        </w:rPr>
      </w:pPr>
      <w:r>
        <w:rPr>
          <w:sz w:val="30"/>
          <w:szCs w:val="30"/>
        </w:rPr>
        <w:t>PRABHAT AUTO</w:t>
      </w:r>
      <w:r w:rsidR="00B14767">
        <w:rPr>
          <w:sz w:val="30"/>
          <w:szCs w:val="30"/>
        </w:rPr>
        <w:t>MOBILES</w:t>
      </w:r>
    </w:p>
    <w:p w14:paraId="7B2B016B" w14:textId="1DF9FCBA" w:rsidR="00165DD3" w:rsidRPr="00C87052" w:rsidRDefault="00B14767" w:rsidP="00C87052">
      <w:pPr>
        <w:pStyle w:val="ListParagraph"/>
        <w:numPr>
          <w:ilvl w:val="0"/>
          <w:numId w:val="30"/>
        </w:numPr>
        <w:spacing w:before="24" w:line="377" w:lineRule="auto"/>
        <w:ind w:right="-79"/>
        <w:rPr>
          <w:b/>
          <w:bCs/>
          <w:sz w:val="24"/>
          <w:szCs w:val="24"/>
        </w:rPr>
      </w:pPr>
      <w:r w:rsidRPr="00C87052">
        <w:rPr>
          <w:b/>
          <w:bCs/>
          <w:sz w:val="24"/>
          <w:szCs w:val="24"/>
        </w:rPr>
        <w:t>DASHBOARD</w:t>
      </w:r>
      <w:r w:rsidR="00C87052" w:rsidRPr="00C87052">
        <w:rPr>
          <w:b/>
          <w:bCs/>
          <w:sz w:val="24"/>
          <w:szCs w:val="24"/>
        </w:rPr>
        <w:t xml:space="preserve">       </w:t>
      </w:r>
      <w:r w:rsidR="00703A26">
        <w:rPr>
          <w:b/>
          <w:bCs/>
          <w:sz w:val="24"/>
          <w:szCs w:val="24"/>
        </w:rPr>
        <w:t xml:space="preserve">               SUPPLIER</w:t>
      </w:r>
      <w:r w:rsidR="00C87052" w:rsidRPr="00C87052">
        <w:rPr>
          <w:b/>
          <w:bCs/>
          <w:sz w:val="24"/>
          <w:szCs w:val="24"/>
        </w:rPr>
        <w:t xml:space="preserve">   </w:t>
      </w:r>
      <w:r w:rsidR="00920186">
        <w:rPr>
          <w:b/>
          <w:bCs/>
          <w:sz w:val="24"/>
          <w:szCs w:val="24"/>
        </w:rPr>
        <w:t xml:space="preserve">           </w:t>
      </w:r>
      <w:r w:rsidR="008E2A02">
        <w:rPr>
          <w:b/>
          <w:bCs/>
          <w:sz w:val="24"/>
          <w:szCs w:val="24"/>
        </w:rPr>
        <w:t>PRODUCTS</w:t>
      </w:r>
      <w:r w:rsidR="00920186">
        <w:rPr>
          <w:b/>
          <w:bCs/>
          <w:sz w:val="24"/>
          <w:szCs w:val="24"/>
        </w:rPr>
        <w:t xml:space="preserve">  </w:t>
      </w:r>
      <w:r w:rsidR="00C87052" w:rsidRPr="00C87052">
        <w:rPr>
          <w:b/>
          <w:bCs/>
          <w:sz w:val="24"/>
          <w:szCs w:val="24"/>
        </w:rPr>
        <w:t xml:space="preserve">           </w:t>
      </w:r>
    </w:p>
    <w:p w14:paraId="3F46E446" w14:textId="1F2F7208" w:rsidR="00B14767" w:rsidRPr="00B14767" w:rsidRDefault="00C87052" w:rsidP="00B14767">
      <w:pPr>
        <w:pStyle w:val="ListParagraph"/>
        <w:numPr>
          <w:ilvl w:val="0"/>
          <w:numId w:val="30"/>
        </w:numPr>
        <w:spacing w:before="24" w:line="377" w:lineRule="auto"/>
        <w:ind w:right="-79"/>
        <w:rPr>
          <w:b/>
          <w:bCs/>
          <w:sz w:val="32"/>
          <w:szCs w:val="32"/>
        </w:rPr>
      </w:pPr>
      <w:r>
        <w:rPr>
          <w:b/>
          <w:bCs/>
          <w:sz w:val="24"/>
          <w:szCs w:val="24"/>
        </w:rPr>
        <w:t>EMPLOYEE</w:t>
      </w:r>
      <w:r w:rsidR="00703A26">
        <w:rPr>
          <w:b/>
          <w:bCs/>
          <w:sz w:val="24"/>
          <w:szCs w:val="24"/>
        </w:rPr>
        <w:t xml:space="preserve">                        </w:t>
      </w:r>
      <w:r w:rsidR="00920186">
        <w:rPr>
          <w:b/>
          <w:bCs/>
          <w:sz w:val="24"/>
          <w:szCs w:val="24"/>
        </w:rPr>
        <w:t xml:space="preserve"> CATEGORY</w:t>
      </w:r>
      <w:r w:rsidR="008E2A02">
        <w:rPr>
          <w:b/>
          <w:bCs/>
          <w:sz w:val="24"/>
          <w:szCs w:val="24"/>
        </w:rPr>
        <w:t xml:space="preserve">           SALES</w:t>
      </w:r>
    </w:p>
    <w:p w14:paraId="7DDEFD2F" w14:textId="3F7002F1" w:rsidR="00806990" w:rsidRDefault="00806990" w:rsidP="000201F0">
      <w:pPr>
        <w:spacing w:before="24" w:line="377" w:lineRule="auto"/>
        <w:ind w:left="-142" w:right="7110"/>
        <w:rPr>
          <w:sz w:val="28"/>
          <w:szCs w:val="28"/>
        </w:rPr>
      </w:pPr>
      <w:r w:rsidRPr="000201F0">
        <w:rPr>
          <w:b/>
          <w:bCs/>
          <w:sz w:val="32"/>
          <w:szCs w:val="32"/>
          <w:u w:val="double"/>
        </w:rPr>
        <w:t>DASHBOAR</w:t>
      </w:r>
      <w:r w:rsidR="000201F0" w:rsidRPr="000201F0">
        <w:rPr>
          <w:b/>
          <w:bCs/>
          <w:sz w:val="32"/>
          <w:szCs w:val="32"/>
          <w:u w:val="double"/>
        </w:rPr>
        <w:t>D</w:t>
      </w:r>
      <w:r w:rsidRPr="000201F0">
        <w:rPr>
          <w:b/>
          <w:bCs/>
          <w:sz w:val="32"/>
          <w:szCs w:val="32"/>
          <w:u w:val="double"/>
        </w:rPr>
        <w:t>.PY</w:t>
      </w:r>
    </w:p>
    <w:p w14:paraId="6A308D28" w14:textId="3A4A1FF4" w:rsidR="00EA508A" w:rsidRDefault="000201F0" w:rsidP="000201F0">
      <w:pPr>
        <w:spacing w:before="6"/>
        <w:rPr>
          <w:sz w:val="28"/>
          <w:szCs w:val="28"/>
        </w:rPr>
      </w:pPr>
      <w:r>
        <w:rPr>
          <w:noProof/>
          <w:sz w:val="28"/>
          <w:szCs w:val="28"/>
        </w:rPr>
        <mc:AlternateContent>
          <mc:Choice Requires="wpg">
            <w:drawing>
              <wp:anchor distT="0" distB="0" distL="114300" distR="114300" simplePos="0" relativeHeight="251678720" behindDoc="1" locked="0" layoutInCell="1" allowOverlap="1" wp14:anchorId="1463FB5E" wp14:editId="7142C993">
                <wp:simplePos x="0" y="0"/>
                <wp:positionH relativeFrom="page">
                  <wp:posOffset>237490</wp:posOffset>
                </wp:positionH>
                <wp:positionV relativeFrom="page">
                  <wp:posOffset>295275</wp:posOffset>
                </wp:positionV>
                <wp:extent cx="7419975" cy="9535795"/>
                <wp:effectExtent l="0" t="0" r="0" b="8255"/>
                <wp:wrapNone/>
                <wp:docPr id="10545216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9414" cy="9496227"/>
                          <a:chOff x="480" y="480"/>
                          <a:chExt cx="11280" cy="14880"/>
                        </a:xfrm>
                      </wpg:grpSpPr>
                      <wps:wsp>
                        <wps:cNvPr id="2022375987" name="Freeform 2232"/>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24282" name="Freeform 2233"/>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744430" name="Picture 22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117709029" name="Freeform 2235"/>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736666" name="Freeform 2236"/>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227013" name="Freeform 2237"/>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037549" name="Freeform 2238"/>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683719" name="Freeform 2239"/>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213326" name="Freeform 2240"/>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479563" name="Freeform 2241"/>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411126" name="Freeform 2242"/>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2360821" name="Picture 22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518322559" name="Freeform 2244"/>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108266" name="Freeform 2245"/>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5A9B70" id="Group 23" o:spid="_x0000_s1026" style="position:absolute;margin-left:18.7pt;margin-top:23.25pt;width:584.25pt;height:750.85pt;z-index:-25163776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">
                <v:shape id="Freeform 2232"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" path="m,89l,e" filled="f" strokeweight="3.1pt">
                  <v:path arrowok="t" o:connecttype="custom" o:connectlocs="0,569;0,480" o:connectangles="0,0"/>
                </v:shape>
                <v:shape id="Freeform 2233"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" path="m,l89,e" filled="f" strokeweight="3.1pt">
                  <v:path arrowok="t" o:connecttype="custom" o:connectlocs="0,0;89,0" o:connectangles="0,0"/>
                </v:shape>
                <v:shape id="Picture 2234"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">
                  <v:imagedata r:id="rId8" o:title=""/>
                </v:shape>
                <v:shape id="Freeform 2235"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" path="m,89l,e" filled="f" strokeweight=".82pt">
                  <v:path arrowok="t" o:connecttype="custom" o:connectlocs="0,569;0,480" o:connectangles="0,0"/>
                </v:shape>
                <v:shape id="Freeform 2236"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" path="m,l89,e" filled="f" strokeweight="3.1pt">
                  <v:path arrowok="t" o:connecttype="custom" o:connectlocs="0,0;89,0" o:connectangles="0,0"/>
                </v:shape>
                <v:shape id="Freeform 2237"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" path="m,14702l,e" filled="f" strokeweight="3.1pt">
                  <v:path arrowok="t" o:connecttype="custom" o:connectlocs="0,15271;0,569" o:connectangles="0,0"/>
                </v:shape>
                <v:shape id="Freeform 2238"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" path="m,14754l,e" filled="f" strokeweight=".82pt">
                  <v:path arrowok="t" o:connecttype="custom" o:connectlocs="0,15308;0,554" o:connectangles="0,0"/>
                </v:shape>
                <v:shape id="Freeform 2239"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" path="m,14702l,e" filled="f" strokeweight=".82pt">
                  <v:path arrowok="t" o:connecttype="custom" o:connectlocs="0,15271;0,569" o:connectangles="0,0"/>
                </v:shape>
                <v:shape id="Freeform 2240"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" path="m,14799l,e" filled="f" strokeweight="3.1pt">
                  <v:path arrowok="t" o:connecttype="custom" o:connectlocs="0,15331;0,532" o:connectangles="0,0"/>
                </v:shape>
                <v:shape id="Freeform 2241"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" path="m,89l,e" filled="f" strokeweight="3.1pt">
                  <v:path arrowok="t" o:connecttype="custom" o:connectlocs="0,15360;0,15271" o:connectangles="0,0"/>
                </v:shape>
                <v:shape id="Freeform 2242"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" path="m,l89,e" filled="f" strokeweight=".82pt">
                  <v:path arrowok="t" o:connecttype="custom" o:connectlocs="0,0;89,0" o:connectangles="0,0"/>
                </v:shape>
                <v:shape id="Picture 2243"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">
                  <v:imagedata r:id="rId8" o:title=""/>
                </v:shape>
                <v:shape id="Freeform 2244"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" path="m,89l,e" filled="f" strokeweight=".82pt">
                  <v:path arrowok="t" o:connecttype="custom" o:connectlocs="0,15360;0,15271" o:connectangles="0,0"/>
                </v:shape>
                <v:shape id="Freeform 2245"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" path="m,l89,e" filled="f" strokeweight=".82pt">
                  <v:path arrowok="t" o:connecttype="custom" o:connectlocs="0,0;89,0" o:connectangles="0,0"/>
                </v:shape>
                <w10:wrap anchorx="page" anchory="page"/>
              </v:group>
            </w:pict>
          </mc:Fallback>
        </mc:AlternateContent>
      </w:r>
    </w:p>
    <w:p w14:paraId="07140BB8" w14:textId="7770FE0B" w:rsidR="003D170D" w:rsidRPr="003D170D" w:rsidRDefault="003D170D">
      <w:pPr>
        <w:spacing w:before="6"/>
        <w:ind w:left="100"/>
        <w:rPr>
          <w:sz w:val="19"/>
          <w:szCs w:val="19"/>
        </w:rPr>
      </w:pPr>
    </w:p>
    <w:p w14:paraId="63A42DFE" w14:textId="44CEF364" w:rsidR="00EA508A" w:rsidRDefault="00A15CDD" w:rsidP="007430F3">
      <w:pPr>
        <w:spacing w:before="3"/>
        <w:rPr>
          <w:sz w:val="18"/>
          <w:szCs w:val="18"/>
        </w:rPr>
      </w:pPr>
      <w:r w:rsidRPr="000201F0">
        <w:rPr>
          <w:noProof/>
          <w:sz w:val="28"/>
          <w:szCs w:val="28"/>
          <w:u w:val="double"/>
        </w:rPr>
        <w:drawing>
          <wp:anchor distT="0" distB="0" distL="114300" distR="114300" simplePos="0" relativeHeight="251677696" behindDoc="0" locked="0" layoutInCell="1" allowOverlap="1" wp14:anchorId="47DAFFD6" wp14:editId="34253D4B">
            <wp:simplePos x="0" y="0"/>
            <wp:positionH relativeFrom="column">
              <wp:posOffset>94615</wp:posOffset>
            </wp:positionH>
            <wp:positionV relativeFrom="paragraph">
              <wp:posOffset>52705</wp:posOffset>
            </wp:positionV>
            <wp:extent cx="5988685" cy="4708525"/>
            <wp:effectExtent l="0" t="0" r="0" b="0"/>
            <wp:wrapNone/>
            <wp:docPr id="16447565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6503" name="Picture 16447565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88685" cy="4708525"/>
                    </a:xfrm>
                    <a:prstGeom prst="rect">
                      <a:avLst/>
                    </a:prstGeom>
                  </pic:spPr>
                </pic:pic>
              </a:graphicData>
            </a:graphic>
            <wp14:sizeRelH relativeFrom="margin">
              <wp14:pctWidth>0</wp14:pctWidth>
            </wp14:sizeRelH>
            <wp14:sizeRelV relativeFrom="margin">
              <wp14:pctHeight>0</wp14:pctHeight>
            </wp14:sizeRelV>
          </wp:anchor>
        </w:drawing>
      </w:r>
    </w:p>
    <w:p w14:paraId="4C3126ED" w14:textId="77777777" w:rsidR="000D0538" w:rsidRDefault="000D0538" w:rsidP="007430F3">
      <w:pPr>
        <w:spacing w:before="3"/>
        <w:rPr>
          <w:sz w:val="18"/>
          <w:szCs w:val="18"/>
        </w:rPr>
      </w:pPr>
    </w:p>
    <w:p w14:paraId="54929177" w14:textId="77777777" w:rsidR="000201F0" w:rsidRDefault="000201F0" w:rsidP="007430F3">
      <w:pPr>
        <w:spacing w:before="32"/>
        <w:ind w:left="100"/>
        <w:rPr>
          <w:sz w:val="22"/>
          <w:szCs w:val="22"/>
        </w:rPr>
      </w:pPr>
    </w:p>
    <w:p w14:paraId="50DF52B9" w14:textId="77777777" w:rsidR="000201F0" w:rsidRDefault="000201F0" w:rsidP="007430F3">
      <w:pPr>
        <w:spacing w:before="32"/>
        <w:ind w:left="100"/>
        <w:rPr>
          <w:sz w:val="22"/>
          <w:szCs w:val="22"/>
        </w:rPr>
      </w:pPr>
    </w:p>
    <w:p w14:paraId="0E598630" w14:textId="77777777" w:rsidR="000201F0" w:rsidRDefault="000201F0" w:rsidP="007430F3">
      <w:pPr>
        <w:spacing w:before="32"/>
        <w:ind w:left="100"/>
        <w:rPr>
          <w:sz w:val="22"/>
          <w:szCs w:val="22"/>
        </w:rPr>
      </w:pPr>
    </w:p>
    <w:p w14:paraId="39C50056" w14:textId="77777777" w:rsidR="000201F0" w:rsidRDefault="000201F0" w:rsidP="007430F3">
      <w:pPr>
        <w:spacing w:before="32"/>
        <w:ind w:left="100"/>
        <w:rPr>
          <w:sz w:val="22"/>
          <w:szCs w:val="22"/>
        </w:rPr>
      </w:pPr>
    </w:p>
    <w:p w14:paraId="13F64B5A" w14:textId="77777777" w:rsidR="000201F0" w:rsidRDefault="000201F0" w:rsidP="007430F3">
      <w:pPr>
        <w:spacing w:before="32"/>
        <w:ind w:left="100"/>
        <w:rPr>
          <w:sz w:val="22"/>
          <w:szCs w:val="22"/>
        </w:rPr>
      </w:pPr>
    </w:p>
    <w:p w14:paraId="50D515DC" w14:textId="77777777" w:rsidR="000201F0" w:rsidRDefault="000201F0" w:rsidP="007430F3">
      <w:pPr>
        <w:spacing w:before="32"/>
        <w:ind w:left="100"/>
        <w:rPr>
          <w:sz w:val="22"/>
          <w:szCs w:val="22"/>
        </w:rPr>
      </w:pPr>
    </w:p>
    <w:p w14:paraId="3944C44A" w14:textId="77777777" w:rsidR="000201F0" w:rsidRDefault="000201F0" w:rsidP="007430F3">
      <w:pPr>
        <w:spacing w:before="32"/>
        <w:ind w:left="100"/>
        <w:rPr>
          <w:sz w:val="22"/>
          <w:szCs w:val="22"/>
        </w:rPr>
      </w:pPr>
    </w:p>
    <w:p w14:paraId="78B698AB" w14:textId="77777777" w:rsidR="000201F0" w:rsidRDefault="000201F0" w:rsidP="007430F3">
      <w:pPr>
        <w:spacing w:before="32"/>
        <w:ind w:left="100"/>
        <w:rPr>
          <w:sz w:val="22"/>
          <w:szCs w:val="22"/>
        </w:rPr>
      </w:pPr>
    </w:p>
    <w:p w14:paraId="307F8506" w14:textId="77777777" w:rsidR="000201F0" w:rsidRDefault="000201F0" w:rsidP="007430F3">
      <w:pPr>
        <w:spacing w:before="32"/>
        <w:ind w:left="100"/>
        <w:rPr>
          <w:sz w:val="22"/>
          <w:szCs w:val="22"/>
        </w:rPr>
      </w:pPr>
    </w:p>
    <w:p w14:paraId="6A75C5AC" w14:textId="77777777" w:rsidR="000201F0" w:rsidRDefault="000201F0" w:rsidP="007430F3">
      <w:pPr>
        <w:spacing w:before="32"/>
        <w:ind w:left="100"/>
        <w:rPr>
          <w:sz w:val="22"/>
          <w:szCs w:val="22"/>
        </w:rPr>
      </w:pPr>
    </w:p>
    <w:p w14:paraId="3AE08B43" w14:textId="77777777" w:rsidR="000201F0" w:rsidRDefault="000201F0" w:rsidP="007430F3">
      <w:pPr>
        <w:spacing w:before="32"/>
        <w:ind w:left="100"/>
        <w:rPr>
          <w:sz w:val="22"/>
          <w:szCs w:val="22"/>
        </w:rPr>
      </w:pPr>
    </w:p>
    <w:p w14:paraId="0AFB31FC" w14:textId="77777777" w:rsidR="000201F0" w:rsidRDefault="000201F0" w:rsidP="007430F3">
      <w:pPr>
        <w:spacing w:before="32"/>
        <w:ind w:left="100"/>
        <w:rPr>
          <w:sz w:val="22"/>
          <w:szCs w:val="22"/>
        </w:rPr>
      </w:pPr>
    </w:p>
    <w:p w14:paraId="1DAF721E" w14:textId="77777777" w:rsidR="000201F0" w:rsidRDefault="000201F0" w:rsidP="007430F3">
      <w:pPr>
        <w:spacing w:before="32"/>
        <w:ind w:left="100"/>
        <w:rPr>
          <w:sz w:val="22"/>
          <w:szCs w:val="22"/>
        </w:rPr>
      </w:pPr>
    </w:p>
    <w:p w14:paraId="65349811" w14:textId="77777777" w:rsidR="000201F0" w:rsidRDefault="000201F0" w:rsidP="007430F3">
      <w:pPr>
        <w:spacing w:before="32"/>
        <w:ind w:left="100"/>
        <w:rPr>
          <w:sz w:val="22"/>
          <w:szCs w:val="22"/>
        </w:rPr>
      </w:pPr>
    </w:p>
    <w:p w14:paraId="6D6938CF" w14:textId="77777777" w:rsidR="000201F0" w:rsidRDefault="000201F0" w:rsidP="007430F3">
      <w:pPr>
        <w:spacing w:before="32"/>
        <w:ind w:left="100"/>
        <w:rPr>
          <w:sz w:val="22"/>
          <w:szCs w:val="22"/>
        </w:rPr>
      </w:pPr>
    </w:p>
    <w:p w14:paraId="5F9C57DF" w14:textId="77777777" w:rsidR="000201F0" w:rsidRDefault="000201F0" w:rsidP="007430F3">
      <w:pPr>
        <w:spacing w:before="32"/>
        <w:ind w:left="100"/>
        <w:rPr>
          <w:sz w:val="22"/>
          <w:szCs w:val="22"/>
        </w:rPr>
      </w:pPr>
    </w:p>
    <w:p w14:paraId="43459AE1" w14:textId="77777777" w:rsidR="000201F0" w:rsidRDefault="000201F0" w:rsidP="007430F3">
      <w:pPr>
        <w:spacing w:before="32"/>
        <w:ind w:left="100"/>
        <w:rPr>
          <w:sz w:val="22"/>
          <w:szCs w:val="22"/>
        </w:rPr>
      </w:pPr>
    </w:p>
    <w:p w14:paraId="007284DA" w14:textId="77777777" w:rsidR="000201F0" w:rsidRDefault="000201F0" w:rsidP="007430F3">
      <w:pPr>
        <w:spacing w:before="32"/>
        <w:ind w:left="100"/>
        <w:rPr>
          <w:sz w:val="22"/>
          <w:szCs w:val="22"/>
        </w:rPr>
      </w:pPr>
    </w:p>
    <w:p w14:paraId="1A210912" w14:textId="77777777" w:rsidR="000201F0" w:rsidRDefault="000201F0" w:rsidP="007430F3">
      <w:pPr>
        <w:spacing w:before="32"/>
        <w:ind w:left="100"/>
        <w:rPr>
          <w:sz w:val="22"/>
          <w:szCs w:val="22"/>
        </w:rPr>
      </w:pPr>
    </w:p>
    <w:p w14:paraId="59F0CC82" w14:textId="77777777" w:rsidR="000201F0" w:rsidRDefault="000201F0" w:rsidP="007430F3">
      <w:pPr>
        <w:spacing w:before="32"/>
        <w:ind w:left="100"/>
        <w:rPr>
          <w:sz w:val="22"/>
          <w:szCs w:val="22"/>
        </w:rPr>
      </w:pPr>
    </w:p>
    <w:p w14:paraId="5D547F7F" w14:textId="77777777" w:rsidR="000201F0" w:rsidRDefault="000201F0" w:rsidP="007430F3">
      <w:pPr>
        <w:spacing w:before="32"/>
        <w:ind w:left="100"/>
        <w:rPr>
          <w:sz w:val="22"/>
          <w:szCs w:val="22"/>
        </w:rPr>
      </w:pPr>
    </w:p>
    <w:p w14:paraId="1E137C4B" w14:textId="77777777" w:rsidR="000201F0" w:rsidRDefault="000201F0" w:rsidP="007430F3">
      <w:pPr>
        <w:spacing w:before="32"/>
        <w:ind w:left="100"/>
        <w:rPr>
          <w:sz w:val="22"/>
          <w:szCs w:val="22"/>
        </w:rPr>
      </w:pPr>
    </w:p>
    <w:p w14:paraId="05B4A6FA" w14:textId="77777777" w:rsidR="000201F0" w:rsidRDefault="000201F0" w:rsidP="007430F3">
      <w:pPr>
        <w:spacing w:before="32"/>
        <w:ind w:left="100"/>
        <w:rPr>
          <w:sz w:val="22"/>
          <w:szCs w:val="22"/>
        </w:rPr>
      </w:pPr>
    </w:p>
    <w:p w14:paraId="20AA1C07" w14:textId="77777777" w:rsidR="000201F0" w:rsidRDefault="000201F0" w:rsidP="007430F3">
      <w:pPr>
        <w:spacing w:before="32"/>
        <w:ind w:left="100"/>
        <w:rPr>
          <w:sz w:val="22"/>
          <w:szCs w:val="22"/>
        </w:rPr>
      </w:pPr>
    </w:p>
    <w:p w14:paraId="1B213DF9" w14:textId="77777777" w:rsidR="000201F0" w:rsidRDefault="000201F0" w:rsidP="007430F3">
      <w:pPr>
        <w:spacing w:before="32"/>
        <w:ind w:left="100"/>
        <w:rPr>
          <w:sz w:val="22"/>
          <w:szCs w:val="22"/>
        </w:rPr>
      </w:pPr>
    </w:p>
    <w:p w14:paraId="437F5808" w14:textId="77777777" w:rsidR="000201F0" w:rsidRDefault="000201F0" w:rsidP="007430F3">
      <w:pPr>
        <w:spacing w:before="32"/>
        <w:ind w:left="100"/>
        <w:rPr>
          <w:sz w:val="22"/>
          <w:szCs w:val="22"/>
        </w:rPr>
      </w:pPr>
    </w:p>
    <w:p w14:paraId="2DCC7E68" w14:textId="77777777" w:rsidR="000201F0" w:rsidRDefault="000201F0" w:rsidP="007430F3">
      <w:pPr>
        <w:spacing w:before="32"/>
        <w:ind w:left="100"/>
        <w:rPr>
          <w:sz w:val="22"/>
          <w:szCs w:val="22"/>
        </w:rPr>
      </w:pPr>
    </w:p>
    <w:p w14:paraId="35877AF1" w14:textId="77777777" w:rsidR="0072150B" w:rsidRDefault="0072150B" w:rsidP="000201F0">
      <w:pPr>
        <w:spacing w:before="32"/>
        <w:rPr>
          <w:sz w:val="22"/>
          <w:szCs w:val="22"/>
        </w:rPr>
      </w:pPr>
    </w:p>
    <w:p w14:paraId="094F658E" w14:textId="13D43CFB" w:rsidR="007430F3" w:rsidRDefault="007430F3" w:rsidP="000201F0">
      <w:pPr>
        <w:spacing w:before="32"/>
        <w:rPr>
          <w:sz w:val="22"/>
          <w:szCs w:val="22"/>
        </w:rPr>
        <w:sectPr w:rsidR="007430F3" w:rsidSect="007430F3">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2024-2</w:t>
      </w:r>
      <w:r w:rsidR="0072150B">
        <w:rPr>
          <w:sz w:val="22"/>
          <w:szCs w:val="22"/>
        </w:rPr>
        <w:t>5</w:t>
      </w:r>
    </w:p>
    <w:p w14:paraId="0E4FEA00" w14:textId="5833F11F" w:rsidR="007430F3" w:rsidRPr="0072150B" w:rsidRDefault="007430F3" w:rsidP="0072150B">
      <w:pPr>
        <w:spacing w:before="17"/>
        <w:ind w:left="-709"/>
        <w:rPr>
          <w:sz w:val="28"/>
          <w:szCs w:val="28"/>
          <w:lang w:val="en-IN"/>
        </w:rPr>
      </w:pPr>
      <w:r>
        <w:rPr>
          <w:noProof/>
          <w:sz w:val="28"/>
          <w:szCs w:val="28"/>
          <w:lang w:val="en-IN"/>
        </w:rPr>
        <w:lastRenderedPageBreak/>
        <mc:AlternateContent>
          <mc:Choice Requires="wpg">
            <w:drawing>
              <wp:anchor distT="0" distB="0" distL="114300" distR="114300" simplePos="0" relativeHeight="251643392" behindDoc="1" locked="0" layoutInCell="1" allowOverlap="1" wp14:anchorId="1463FB5E" wp14:editId="65BF52F4">
                <wp:simplePos x="0" y="0"/>
                <wp:positionH relativeFrom="page">
                  <wp:posOffset>247650</wp:posOffset>
                </wp:positionH>
                <wp:positionV relativeFrom="page">
                  <wp:posOffset>275186</wp:posOffset>
                </wp:positionV>
                <wp:extent cx="7162800" cy="9454515"/>
                <wp:effectExtent l="0" t="19050" r="19050" b="13335"/>
                <wp:wrapNone/>
                <wp:docPr id="17093314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54515"/>
                          <a:chOff x="480" y="480"/>
                          <a:chExt cx="11280" cy="14889"/>
                        </a:xfrm>
                      </wpg:grpSpPr>
                      <wps:wsp>
                        <wps:cNvPr id="1924005203" name="Freeform 2225"/>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767567" name="Freeform 2226"/>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4455234" name="Picture 22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502"/>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580978421" name="Freeform 2228"/>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257940" name="Freeform 2229"/>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135424" name="Freeform 2230"/>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381510" name="Freeform 2231"/>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468750" name="Freeform 2232"/>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501320" name="Freeform 2233"/>
                        <wps:cNvSpPr>
                          <a:spLocks/>
                        </wps:cNvSpPr>
                        <wps:spPr bwMode="auto">
                          <a:xfrm>
                            <a:off x="11701" y="569"/>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1935360" name="Freeform 2234"/>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512035" name="Freeform 2235"/>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8724362" name="Picture 22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203396190" name="Freeform 2237"/>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230829" name="Freeform 2238"/>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6D2C06" id="Group 3" o:spid="_x0000_s1026" style="position:absolute;margin-left:19.5pt;margin-top:21.65pt;width:564pt;height:744.45pt;z-index:-251673088;mso-position-horizontal-relative:page;mso-position-vertical-relative:page" coordorigin="480,480" coordsize="11280,14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">
                <v:shape id="Freeform 2225"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" path="m,89l,e" filled="f" strokeweight="3.1pt">
                  <v:path arrowok="t" o:connecttype="custom" o:connectlocs="0,569;0,480" o:connectangles="0,0"/>
                </v:shape>
                <v:shape id="Freeform 2226"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" path="m,l89,e" filled="f" strokeweight="3.1pt">
                  <v:path arrowok="t" o:connecttype="custom" o:connectlocs="0,0;89,0" o:connectangles="0,0"/>
                </v:shape>
                <v:shape id="Picture 2227" o:spid="_x0000_s1029" type="#_x0000_t75" style="position:absolute;left:569;top:502;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">
                  <v:imagedata r:id="rId8" o:title=""/>
                </v:shape>
                <v:shape id="Freeform 2228"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" path="m,89l,e" filled="f" strokeweight=".82pt">
                  <v:path arrowok="t" o:connecttype="custom" o:connectlocs="0,569;0,480" o:connectangles="0,0"/>
                </v:shape>
                <v:shape id="Freeform 2229"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" path="m,l89,e" filled="f" strokeweight="3.1pt">
                  <v:path arrowok="t" o:connecttype="custom" o:connectlocs="0,0;89,0" o:connectangles="0,0"/>
                </v:shape>
                <v:shape id="Freeform 2230"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" path="m,14702l,e" filled="f" strokeweight="3.1pt">
                  <v:path arrowok="t" o:connecttype="custom" o:connectlocs="0,15271;0,569" o:connectangles="0,0"/>
                </v:shape>
                <v:shape id="Freeform 2231"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" path="m,14754l,e" filled="f" strokeweight=".82pt">
                  <v:path arrowok="t" o:connecttype="custom" o:connectlocs="0,15308;0,554" o:connectangles="0,0"/>
                </v:shape>
                <v:shape id="Freeform 2232"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" path="m,14702l,e" filled="f" strokeweight=".82pt">
                  <v:path arrowok="t" o:connecttype="custom" o:connectlocs="0,15271;0,569" o:connectangles="0,0"/>
                </v:shape>
                <v:shape id="Freeform 2233" o:spid="_x0000_s1035" style="position:absolute;left:11701;top:569;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" path="m,14799l,e" filled="f" strokeweight="3.1pt">
                  <v:path arrowok="t" o:connecttype="custom" o:connectlocs="0,15331;0,532" o:connectangles="0,0"/>
                </v:shape>
                <v:shape id="Freeform 2234"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" path="m,89l,e" filled="f" strokeweight="3.1pt">
                  <v:path arrowok="t" o:connecttype="custom" o:connectlocs="0,15360;0,15271" o:connectangles="0,0"/>
                </v:shape>
                <v:shape id="Freeform 2235"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" path="m,l89,e" filled="f" strokeweight=".82pt">
                  <v:path arrowok="t" o:connecttype="custom" o:connectlocs="0,0;89,0" o:connectangles="0,0"/>
                </v:shape>
                <v:shape id="Picture 2236"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">
                  <v:imagedata r:id="rId8" o:title=""/>
                </v:shape>
                <v:shape id="Freeform 2237"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" path="m,89l,e" filled="f" strokeweight=".82pt">
                  <v:path arrowok="t" o:connecttype="custom" o:connectlocs="0,15360;0,15271" o:connectangles="0,0"/>
                </v:shape>
                <v:shape id="Freeform 2238"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" path="m,l89,e" filled="f" strokeweight=".82pt">
                  <v:path arrowok="t" o:connecttype="custom" o:connectlocs="0,0;89,0" o:connectangles="0,0"/>
                </v:shape>
                <w10:wrap anchorx="page" anchory="page"/>
              </v:group>
            </w:pict>
          </mc:Fallback>
        </mc:AlternateContent>
      </w:r>
      <w:r>
        <w:rPr>
          <w:position w:val="-1"/>
          <w:sz w:val="22"/>
          <w:szCs w:val="22"/>
        </w:rPr>
        <w:t xml:space="preserve">Topic- </w:t>
      </w:r>
      <w:r w:rsidR="00E57E0E">
        <w:rPr>
          <w:position w:val="-1"/>
          <w:sz w:val="16"/>
          <w:szCs w:val="16"/>
        </w:rPr>
        <w:t>PRABHAT AUTOMOBILES-INVENTORY EMPLOYEE MANAGEMENT SYSTEM</w:t>
      </w:r>
    </w:p>
    <w:p w14:paraId="541DE3F5" w14:textId="1EE79A99" w:rsidR="007430F3" w:rsidRDefault="007430F3" w:rsidP="007430F3">
      <w:pPr>
        <w:spacing w:before="17"/>
        <w:rPr>
          <w:sz w:val="28"/>
          <w:szCs w:val="28"/>
          <w:lang w:val="en-IN"/>
        </w:rPr>
      </w:pPr>
    </w:p>
    <w:p w14:paraId="58824B20" w14:textId="300F0A7A" w:rsidR="005A7549" w:rsidRPr="000201F0" w:rsidRDefault="000201F0" w:rsidP="0072150B">
      <w:pPr>
        <w:spacing w:before="32"/>
        <w:rPr>
          <w:b/>
          <w:bCs/>
          <w:sz w:val="28"/>
          <w:szCs w:val="28"/>
          <w:u w:val="double"/>
          <w:lang w:val="en-IN"/>
        </w:rPr>
      </w:pPr>
      <w:r w:rsidRPr="000201F0">
        <w:rPr>
          <w:b/>
          <w:bCs/>
          <w:sz w:val="28"/>
          <w:szCs w:val="28"/>
          <w:u w:val="double"/>
          <w:lang w:val="en-IN"/>
        </w:rPr>
        <w:t>EMPLOYEE.PY</w:t>
      </w:r>
    </w:p>
    <w:p w14:paraId="362CBE52" w14:textId="78079EFB" w:rsidR="005A7549" w:rsidRDefault="000201F0" w:rsidP="0008352A">
      <w:pPr>
        <w:spacing w:before="32"/>
        <w:ind w:left="100"/>
        <w:rPr>
          <w:sz w:val="28"/>
          <w:szCs w:val="28"/>
          <w:lang w:val="en-IN"/>
        </w:rPr>
      </w:pPr>
      <w:r>
        <w:rPr>
          <w:noProof/>
          <w:sz w:val="28"/>
          <w:szCs w:val="28"/>
        </w:rPr>
        <w:drawing>
          <wp:anchor distT="0" distB="0" distL="114300" distR="114300" simplePos="0" relativeHeight="251679744" behindDoc="0" locked="0" layoutInCell="1" allowOverlap="1" wp14:anchorId="17232175" wp14:editId="5E14B49E">
            <wp:simplePos x="0" y="0"/>
            <wp:positionH relativeFrom="column">
              <wp:posOffset>-79375</wp:posOffset>
            </wp:positionH>
            <wp:positionV relativeFrom="paragraph">
              <wp:posOffset>119380</wp:posOffset>
            </wp:positionV>
            <wp:extent cx="6070600" cy="3358515"/>
            <wp:effectExtent l="0" t="0" r="6350" b="0"/>
            <wp:wrapNone/>
            <wp:docPr id="17500493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49310" name="Picture 17500493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70600" cy="3358515"/>
                    </a:xfrm>
                    <a:prstGeom prst="rect">
                      <a:avLst/>
                    </a:prstGeom>
                  </pic:spPr>
                </pic:pic>
              </a:graphicData>
            </a:graphic>
          </wp:anchor>
        </w:drawing>
      </w:r>
    </w:p>
    <w:p w14:paraId="034CE6BD" w14:textId="77777777" w:rsidR="005A7549" w:rsidRDefault="005A7549" w:rsidP="0008352A">
      <w:pPr>
        <w:spacing w:before="32"/>
        <w:ind w:left="100"/>
        <w:rPr>
          <w:sz w:val="28"/>
          <w:szCs w:val="28"/>
          <w:lang w:val="en-IN"/>
        </w:rPr>
      </w:pPr>
    </w:p>
    <w:p w14:paraId="090B7D5F" w14:textId="77777777" w:rsidR="005A7549" w:rsidRDefault="005A7549" w:rsidP="0008352A">
      <w:pPr>
        <w:spacing w:before="32"/>
        <w:ind w:left="100"/>
        <w:rPr>
          <w:sz w:val="28"/>
          <w:szCs w:val="28"/>
          <w:lang w:val="en-IN"/>
        </w:rPr>
      </w:pPr>
    </w:p>
    <w:p w14:paraId="4E72B4AC" w14:textId="77777777" w:rsidR="005A7549" w:rsidRDefault="005A7549" w:rsidP="0008352A">
      <w:pPr>
        <w:spacing w:before="32"/>
        <w:ind w:left="100"/>
        <w:rPr>
          <w:sz w:val="28"/>
          <w:szCs w:val="28"/>
          <w:lang w:val="en-IN"/>
        </w:rPr>
      </w:pPr>
    </w:p>
    <w:p w14:paraId="48A38101" w14:textId="77777777" w:rsidR="005A7549" w:rsidRDefault="005A7549" w:rsidP="0008352A">
      <w:pPr>
        <w:spacing w:before="32"/>
        <w:ind w:left="100"/>
        <w:rPr>
          <w:sz w:val="28"/>
          <w:szCs w:val="28"/>
          <w:lang w:val="en-IN"/>
        </w:rPr>
      </w:pPr>
    </w:p>
    <w:p w14:paraId="58A799DE" w14:textId="77777777" w:rsidR="005A7549" w:rsidRDefault="005A7549" w:rsidP="0008352A">
      <w:pPr>
        <w:spacing w:before="32"/>
        <w:ind w:left="100"/>
        <w:rPr>
          <w:sz w:val="28"/>
          <w:szCs w:val="28"/>
          <w:lang w:val="en-IN"/>
        </w:rPr>
      </w:pPr>
    </w:p>
    <w:p w14:paraId="5108FDC8" w14:textId="77777777" w:rsidR="005A7549" w:rsidRDefault="005A7549" w:rsidP="0008352A">
      <w:pPr>
        <w:spacing w:before="32"/>
        <w:ind w:left="100"/>
        <w:rPr>
          <w:sz w:val="28"/>
          <w:szCs w:val="28"/>
          <w:lang w:val="en-IN"/>
        </w:rPr>
      </w:pPr>
    </w:p>
    <w:p w14:paraId="5AF3E5D5" w14:textId="77777777" w:rsidR="005A7549" w:rsidRDefault="005A7549" w:rsidP="0008352A">
      <w:pPr>
        <w:spacing w:before="32"/>
        <w:ind w:left="100"/>
        <w:rPr>
          <w:sz w:val="28"/>
          <w:szCs w:val="28"/>
          <w:lang w:val="en-IN"/>
        </w:rPr>
      </w:pPr>
    </w:p>
    <w:p w14:paraId="772051BE" w14:textId="77777777" w:rsidR="005A7549" w:rsidRDefault="005A7549" w:rsidP="0008352A">
      <w:pPr>
        <w:spacing w:before="32"/>
        <w:ind w:left="100"/>
        <w:rPr>
          <w:sz w:val="28"/>
          <w:szCs w:val="28"/>
          <w:lang w:val="en-IN"/>
        </w:rPr>
      </w:pPr>
    </w:p>
    <w:p w14:paraId="7188D093" w14:textId="77777777" w:rsidR="005A7549" w:rsidRDefault="005A7549" w:rsidP="0008352A">
      <w:pPr>
        <w:spacing w:before="32"/>
        <w:ind w:left="100"/>
        <w:rPr>
          <w:sz w:val="28"/>
          <w:szCs w:val="28"/>
          <w:lang w:val="en-IN"/>
        </w:rPr>
      </w:pPr>
    </w:p>
    <w:p w14:paraId="7DFD1CFC" w14:textId="77777777" w:rsidR="005A7549" w:rsidRDefault="005A7549" w:rsidP="0008352A">
      <w:pPr>
        <w:spacing w:before="32"/>
        <w:ind w:left="100"/>
        <w:rPr>
          <w:sz w:val="28"/>
          <w:szCs w:val="28"/>
          <w:lang w:val="en-IN"/>
        </w:rPr>
      </w:pPr>
    </w:p>
    <w:p w14:paraId="301C2B4B" w14:textId="77777777" w:rsidR="005A7549" w:rsidRDefault="005A7549" w:rsidP="0008352A">
      <w:pPr>
        <w:spacing w:before="32"/>
        <w:ind w:left="100"/>
        <w:rPr>
          <w:sz w:val="28"/>
          <w:szCs w:val="28"/>
          <w:lang w:val="en-IN"/>
        </w:rPr>
      </w:pPr>
    </w:p>
    <w:p w14:paraId="2A655AB4" w14:textId="77777777" w:rsidR="005A7549" w:rsidRDefault="005A7549" w:rsidP="0008352A">
      <w:pPr>
        <w:spacing w:before="32"/>
        <w:ind w:left="100"/>
        <w:rPr>
          <w:sz w:val="28"/>
          <w:szCs w:val="28"/>
          <w:lang w:val="en-IN"/>
        </w:rPr>
      </w:pPr>
    </w:p>
    <w:p w14:paraId="2391C95E" w14:textId="77777777" w:rsidR="005A7549" w:rsidRDefault="005A7549" w:rsidP="0008352A">
      <w:pPr>
        <w:spacing w:before="32"/>
        <w:ind w:left="100"/>
        <w:rPr>
          <w:sz w:val="28"/>
          <w:szCs w:val="28"/>
          <w:lang w:val="en-IN"/>
        </w:rPr>
      </w:pPr>
    </w:p>
    <w:p w14:paraId="7762F5D3" w14:textId="77777777" w:rsidR="005A7549" w:rsidRDefault="005A7549" w:rsidP="0008352A">
      <w:pPr>
        <w:spacing w:before="32"/>
        <w:ind w:left="100"/>
        <w:rPr>
          <w:sz w:val="28"/>
          <w:szCs w:val="28"/>
          <w:lang w:val="en-IN"/>
        </w:rPr>
      </w:pPr>
    </w:p>
    <w:p w14:paraId="2D56C9BE" w14:textId="77777777" w:rsidR="005A7549" w:rsidRDefault="005A7549" w:rsidP="0008352A">
      <w:pPr>
        <w:spacing w:before="32"/>
        <w:ind w:left="100"/>
        <w:rPr>
          <w:sz w:val="28"/>
          <w:szCs w:val="28"/>
          <w:lang w:val="en-IN"/>
        </w:rPr>
      </w:pPr>
    </w:p>
    <w:p w14:paraId="3B9E0536" w14:textId="77777777" w:rsidR="005A7549" w:rsidRDefault="005A7549" w:rsidP="0008352A">
      <w:pPr>
        <w:spacing w:before="32"/>
        <w:ind w:left="100"/>
        <w:rPr>
          <w:sz w:val="28"/>
          <w:szCs w:val="28"/>
          <w:lang w:val="en-IN"/>
        </w:rPr>
      </w:pPr>
    </w:p>
    <w:p w14:paraId="4017E1A0" w14:textId="343CBAC9" w:rsidR="005A7549" w:rsidRPr="000201F0" w:rsidRDefault="000201F0" w:rsidP="0008352A">
      <w:pPr>
        <w:spacing w:before="32"/>
        <w:ind w:left="100"/>
        <w:rPr>
          <w:b/>
          <w:bCs/>
          <w:sz w:val="28"/>
          <w:szCs w:val="28"/>
          <w:u w:val="double"/>
          <w:lang w:val="en-IN"/>
        </w:rPr>
      </w:pPr>
      <w:r w:rsidRPr="000201F0">
        <w:rPr>
          <w:b/>
          <w:bCs/>
          <w:sz w:val="28"/>
          <w:szCs w:val="28"/>
          <w:u w:val="double"/>
          <w:lang w:val="en-IN"/>
        </w:rPr>
        <w:t>SUPPLIER.PY</w:t>
      </w:r>
    </w:p>
    <w:p w14:paraId="42ACDACC" w14:textId="2734DB5D" w:rsidR="005A7549" w:rsidRDefault="000201F0" w:rsidP="0008352A">
      <w:pPr>
        <w:spacing w:before="32"/>
        <w:ind w:left="100"/>
        <w:rPr>
          <w:sz w:val="28"/>
          <w:szCs w:val="28"/>
          <w:lang w:val="en-IN"/>
        </w:rPr>
      </w:pPr>
      <w:r>
        <w:rPr>
          <w:noProof/>
          <w:sz w:val="28"/>
          <w:szCs w:val="28"/>
        </w:rPr>
        <w:drawing>
          <wp:anchor distT="0" distB="0" distL="114300" distR="114300" simplePos="0" relativeHeight="251680768" behindDoc="0" locked="0" layoutInCell="1" allowOverlap="1" wp14:anchorId="58193719" wp14:editId="1C723272">
            <wp:simplePos x="0" y="0"/>
            <wp:positionH relativeFrom="column">
              <wp:posOffset>-173990</wp:posOffset>
            </wp:positionH>
            <wp:positionV relativeFrom="paragraph">
              <wp:posOffset>170180</wp:posOffset>
            </wp:positionV>
            <wp:extent cx="6677025" cy="3740150"/>
            <wp:effectExtent l="0" t="0" r="9525" b="0"/>
            <wp:wrapNone/>
            <wp:docPr id="10748603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0324" name="Picture 10748603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77025" cy="3740150"/>
                    </a:xfrm>
                    <a:prstGeom prst="rect">
                      <a:avLst/>
                    </a:prstGeom>
                  </pic:spPr>
                </pic:pic>
              </a:graphicData>
            </a:graphic>
            <wp14:sizeRelH relativeFrom="margin">
              <wp14:pctWidth>0</wp14:pctWidth>
            </wp14:sizeRelH>
            <wp14:sizeRelV relativeFrom="margin">
              <wp14:pctHeight>0</wp14:pctHeight>
            </wp14:sizeRelV>
          </wp:anchor>
        </w:drawing>
      </w:r>
    </w:p>
    <w:p w14:paraId="098AB90E" w14:textId="21C1E9D9" w:rsidR="005A7549" w:rsidRDefault="005A7549" w:rsidP="0008352A">
      <w:pPr>
        <w:spacing w:before="32"/>
        <w:ind w:left="100"/>
        <w:rPr>
          <w:sz w:val="28"/>
          <w:szCs w:val="28"/>
          <w:lang w:val="en-IN"/>
        </w:rPr>
      </w:pPr>
    </w:p>
    <w:p w14:paraId="11EBBBBF" w14:textId="65D6A562" w:rsidR="005A7549" w:rsidRDefault="005A7549" w:rsidP="0008352A">
      <w:pPr>
        <w:spacing w:before="32"/>
        <w:ind w:left="100"/>
        <w:rPr>
          <w:sz w:val="28"/>
          <w:szCs w:val="28"/>
          <w:lang w:val="en-IN"/>
        </w:rPr>
      </w:pPr>
    </w:p>
    <w:p w14:paraId="3B594EC5" w14:textId="77777777" w:rsidR="005A7549" w:rsidRDefault="005A7549" w:rsidP="0008352A">
      <w:pPr>
        <w:spacing w:before="32"/>
        <w:ind w:left="100"/>
        <w:rPr>
          <w:sz w:val="28"/>
          <w:szCs w:val="28"/>
          <w:lang w:val="en-IN"/>
        </w:rPr>
      </w:pPr>
    </w:p>
    <w:p w14:paraId="7A63CA13" w14:textId="77777777" w:rsidR="005A7549" w:rsidRDefault="005A7549" w:rsidP="0008352A">
      <w:pPr>
        <w:spacing w:before="32"/>
        <w:ind w:left="100"/>
        <w:rPr>
          <w:sz w:val="28"/>
          <w:szCs w:val="28"/>
          <w:lang w:val="en-IN"/>
        </w:rPr>
      </w:pPr>
    </w:p>
    <w:p w14:paraId="441151BA" w14:textId="77777777" w:rsidR="005A7549" w:rsidRDefault="005A7549" w:rsidP="0008352A">
      <w:pPr>
        <w:spacing w:before="32"/>
        <w:ind w:left="100"/>
        <w:rPr>
          <w:sz w:val="28"/>
          <w:szCs w:val="28"/>
          <w:lang w:val="en-IN"/>
        </w:rPr>
      </w:pPr>
    </w:p>
    <w:p w14:paraId="30725CE9" w14:textId="77777777" w:rsidR="005A7549" w:rsidRDefault="005A7549" w:rsidP="0008352A">
      <w:pPr>
        <w:spacing w:before="32"/>
        <w:ind w:left="100"/>
        <w:rPr>
          <w:sz w:val="28"/>
          <w:szCs w:val="28"/>
          <w:lang w:val="en-IN"/>
        </w:rPr>
      </w:pPr>
    </w:p>
    <w:p w14:paraId="2A56E41D" w14:textId="77777777" w:rsidR="005A7549" w:rsidRDefault="005A7549" w:rsidP="0008352A">
      <w:pPr>
        <w:spacing w:before="32"/>
        <w:ind w:left="100"/>
        <w:rPr>
          <w:sz w:val="28"/>
          <w:szCs w:val="28"/>
          <w:lang w:val="en-IN"/>
        </w:rPr>
      </w:pPr>
    </w:p>
    <w:p w14:paraId="7C9016D9" w14:textId="77777777" w:rsidR="005A7549" w:rsidRDefault="005A7549" w:rsidP="0008352A">
      <w:pPr>
        <w:spacing w:before="32"/>
        <w:ind w:left="100"/>
        <w:rPr>
          <w:sz w:val="28"/>
          <w:szCs w:val="28"/>
          <w:lang w:val="en-IN"/>
        </w:rPr>
      </w:pPr>
    </w:p>
    <w:p w14:paraId="52DD2BA4" w14:textId="77777777" w:rsidR="005A7549" w:rsidRDefault="005A7549" w:rsidP="0008352A">
      <w:pPr>
        <w:spacing w:before="32"/>
        <w:ind w:left="100"/>
        <w:rPr>
          <w:sz w:val="28"/>
          <w:szCs w:val="28"/>
          <w:lang w:val="en-IN"/>
        </w:rPr>
      </w:pPr>
    </w:p>
    <w:p w14:paraId="738B5391" w14:textId="77777777" w:rsidR="005A7549" w:rsidRDefault="005A7549" w:rsidP="0008352A">
      <w:pPr>
        <w:spacing w:before="32"/>
        <w:ind w:left="100"/>
        <w:rPr>
          <w:sz w:val="28"/>
          <w:szCs w:val="28"/>
          <w:lang w:val="en-IN"/>
        </w:rPr>
      </w:pPr>
    </w:p>
    <w:p w14:paraId="1D4D465B" w14:textId="77777777" w:rsidR="005A7549" w:rsidRDefault="005A7549" w:rsidP="0008352A">
      <w:pPr>
        <w:spacing w:before="32"/>
        <w:ind w:left="100"/>
        <w:rPr>
          <w:sz w:val="28"/>
          <w:szCs w:val="28"/>
          <w:lang w:val="en-IN"/>
        </w:rPr>
      </w:pPr>
    </w:p>
    <w:p w14:paraId="27D00AEA" w14:textId="77777777" w:rsidR="005A7549" w:rsidRDefault="005A7549" w:rsidP="0008352A">
      <w:pPr>
        <w:spacing w:before="32"/>
        <w:ind w:left="100"/>
        <w:rPr>
          <w:sz w:val="28"/>
          <w:szCs w:val="28"/>
          <w:lang w:val="en-IN"/>
        </w:rPr>
      </w:pPr>
    </w:p>
    <w:p w14:paraId="640EC06A" w14:textId="77777777" w:rsidR="005A7549" w:rsidRDefault="005A7549" w:rsidP="0008352A">
      <w:pPr>
        <w:spacing w:before="32"/>
        <w:ind w:left="100"/>
        <w:rPr>
          <w:sz w:val="28"/>
          <w:szCs w:val="28"/>
          <w:lang w:val="en-IN"/>
        </w:rPr>
      </w:pPr>
    </w:p>
    <w:p w14:paraId="6C7F2BBA" w14:textId="77777777" w:rsidR="005A7549" w:rsidRDefault="005A7549" w:rsidP="0008352A">
      <w:pPr>
        <w:spacing w:before="32"/>
        <w:ind w:left="100"/>
        <w:rPr>
          <w:sz w:val="28"/>
          <w:szCs w:val="28"/>
          <w:lang w:val="en-IN"/>
        </w:rPr>
      </w:pPr>
    </w:p>
    <w:p w14:paraId="2C9C3E64" w14:textId="77777777" w:rsidR="005A7549" w:rsidRDefault="005A7549" w:rsidP="0008352A">
      <w:pPr>
        <w:spacing w:before="32"/>
        <w:ind w:left="100"/>
        <w:rPr>
          <w:sz w:val="28"/>
          <w:szCs w:val="28"/>
          <w:lang w:val="en-IN"/>
        </w:rPr>
      </w:pPr>
    </w:p>
    <w:p w14:paraId="380D934E" w14:textId="77777777" w:rsidR="005A7549" w:rsidRDefault="005A7549" w:rsidP="0008352A">
      <w:pPr>
        <w:spacing w:before="32"/>
        <w:ind w:left="100"/>
        <w:rPr>
          <w:sz w:val="28"/>
          <w:szCs w:val="28"/>
          <w:lang w:val="en-IN"/>
        </w:rPr>
      </w:pPr>
    </w:p>
    <w:p w14:paraId="48BDF59E" w14:textId="77777777" w:rsidR="005A7549" w:rsidRDefault="005A7549" w:rsidP="0008352A">
      <w:pPr>
        <w:spacing w:before="32"/>
        <w:ind w:left="100"/>
        <w:rPr>
          <w:sz w:val="28"/>
          <w:szCs w:val="28"/>
          <w:lang w:val="en-IN"/>
        </w:rPr>
      </w:pPr>
    </w:p>
    <w:p w14:paraId="6EEAB919" w14:textId="7BD8D706" w:rsidR="0008352A" w:rsidRDefault="0008352A" w:rsidP="0008352A">
      <w:pPr>
        <w:spacing w:before="32"/>
        <w:ind w:left="100"/>
        <w:rPr>
          <w:sz w:val="22"/>
          <w:szCs w:val="22"/>
        </w:rPr>
        <w:sectPr w:rsidR="0008352A" w:rsidSect="0008352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2024-25</w:t>
      </w:r>
    </w:p>
    <w:p w14:paraId="49B68727" w14:textId="36667FD7" w:rsidR="0008352A" w:rsidRDefault="00122854" w:rsidP="0072150B">
      <w:pPr>
        <w:spacing w:before="17"/>
        <w:ind w:left="-567"/>
        <w:rPr>
          <w:position w:val="-1"/>
          <w:sz w:val="16"/>
          <w:szCs w:val="16"/>
        </w:rPr>
      </w:pPr>
      <w:r>
        <w:lastRenderedPageBreak/>
        <w:pict w14:anchorId="040974DF">
          <v:group id="_x0000_s2887" style="position:absolute;left:0;text-align:left;margin-left:20.55pt;margin-top:28.45pt;width:567.1pt;height:747.1pt;z-index:-251652096;mso-position-horizontal-relative:page;mso-position-vertical-relative:page" coordorigin="449,449" coordsize="11342,14942">
            <v:shape id="_x0000_s2901" style="position:absolute;left:510;top:480;width:0;height:89" coordorigin="510,480" coordsize="0,89" path="m510,569r,-89e" filled="f" strokeweight="3.1pt">
              <v:path arrowok="t"/>
            </v:shape>
            <v:shape id="_x0000_s2900" style="position:absolute;left:480;top:510;width:89;height:0" coordorigin="480,510" coordsize="89,0" path="m480,510r89,e" filled="f" strokeweight="3.1pt">
              <v:path arrowok="t"/>
            </v:shape>
            <v:shape id="_x0000_s2899" type="#_x0000_t75" style="position:absolute;left:569;top:480;width:11102;height:89">
              <v:imagedata r:id="rId8" o:title=""/>
            </v:shape>
            <v:shape id="_x0000_s2898" style="position:absolute;left:11753;top:480;width:0;height:89" coordorigin="11753,480" coordsize="0,89" path="m11753,569r,-89e" filled="f" strokeweight=".82pt">
              <v:path arrowok="t"/>
            </v:shape>
            <v:shape id="_x0000_s2897" style="position:absolute;left:11671;top:510;width:89;height:0" coordorigin="11671,510" coordsize="89,0" path="m11671,510r89,e" filled="f" strokeweight="3.1pt">
              <v:path arrowok="t"/>
            </v:shape>
            <v:shape id="_x0000_s2896" style="position:absolute;left:510;top:569;width:0;height:14702" coordorigin="510,569" coordsize="0,14702" path="m510,15271l510,569e" filled="f" strokeweight="3.1pt">
              <v:path arrowok="t"/>
            </v:shape>
            <v:shape id="_x0000_s2895" style="position:absolute;left:562;top:554;width:0;height:14754" coordorigin="562,554" coordsize="0,14754" path="m562,15308l562,554e" filled="f" strokeweight=".82pt">
              <v:path arrowok="t"/>
            </v:shape>
            <v:shape id="_x0000_s2894" style="position:absolute;left:11753;top:569;width:0;height:14702" coordorigin="11753,569" coordsize="0,14702" path="m11753,15271r,-14702e" filled="f" strokeweight=".82pt">
              <v:path arrowok="t"/>
            </v:shape>
            <v:shape id="_x0000_s2893" style="position:absolute;left:11701;top:532;width:0;height:14800" coordorigin="11701,532" coordsize="0,14800" path="m11701,15331r,-14799e" filled="f" strokeweight="3.1pt">
              <v:path arrowok="t"/>
            </v:shape>
            <v:shape id="_x0000_s2892" style="position:absolute;left:510;top:15271;width:0;height:89" coordorigin="510,15271" coordsize="0,89" path="m510,15360r,-89e" filled="f" strokeweight="3.1pt">
              <v:path arrowok="t"/>
            </v:shape>
            <v:shape id="_x0000_s2891" style="position:absolute;left:480;top:15353;width:89;height:0" coordorigin="480,15353" coordsize="89,0" path="m480,15353r89,e" filled="f" strokeweight=".82pt">
              <v:path arrowok="t"/>
            </v:shape>
            <v:shape id="_x0000_s2890" type="#_x0000_t75" style="position:absolute;left:569;top:15271;width:11102;height:89">
              <v:imagedata r:id="rId8" o:title=""/>
            </v:shape>
            <v:shape id="_x0000_s2889" style="position:absolute;left:11753;top:15271;width:0;height:89" coordorigin="11753,15271" coordsize="0,89" path="m11753,15360r,-89e" filled="f" strokeweight=".82pt">
              <v:path arrowok="t"/>
            </v:shape>
            <v:shape id="_x0000_s2888" style="position:absolute;left:11671;top:15353;width:89;height:0" coordorigin="11671,15353" coordsize="89,0" path="m11671,15353r89,e" filled="f" strokeweight=".82pt">
              <v:path arrowok="t"/>
            </v:shape>
            <w10:wrap anchorx="page" anchory="page"/>
          </v:group>
        </w:pict>
      </w:r>
      <w:r w:rsidR="0008352A">
        <w:rPr>
          <w:position w:val="-1"/>
          <w:sz w:val="22"/>
          <w:szCs w:val="22"/>
        </w:rPr>
        <w:t xml:space="preserve">Topic- </w:t>
      </w:r>
      <w:r w:rsidR="00E57E0E">
        <w:rPr>
          <w:position w:val="-1"/>
          <w:sz w:val="16"/>
          <w:szCs w:val="16"/>
        </w:rPr>
        <w:t>PRABHAT AUTOMOBILES-INVENTORY EMPLOYEE MANAGEMENT SYSTEM</w:t>
      </w:r>
      <w:r w:rsidR="0008352A">
        <w:rPr>
          <w:position w:val="-1"/>
          <w:sz w:val="16"/>
          <w:szCs w:val="16"/>
        </w:rPr>
        <w:t xml:space="preserve">    </w:t>
      </w:r>
    </w:p>
    <w:p w14:paraId="7A6BCD57" w14:textId="1895C5EE" w:rsidR="0008352A" w:rsidRDefault="0008352A" w:rsidP="0008352A">
      <w:pPr>
        <w:spacing w:before="17"/>
        <w:rPr>
          <w:sz w:val="28"/>
          <w:szCs w:val="28"/>
          <w:lang w:val="en-IN"/>
        </w:rPr>
      </w:pPr>
    </w:p>
    <w:p w14:paraId="4158D827" w14:textId="36F8B662" w:rsidR="0008352A" w:rsidRPr="00396955" w:rsidRDefault="00396955" w:rsidP="007430F3">
      <w:pPr>
        <w:spacing w:before="17"/>
        <w:rPr>
          <w:b/>
          <w:bCs/>
          <w:sz w:val="28"/>
          <w:szCs w:val="28"/>
          <w:u w:val="double"/>
          <w:lang w:val="en-IN"/>
        </w:rPr>
      </w:pPr>
      <w:r w:rsidRPr="00396955">
        <w:rPr>
          <w:b/>
          <w:bCs/>
          <w:sz w:val="28"/>
          <w:szCs w:val="28"/>
          <w:u w:val="double"/>
          <w:lang w:val="en-IN"/>
        </w:rPr>
        <w:t>CATEGORY.PY</w:t>
      </w:r>
    </w:p>
    <w:p w14:paraId="440D70F4" w14:textId="6DE6720E" w:rsidR="0008352A" w:rsidRPr="000201F0" w:rsidRDefault="00396955" w:rsidP="007430F3">
      <w:pPr>
        <w:spacing w:before="17"/>
        <w:rPr>
          <w:sz w:val="28"/>
          <w:szCs w:val="28"/>
          <w:lang w:val="en-IN"/>
        </w:rPr>
      </w:pPr>
      <w:r>
        <w:rPr>
          <w:noProof/>
          <w:sz w:val="28"/>
          <w:szCs w:val="28"/>
          <w:lang w:val="en-IN"/>
        </w:rPr>
        <w:drawing>
          <wp:anchor distT="0" distB="0" distL="114300" distR="114300" simplePos="0" relativeHeight="251681792" behindDoc="0" locked="0" layoutInCell="1" allowOverlap="1" wp14:anchorId="082C414E" wp14:editId="4048FFF8">
            <wp:simplePos x="0" y="0"/>
            <wp:positionH relativeFrom="column">
              <wp:posOffset>-307975</wp:posOffset>
            </wp:positionH>
            <wp:positionV relativeFrom="paragraph">
              <wp:posOffset>252730</wp:posOffset>
            </wp:positionV>
            <wp:extent cx="6676390" cy="3514725"/>
            <wp:effectExtent l="0" t="0" r="0" b="9525"/>
            <wp:wrapNone/>
            <wp:docPr id="7337839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3946" name="Picture 7337839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76390" cy="3514725"/>
                    </a:xfrm>
                    <a:prstGeom prst="rect">
                      <a:avLst/>
                    </a:prstGeom>
                  </pic:spPr>
                </pic:pic>
              </a:graphicData>
            </a:graphic>
            <wp14:sizeRelH relativeFrom="margin">
              <wp14:pctWidth>0</wp14:pctWidth>
            </wp14:sizeRelH>
            <wp14:sizeRelV relativeFrom="margin">
              <wp14:pctHeight>0</wp14:pctHeight>
            </wp14:sizeRelV>
          </wp:anchor>
        </w:drawing>
      </w:r>
    </w:p>
    <w:p w14:paraId="452343C6" w14:textId="34244136" w:rsidR="00EA508A" w:rsidRDefault="00EA508A" w:rsidP="007430F3">
      <w:pPr>
        <w:spacing w:before="17"/>
        <w:rPr>
          <w:sz w:val="22"/>
          <w:szCs w:val="22"/>
        </w:rPr>
      </w:pPr>
    </w:p>
    <w:p w14:paraId="18F4128F" w14:textId="2B59FDB3" w:rsidR="00EA508A" w:rsidRDefault="00A93158">
      <w:pPr>
        <w:spacing w:before="81" w:line="240" w:lineRule="exact"/>
        <w:ind w:left="119"/>
        <w:rPr>
          <w:sz w:val="22"/>
          <w:szCs w:val="22"/>
        </w:rPr>
      </w:pPr>
      <w:r>
        <w:rPr>
          <w:position w:val="-1"/>
          <w:sz w:val="16"/>
          <w:szCs w:val="16"/>
        </w:rPr>
        <w:t xml:space="preserve">                                                                                                                                                                        </w:t>
      </w:r>
    </w:p>
    <w:p w14:paraId="3368A1DB" w14:textId="7E40ABB3" w:rsidR="00165DD3" w:rsidRPr="00165DD3" w:rsidRDefault="00165DD3" w:rsidP="00165DD3">
      <w:pPr>
        <w:rPr>
          <w:w w:val="99"/>
          <w:sz w:val="40"/>
          <w:szCs w:val="40"/>
        </w:rPr>
      </w:pPr>
    </w:p>
    <w:p w14:paraId="50161E22" w14:textId="7E998121" w:rsidR="00165DD3" w:rsidRPr="00165DD3" w:rsidRDefault="00165DD3" w:rsidP="00165DD3">
      <w:pPr>
        <w:pStyle w:val="ListParagraph"/>
        <w:numPr>
          <w:ilvl w:val="0"/>
          <w:numId w:val="2"/>
        </w:numPr>
        <w:rPr>
          <w:w w:val="99"/>
          <w:sz w:val="40"/>
          <w:szCs w:val="40"/>
        </w:rPr>
      </w:pPr>
      <w:r w:rsidRPr="00165DD3">
        <w:rPr>
          <w:w w:val="99"/>
          <w:sz w:val="40"/>
          <w:szCs w:val="40"/>
        </w:rPr>
        <w:t>STUDENTS APP IMAGES</w:t>
      </w:r>
    </w:p>
    <w:p w14:paraId="6678B085" w14:textId="52A7E3AE" w:rsidR="00EA508A" w:rsidRDefault="00EA508A">
      <w:pPr>
        <w:spacing w:line="200" w:lineRule="exact"/>
      </w:pPr>
    </w:p>
    <w:p w14:paraId="3F18BD7A" w14:textId="3B5E4CD0" w:rsidR="00EA508A" w:rsidRDefault="00EA508A">
      <w:pPr>
        <w:spacing w:before="14" w:line="220" w:lineRule="exact"/>
        <w:rPr>
          <w:sz w:val="22"/>
          <w:szCs w:val="22"/>
        </w:rPr>
      </w:pPr>
    </w:p>
    <w:p w14:paraId="690C2E49" w14:textId="3D971093" w:rsidR="0008352A" w:rsidRDefault="0008352A">
      <w:pPr>
        <w:spacing w:line="200" w:lineRule="exact"/>
        <w:rPr>
          <w:w w:val="99"/>
          <w:sz w:val="24"/>
          <w:szCs w:val="24"/>
        </w:rPr>
      </w:pPr>
    </w:p>
    <w:p w14:paraId="47C7DDFF" w14:textId="1ED882AE" w:rsidR="0008352A" w:rsidRDefault="00826369">
      <w:pPr>
        <w:spacing w:line="200" w:lineRule="exact"/>
        <w:rPr>
          <w:w w:val="99"/>
          <w:sz w:val="24"/>
          <w:szCs w:val="24"/>
        </w:rPr>
      </w:pPr>
      <w:r>
        <w:rPr>
          <w:w w:val="99"/>
          <w:sz w:val="24"/>
          <w:szCs w:val="24"/>
        </w:rPr>
        <w:t xml:space="preserve"> </w:t>
      </w:r>
    </w:p>
    <w:p w14:paraId="5D161B05" w14:textId="38B5FB97" w:rsidR="0008352A" w:rsidRDefault="0008352A">
      <w:pPr>
        <w:spacing w:line="200" w:lineRule="exact"/>
        <w:rPr>
          <w:w w:val="99"/>
          <w:sz w:val="24"/>
          <w:szCs w:val="24"/>
        </w:rPr>
      </w:pPr>
    </w:p>
    <w:p w14:paraId="00F72821" w14:textId="7A3CCEC4" w:rsidR="0008352A" w:rsidRPr="000201F0" w:rsidRDefault="0008352A">
      <w:pPr>
        <w:spacing w:line="200" w:lineRule="exact"/>
        <w:rPr>
          <w:w w:val="99"/>
          <w:sz w:val="24"/>
          <w:szCs w:val="24"/>
        </w:rPr>
      </w:pPr>
    </w:p>
    <w:p w14:paraId="229614A7" w14:textId="0DC35E70" w:rsidR="0008352A" w:rsidRDefault="0008352A">
      <w:pPr>
        <w:spacing w:line="200" w:lineRule="exact"/>
        <w:rPr>
          <w:w w:val="99"/>
          <w:sz w:val="24"/>
          <w:szCs w:val="24"/>
        </w:rPr>
      </w:pPr>
    </w:p>
    <w:p w14:paraId="776794B6" w14:textId="4D408B56" w:rsidR="0008352A" w:rsidRDefault="0008352A">
      <w:pPr>
        <w:spacing w:line="200" w:lineRule="exact"/>
        <w:rPr>
          <w:w w:val="99"/>
          <w:sz w:val="24"/>
          <w:szCs w:val="24"/>
        </w:rPr>
      </w:pPr>
    </w:p>
    <w:p w14:paraId="15C1940B" w14:textId="4475A61C" w:rsidR="0008352A" w:rsidRDefault="0008352A">
      <w:pPr>
        <w:spacing w:line="200" w:lineRule="exact"/>
        <w:rPr>
          <w:w w:val="99"/>
          <w:sz w:val="24"/>
          <w:szCs w:val="24"/>
        </w:rPr>
      </w:pPr>
    </w:p>
    <w:p w14:paraId="7B0065CF" w14:textId="04FD537B" w:rsidR="0008352A" w:rsidRDefault="0008352A">
      <w:pPr>
        <w:spacing w:line="200" w:lineRule="exact"/>
        <w:rPr>
          <w:w w:val="99"/>
          <w:sz w:val="24"/>
          <w:szCs w:val="24"/>
        </w:rPr>
      </w:pPr>
    </w:p>
    <w:p w14:paraId="398218B8" w14:textId="5317BEC7" w:rsidR="0008352A" w:rsidRDefault="0008352A">
      <w:pPr>
        <w:spacing w:line="200" w:lineRule="exact"/>
        <w:rPr>
          <w:w w:val="99"/>
          <w:sz w:val="24"/>
          <w:szCs w:val="24"/>
        </w:rPr>
      </w:pPr>
    </w:p>
    <w:p w14:paraId="10EF5F74" w14:textId="590C8340" w:rsidR="0008352A" w:rsidRDefault="0008352A">
      <w:pPr>
        <w:spacing w:line="200" w:lineRule="exact"/>
        <w:rPr>
          <w:w w:val="99"/>
          <w:sz w:val="24"/>
          <w:szCs w:val="24"/>
        </w:rPr>
      </w:pPr>
    </w:p>
    <w:p w14:paraId="50C0A887" w14:textId="341C3B7A" w:rsidR="0008352A" w:rsidRDefault="0008352A">
      <w:pPr>
        <w:spacing w:line="200" w:lineRule="exact"/>
        <w:rPr>
          <w:w w:val="99"/>
          <w:sz w:val="24"/>
          <w:szCs w:val="24"/>
        </w:rPr>
      </w:pPr>
    </w:p>
    <w:p w14:paraId="5D485B50" w14:textId="4A594B34" w:rsidR="0008352A" w:rsidRDefault="0008352A">
      <w:pPr>
        <w:spacing w:line="200" w:lineRule="exact"/>
        <w:rPr>
          <w:w w:val="99"/>
          <w:sz w:val="24"/>
          <w:szCs w:val="24"/>
        </w:rPr>
      </w:pPr>
    </w:p>
    <w:p w14:paraId="311CFEE9" w14:textId="14D4F9E2" w:rsidR="0008352A" w:rsidRDefault="0008352A">
      <w:pPr>
        <w:spacing w:line="200" w:lineRule="exact"/>
        <w:rPr>
          <w:w w:val="99"/>
          <w:sz w:val="24"/>
          <w:szCs w:val="24"/>
        </w:rPr>
      </w:pPr>
    </w:p>
    <w:p w14:paraId="098243C0" w14:textId="5C484306" w:rsidR="0008352A" w:rsidRDefault="0008352A">
      <w:pPr>
        <w:spacing w:line="200" w:lineRule="exact"/>
        <w:rPr>
          <w:w w:val="99"/>
          <w:sz w:val="24"/>
          <w:szCs w:val="24"/>
        </w:rPr>
      </w:pPr>
    </w:p>
    <w:p w14:paraId="4360D5A5" w14:textId="16FFD04F" w:rsidR="0008352A" w:rsidRDefault="0008352A">
      <w:pPr>
        <w:spacing w:line="200" w:lineRule="exact"/>
        <w:rPr>
          <w:w w:val="99"/>
          <w:sz w:val="24"/>
          <w:szCs w:val="24"/>
        </w:rPr>
      </w:pPr>
    </w:p>
    <w:p w14:paraId="59E01A5B" w14:textId="4BBD41EB" w:rsidR="0008352A" w:rsidRDefault="0008352A">
      <w:pPr>
        <w:spacing w:line="200" w:lineRule="exact"/>
        <w:rPr>
          <w:w w:val="99"/>
          <w:sz w:val="24"/>
          <w:szCs w:val="24"/>
        </w:rPr>
      </w:pPr>
    </w:p>
    <w:p w14:paraId="4C400085" w14:textId="2E255EF0" w:rsidR="0008352A" w:rsidRDefault="0008352A">
      <w:pPr>
        <w:spacing w:line="200" w:lineRule="exact"/>
        <w:rPr>
          <w:w w:val="99"/>
          <w:sz w:val="24"/>
          <w:szCs w:val="24"/>
        </w:rPr>
      </w:pPr>
    </w:p>
    <w:p w14:paraId="72477410" w14:textId="4E244365" w:rsidR="0008352A" w:rsidRDefault="0008352A">
      <w:pPr>
        <w:spacing w:line="200" w:lineRule="exact"/>
        <w:rPr>
          <w:w w:val="99"/>
          <w:sz w:val="24"/>
          <w:szCs w:val="24"/>
        </w:rPr>
      </w:pPr>
    </w:p>
    <w:p w14:paraId="3CF26AF2" w14:textId="0B678DC9" w:rsidR="0008352A" w:rsidRDefault="0008352A">
      <w:pPr>
        <w:spacing w:line="200" w:lineRule="exact"/>
        <w:rPr>
          <w:w w:val="99"/>
          <w:sz w:val="24"/>
          <w:szCs w:val="24"/>
        </w:rPr>
      </w:pPr>
    </w:p>
    <w:p w14:paraId="687F5A77" w14:textId="77777777" w:rsidR="00396955" w:rsidRDefault="00396955">
      <w:pPr>
        <w:spacing w:line="200" w:lineRule="exact"/>
        <w:rPr>
          <w:b/>
          <w:bCs/>
          <w:w w:val="99"/>
          <w:sz w:val="28"/>
          <w:szCs w:val="28"/>
          <w:u w:val="double"/>
        </w:rPr>
      </w:pPr>
    </w:p>
    <w:p w14:paraId="007E1F94" w14:textId="6B1D9238" w:rsidR="0008352A" w:rsidRPr="00396955" w:rsidRDefault="00396955">
      <w:pPr>
        <w:spacing w:line="200" w:lineRule="exact"/>
        <w:rPr>
          <w:b/>
          <w:bCs/>
          <w:w w:val="99"/>
          <w:sz w:val="28"/>
          <w:szCs w:val="28"/>
          <w:u w:val="double"/>
        </w:rPr>
      </w:pPr>
      <w:r w:rsidRPr="00396955">
        <w:rPr>
          <w:b/>
          <w:bCs/>
          <w:w w:val="99"/>
          <w:sz w:val="28"/>
          <w:szCs w:val="28"/>
          <w:u w:val="double"/>
        </w:rPr>
        <w:t>PRODUCT.PY</w:t>
      </w:r>
    </w:p>
    <w:p w14:paraId="45AF4915" w14:textId="60D78721" w:rsidR="0008352A" w:rsidRDefault="00396955">
      <w:pPr>
        <w:spacing w:line="200" w:lineRule="exact"/>
        <w:rPr>
          <w:w w:val="99"/>
          <w:sz w:val="24"/>
          <w:szCs w:val="24"/>
        </w:rPr>
      </w:pPr>
      <w:r>
        <w:rPr>
          <w:noProof/>
          <w:w w:val="99"/>
          <w:sz w:val="24"/>
          <w:szCs w:val="24"/>
        </w:rPr>
        <w:drawing>
          <wp:anchor distT="0" distB="0" distL="114300" distR="114300" simplePos="0" relativeHeight="251682816" behindDoc="0" locked="0" layoutInCell="1" allowOverlap="1" wp14:anchorId="1D2D5ED3" wp14:editId="15431D58">
            <wp:simplePos x="0" y="0"/>
            <wp:positionH relativeFrom="column">
              <wp:posOffset>-316230</wp:posOffset>
            </wp:positionH>
            <wp:positionV relativeFrom="paragraph">
              <wp:posOffset>95250</wp:posOffset>
            </wp:positionV>
            <wp:extent cx="6677660" cy="3755390"/>
            <wp:effectExtent l="0" t="0" r="8890" b="0"/>
            <wp:wrapNone/>
            <wp:docPr id="643431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3192" name="Picture 6434319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77660" cy="3755390"/>
                    </a:xfrm>
                    <a:prstGeom prst="rect">
                      <a:avLst/>
                    </a:prstGeom>
                  </pic:spPr>
                </pic:pic>
              </a:graphicData>
            </a:graphic>
            <wp14:sizeRelH relativeFrom="margin">
              <wp14:pctWidth>0</wp14:pctWidth>
            </wp14:sizeRelH>
            <wp14:sizeRelV relativeFrom="margin">
              <wp14:pctHeight>0</wp14:pctHeight>
            </wp14:sizeRelV>
          </wp:anchor>
        </w:drawing>
      </w:r>
    </w:p>
    <w:p w14:paraId="687CC125" w14:textId="4B9D5DA2" w:rsidR="0008352A" w:rsidRDefault="0008352A">
      <w:pPr>
        <w:spacing w:line="200" w:lineRule="exact"/>
        <w:rPr>
          <w:w w:val="99"/>
          <w:sz w:val="24"/>
          <w:szCs w:val="24"/>
        </w:rPr>
      </w:pPr>
    </w:p>
    <w:p w14:paraId="51A1B9E5" w14:textId="498F26D5" w:rsidR="0008352A" w:rsidRDefault="0008352A">
      <w:pPr>
        <w:spacing w:line="200" w:lineRule="exact"/>
        <w:rPr>
          <w:w w:val="99"/>
          <w:sz w:val="24"/>
          <w:szCs w:val="24"/>
        </w:rPr>
      </w:pPr>
    </w:p>
    <w:p w14:paraId="7EE5B2CD" w14:textId="7196D055" w:rsidR="0008352A" w:rsidRDefault="0008352A">
      <w:pPr>
        <w:spacing w:line="200" w:lineRule="exact"/>
        <w:rPr>
          <w:w w:val="99"/>
          <w:sz w:val="24"/>
          <w:szCs w:val="24"/>
        </w:rPr>
      </w:pPr>
    </w:p>
    <w:p w14:paraId="7AFBE586" w14:textId="77777777" w:rsidR="0008352A" w:rsidRDefault="0008352A">
      <w:pPr>
        <w:spacing w:line="200" w:lineRule="exact"/>
        <w:rPr>
          <w:w w:val="99"/>
          <w:sz w:val="24"/>
          <w:szCs w:val="24"/>
        </w:rPr>
      </w:pPr>
    </w:p>
    <w:p w14:paraId="418166BE" w14:textId="77777777" w:rsidR="0008352A" w:rsidRDefault="0008352A">
      <w:pPr>
        <w:spacing w:line="200" w:lineRule="exact"/>
        <w:rPr>
          <w:w w:val="99"/>
          <w:sz w:val="24"/>
          <w:szCs w:val="24"/>
        </w:rPr>
      </w:pPr>
    </w:p>
    <w:p w14:paraId="2D54E3AC" w14:textId="77777777" w:rsidR="0008352A" w:rsidRDefault="0008352A">
      <w:pPr>
        <w:spacing w:line="200" w:lineRule="exact"/>
        <w:rPr>
          <w:w w:val="99"/>
          <w:sz w:val="24"/>
          <w:szCs w:val="24"/>
        </w:rPr>
      </w:pPr>
    </w:p>
    <w:p w14:paraId="52DF8B2E" w14:textId="77777777" w:rsidR="0008352A" w:rsidRDefault="0008352A">
      <w:pPr>
        <w:spacing w:line="200" w:lineRule="exact"/>
        <w:rPr>
          <w:w w:val="99"/>
          <w:sz w:val="24"/>
          <w:szCs w:val="24"/>
        </w:rPr>
      </w:pPr>
    </w:p>
    <w:p w14:paraId="2F23C1B7" w14:textId="77777777" w:rsidR="0008352A" w:rsidRDefault="0008352A">
      <w:pPr>
        <w:spacing w:line="200" w:lineRule="exact"/>
        <w:rPr>
          <w:w w:val="99"/>
          <w:sz w:val="24"/>
          <w:szCs w:val="24"/>
        </w:rPr>
      </w:pPr>
    </w:p>
    <w:p w14:paraId="59A87E3A" w14:textId="77777777" w:rsidR="0008352A" w:rsidRDefault="0008352A">
      <w:pPr>
        <w:spacing w:line="200" w:lineRule="exact"/>
        <w:rPr>
          <w:w w:val="99"/>
          <w:sz w:val="24"/>
          <w:szCs w:val="24"/>
        </w:rPr>
      </w:pPr>
    </w:p>
    <w:p w14:paraId="7533B9BF" w14:textId="77777777" w:rsidR="0008352A" w:rsidRDefault="0008352A">
      <w:pPr>
        <w:spacing w:line="200" w:lineRule="exact"/>
        <w:rPr>
          <w:w w:val="99"/>
          <w:sz w:val="24"/>
          <w:szCs w:val="24"/>
        </w:rPr>
      </w:pPr>
    </w:p>
    <w:p w14:paraId="62F9576E" w14:textId="77777777" w:rsidR="0008352A" w:rsidRDefault="0008352A">
      <w:pPr>
        <w:spacing w:line="200" w:lineRule="exact"/>
        <w:rPr>
          <w:w w:val="99"/>
          <w:sz w:val="24"/>
          <w:szCs w:val="24"/>
        </w:rPr>
      </w:pPr>
    </w:p>
    <w:p w14:paraId="07B32922" w14:textId="77777777" w:rsidR="0008352A" w:rsidRDefault="0008352A">
      <w:pPr>
        <w:spacing w:line="200" w:lineRule="exact"/>
        <w:rPr>
          <w:w w:val="99"/>
          <w:sz w:val="24"/>
          <w:szCs w:val="24"/>
        </w:rPr>
      </w:pPr>
    </w:p>
    <w:p w14:paraId="7E4AD473" w14:textId="77777777" w:rsidR="0008352A" w:rsidRDefault="0008352A">
      <w:pPr>
        <w:spacing w:line="200" w:lineRule="exact"/>
        <w:rPr>
          <w:w w:val="99"/>
          <w:sz w:val="24"/>
          <w:szCs w:val="24"/>
        </w:rPr>
      </w:pPr>
    </w:p>
    <w:p w14:paraId="044E5C48" w14:textId="77777777" w:rsidR="0008352A" w:rsidRDefault="0008352A">
      <w:pPr>
        <w:spacing w:line="200" w:lineRule="exact"/>
        <w:rPr>
          <w:w w:val="99"/>
          <w:sz w:val="24"/>
          <w:szCs w:val="24"/>
        </w:rPr>
      </w:pPr>
    </w:p>
    <w:p w14:paraId="4D51ED2C" w14:textId="77777777" w:rsidR="0008352A" w:rsidRDefault="0008352A">
      <w:pPr>
        <w:spacing w:line="200" w:lineRule="exact"/>
        <w:rPr>
          <w:w w:val="99"/>
          <w:sz w:val="24"/>
          <w:szCs w:val="24"/>
        </w:rPr>
      </w:pPr>
    </w:p>
    <w:p w14:paraId="760A12FF" w14:textId="77777777" w:rsidR="00EA508A" w:rsidRDefault="00EA508A">
      <w:pPr>
        <w:spacing w:before="8" w:line="220" w:lineRule="exact"/>
        <w:rPr>
          <w:sz w:val="22"/>
          <w:szCs w:val="22"/>
        </w:rPr>
      </w:pPr>
    </w:p>
    <w:p w14:paraId="7936692D" w14:textId="77777777" w:rsidR="005A7549" w:rsidRDefault="005A7549">
      <w:pPr>
        <w:spacing w:before="32"/>
        <w:ind w:left="100"/>
        <w:rPr>
          <w:sz w:val="22"/>
          <w:szCs w:val="22"/>
        </w:rPr>
      </w:pPr>
    </w:p>
    <w:p w14:paraId="0C7D7875" w14:textId="77777777" w:rsidR="005A7549" w:rsidRDefault="005A7549">
      <w:pPr>
        <w:spacing w:before="32"/>
        <w:ind w:left="100"/>
        <w:rPr>
          <w:sz w:val="22"/>
          <w:szCs w:val="22"/>
        </w:rPr>
      </w:pPr>
    </w:p>
    <w:p w14:paraId="6B332888" w14:textId="77777777" w:rsidR="005A7549" w:rsidRDefault="005A7549">
      <w:pPr>
        <w:spacing w:before="32"/>
        <w:ind w:left="100"/>
        <w:rPr>
          <w:sz w:val="22"/>
          <w:szCs w:val="22"/>
        </w:rPr>
      </w:pPr>
    </w:p>
    <w:p w14:paraId="31ECBC63" w14:textId="77777777" w:rsidR="005A7549" w:rsidRDefault="005A7549">
      <w:pPr>
        <w:spacing w:before="32"/>
        <w:ind w:left="100"/>
        <w:rPr>
          <w:sz w:val="22"/>
          <w:szCs w:val="22"/>
        </w:rPr>
      </w:pPr>
    </w:p>
    <w:p w14:paraId="4EE573BD" w14:textId="77777777" w:rsidR="005A7549" w:rsidRDefault="005A7549">
      <w:pPr>
        <w:spacing w:before="32"/>
        <w:ind w:left="100"/>
        <w:rPr>
          <w:sz w:val="22"/>
          <w:szCs w:val="22"/>
        </w:rPr>
      </w:pPr>
    </w:p>
    <w:p w14:paraId="3BE49913" w14:textId="77777777" w:rsidR="005A7549" w:rsidRDefault="005A7549">
      <w:pPr>
        <w:spacing w:before="32"/>
        <w:ind w:left="100"/>
        <w:rPr>
          <w:sz w:val="22"/>
          <w:szCs w:val="22"/>
        </w:rPr>
      </w:pPr>
    </w:p>
    <w:p w14:paraId="38552334" w14:textId="77777777" w:rsidR="005A7549" w:rsidRDefault="005A7549">
      <w:pPr>
        <w:spacing w:before="32"/>
        <w:ind w:left="100"/>
        <w:rPr>
          <w:sz w:val="22"/>
          <w:szCs w:val="22"/>
        </w:rPr>
      </w:pPr>
    </w:p>
    <w:p w14:paraId="328ADF4F" w14:textId="77777777" w:rsidR="005A7549" w:rsidRDefault="005A7549">
      <w:pPr>
        <w:spacing w:before="32"/>
        <w:ind w:left="100"/>
        <w:rPr>
          <w:sz w:val="22"/>
          <w:szCs w:val="22"/>
        </w:rPr>
      </w:pPr>
    </w:p>
    <w:p w14:paraId="310E4786" w14:textId="77777777" w:rsidR="005A7549" w:rsidRDefault="005A7549">
      <w:pPr>
        <w:spacing w:before="32"/>
        <w:ind w:left="100"/>
        <w:rPr>
          <w:sz w:val="22"/>
          <w:szCs w:val="22"/>
        </w:rPr>
      </w:pPr>
    </w:p>
    <w:p w14:paraId="620049FE" w14:textId="77777777" w:rsidR="005A7549" w:rsidRDefault="005A7549">
      <w:pPr>
        <w:spacing w:before="32"/>
        <w:ind w:left="100"/>
        <w:rPr>
          <w:sz w:val="22"/>
          <w:szCs w:val="22"/>
        </w:rPr>
      </w:pPr>
    </w:p>
    <w:p w14:paraId="7B87A663" w14:textId="1D716EE7"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w:t>
      </w:r>
      <w:r w:rsidR="0072150B">
        <w:rPr>
          <w:sz w:val="22"/>
          <w:szCs w:val="22"/>
        </w:rPr>
        <w:t>25</w:t>
      </w:r>
    </w:p>
    <w:p w14:paraId="4D180A58" w14:textId="75E3C9FB" w:rsidR="00EA508A" w:rsidRDefault="00000000" w:rsidP="0072150B">
      <w:pPr>
        <w:spacing w:before="81" w:line="240" w:lineRule="exact"/>
        <w:ind w:left="-567"/>
        <w:rPr>
          <w:sz w:val="22"/>
          <w:szCs w:val="22"/>
        </w:rPr>
      </w:pPr>
      <w:r>
        <w:lastRenderedPageBreak/>
        <w:pict w14:anchorId="3C14D046">
          <v:group id="_x0000_s2151" style="position:absolute;left:0;text-align:left;margin-left:22.45pt;margin-top:22.45pt;width:567.1pt;height:747.1pt;z-index:-251650048;mso-position-horizontal-relative:page;mso-position-vertical-relative:page" coordorigin="449,449" coordsize="11342,14942">
            <v:shape id="_x0000_s2165" style="position:absolute;left:510;top:480;width:0;height:89" coordorigin="510,480" coordsize="0,89" path="m510,569r,-89e" filled="f" strokeweight="3.1pt">
              <v:path arrowok="t"/>
            </v:shape>
            <v:shape id="_x0000_s2164" style="position:absolute;left:480;top:510;width:89;height:0" coordorigin="480,510" coordsize="89,0" path="m480,510r89,e" filled="f" strokeweight="3.1pt">
              <v:path arrowok="t"/>
            </v:shape>
            <v:shape id="_x0000_s2163" type="#_x0000_t75" style="position:absolute;left:569;top:480;width:11102;height:89">
              <v:imagedata r:id="rId8" o:title=""/>
            </v:shape>
            <v:shape id="_x0000_s2162" style="position:absolute;left:11753;top:480;width:0;height:89" coordorigin="11753,480" coordsize="0,89" path="m11753,569r,-89e" filled="f" strokeweight=".82pt">
              <v:path arrowok="t"/>
            </v:shape>
            <v:shape id="_x0000_s2161" style="position:absolute;left:11671;top:510;width:89;height:0" coordorigin="11671,510" coordsize="89,0" path="m11671,510r89,e" filled="f" strokeweight="3.1pt">
              <v:path arrowok="t"/>
            </v:shape>
            <v:shape id="_x0000_s2160" style="position:absolute;left:510;top:569;width:0;height:14702" coordorigin="510,569" coordsize="0,14702" path="m510,15271l510,569e" filled="f" strokeweight="3.1pt">
              <v:path arrowok="t"/>
            </v:shape>
            <v:shape id="_x0000_s2159" style="position:absolute;left:562;top:554;width:0;height:14754" coordorigin="562,554" coordsize="0,14754" path="m562,15308l562,554e" filled="f" strokeweight=".82pt">
              <v:path arrowok="t"/>
            </v:shape>
            <v:shape id="_x0000_s2158" style="position:absolute;left:11753;top:569;width:0;height:14702" coordorigin="11753,569" coordsize="0,14702" path="m11753,15271r,-14702e" filled="f" strokeweight=".82pt">
              <v:path arrowok="t"/>
            </v:shape>
            <v:shape id="_x0000_s2157" style="position:absolute;left:11701;top:532;width:0;height:14800" coordorigin="11701,532" coordsize="0,14800" path="m11701,15331r,-14799e" filled="f" strokeweight="3.1pt">
              <v:path arrowok="t"/>
            </v:shape>
            <v:shape id="_x0000_s2156" style="position:absolute;left:510;top:15271;width:0;height:89" coordorigin="510,15271" coordsize="0,89" path="m510,15360r,-89e" filled="f" strokeweight="3.1pt">
              <v:path arrowok="t"/>
            </v:shape>
            <v:shape id="_x0000_s2155" style="position:absolute;left:480;top:15353;width:89;height:0" coordorigin="480,15353" coordsize="89,0" path="m480,15353r89,e" filled="f" strokeweight=".82pt">
              <v:path arrowok="t"/>
            </v:shape>
            <v:shape id="_x0000_s2154" type="#_x0000_t75" style="position:absolute;left:569;top:15271;width:11102;height:89">
              <v:imagedata r:id="rId8" o:title=""/>
            </v:shape>
            <v:shape id="_x0000_s2153" style="position:absolute;left:11753;top:15271;width:0;height:89" coordorigin="11753,15271" coordsize="0,89" path="m11753,15360r,-89e" filled="f" strokeweight=".82pt">
              <v:path arrowok="t"/>
            </v:shape>
            <v:shape id="_x0000_s2152"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6DA240C5" w14:textId="49389BE8" w:rsidR="00EA508A" w:rsidRDefault="004923D5" w:rsidP="004923D5">
      <w:pPr>
        <w:spacing w:before="13"/>
        <w:ind w:left="2855" w:right="3961" w:firstLine="720"/>
        <w:rPr>
          <w:sz w:val="36"/>
          <w:szCs w:val="36"/>
        </w:rPr>
      </w:pPr>
      <w:r>
        <w:rPr>
          <w:w w:val="99"/>
          <w:sz w:val="36"/>
          <w:szCs w:val="36"/>
        </w:rPr>
        <w:t xml:space="preserve">   </w:t>
      </w:r>
      <w:r w:rsidR="00A93158">
        <w:rPr>
          <w:w w:val="99"/>
          <w:sz w:val="36"/>
          <w:szCs w:val="36"/>
        </w:rPr>
        <w:t>Chapter</w:t>
      </w:r>
      <w:r w:rsidR="00A93158">
        <w:rPr>
          <w:sz w:val="36"/>
          <w:szCs w:val="36"/>
        </w:rPr>
        <w:t xml:space="preserve"> </w:t>
      </w:r>
      <w:r w:rsidR="00A93158">
        <w:rPr>
          <w:w w:val="99"/>
          <w:sz w:val="36"/>
          <w:szCs w:val="36"/>
        </w:rPr>
        <w:t>6</w:t>
      </w:r>
    </w:p>
    <w:p w14:paraId="049BB98F" w14:textId="77777777" w:rsidR="00EA508A" w:rsidRDefault="00EA508A">
      <w:pPr>
        <w:spacing w:before="7" w:line="180" w:lineRule="exact"/>
        <w:rPr>
          <w:sz w:val="19"/>
          <w:szCs w:val="19"/>
        </w:rPr>
      </w:pPr>
    </w:p>
    <w:p w14:paraId="652A5D51" w14:textId="302C0BFB" w:rsidR="00EA508A" w:rsidRDefault="00A93158">
      <w:pPr>
        <w:spacing w:line="360" w:lineRule="exact"/>
        <w:ind w:left="3575" w:right="3582"/>
        <w:jc w:val="center"/>
        <w:rPr>
          <w:sz w:val="32"/>
          <w:szCs w:val="32"/>
        </w:rPr>
      </w:pPr>
      <w:r>
        <w:rPr>
          <w:w w:val="99"/>
          <w:position w:val="-1"/>
          <w:sz w:val="32"/>
          <w:szCs w:val="32"/>
        </w:rPr>
        <w:t>Software</w:t>
      </w:r>
      <w:r>
        <w:rPr>
          <w:position w:val="-1"/>
          <w:sz w:val="32"/>
          <w:szCs w:val="32"/>
        </w:rPr>
        <w:t xml:space="preserve"> </w:t>
      </w:r>
      <w:r>
        <w:rPr>
          <w:w w:val="99"/>
          <w:position w:val="-1"/>
          <w:sz w:val="32"/>
          <w:szCs w:val="32"/>
        </w:rPr>
        <w:t>Testing</w:t>
      </w:r>
    </w:p>
    <w:p w14:paraId="254AD960" w14:textId="24D45834" w:rsidR="00EA508A" w:rsidRDefault="004923D5">
      <w:pPr>
        <w:spacing w:line="200" w:lineRule="exact"/>
      </w:pPr>
      <w:r>
        <w:rPr>
          <w:noProof/>
          <w:sz w:val="28"/>
          <w:szCs w:val="28"/>
        </w:rPr>
        <mc:AlternateContent>
          <mc:Choice Requires="wpg">
            <w:drawing>
              <wp:anchor distT="0" distB="0" distL="114300" distR="114300" simplePos="0" relativeHeight="251668992" behindDoc="0" locked="0" layoutInCell="1" allowOverlap="1" wp14:anchorId="0586F356" wp14:editId="61812CD2">
                <wp:simplePos x="0" y="0"/>
                <wp:positionH relativeFrom="page">
                  <wp:posOffset>867410</wp:posOffset>
                </wp:positionH>
                <wp:positionV relativeFrom="paragraph">
                  <wp:posOffset>71755</wp:posOffset>
                </wp:positionV>
                <wp:extent cx="5961380" cy="57785"/>
                <wp:effectExtent l="0" t="0" r="1270" b="18415"/>
                <wp:wrapNone/>
                <wp:docPr id="17730775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1380" cy="57785"/>
                          <a:chOff x="1390" y="1963"/>
                          <a:chExt cx="9388" cy="91"/>
                        </a:xfrm>
                      </wpg:grpSpPr>
                      <wps:wsp>
                        <wps:cNvPr id="1918041600" name="Freeform 2267"/>
                        <wps:cNvSpPr>
                          <a:spLocks/>
                        </wps:cNvSpPr>
                        <wps:spPr bwMode="auto">
                          <a:xfrm>
                            <a:off x="1421" y="1994"/>
                            <a:ext cx="9326" cy="0"/>
                          </a:xfrm>
                          <a:custGeom>
                            <a:avLst/>
                            <a:gdLst>
                              <a:gd name="T0" fmla="+- 0 1421 1421"/>
                              <a:gd name="T1" fmla="*/ T0 w 9326"/>
                              <a:gd name="T2" fmla="+- 0 10747 1421"/>
                              <a:gd name="T3" fmla="*/ T2 w 9326"/>
                            </a:gdLst>
                            <a:ahLst/>
                            <a:cxnLst>
                              <a:cxn ang="0">
                                <a:pos x="T1" y="0"/>
                              </a:cxn>
                              <a:cxn ang="0">
                                <a:pos x="T3" y="0"/>
                              </a:cxn>
                            </a:cxnLst>
                            <a:rect l="0" t="0" r="r" b="b"/>
                            <a:pathLst>
                              <a:path w="9326">
                                <a:moveTo>
                                  <a:pt x="0" y="0"/>
                                </a:moveTo>
                                <a:lnTo>
                                  <a:pt x="932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36713" name="Freeform 2268"/>
                        <wps:cNvSpPr>
                          <a:spLocks/>
                        </wps:cNvSpPr>
                        <wps:spPr bwMode="auto">
                          <a:xfrm>
                            <a:off x="1421" y="2046"/>
                            <a:ext cx="9326" cy="0"/>
                          </a:xfrm>
                          <a:custGeom>
                            <a:avLst/>
                            <a:gdLst>
                              <a:gd name="T0" fmla="+- 0 1421 1421"/>
                              <a:gd name="T1" fmla="*/ T0 w 9326"/>
                              <a:gd name="T2" fmla="+- 0 10747 1421"/>
                              <a:gd name="T3" fmla="*/ T2 w 9326"/>
                            </a:gdLst>
                            <a:ahLst/>
                            <a:cxnLst>
                              <a:cxn ang="0">
                                <a:pos x="T1" y="0"/>
                              </a:cxn>
                              <a:cxn ang="0">
                                <a:pos x="T3" y="0"/>
                              </a:cxn>
                            </a:cxnLst>
                            <a:rect l="0" t="0" r="r" b="b"/>
                            <a:pathLst>
                              <a:path w="9326">
                                <a:moveTo>
                                  <a:pt x="0" y="0"/>
                                </a:moveTo>
                                <a:lnTo>
                                  <a:pt x="932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14314" id="Group 23" o:spid="_x0000_s1026" style="position:absolute;margin-left:68.3pt;margin-top:5.65pt;width:469.4pt;height:4.55pt;z-index:251668992;mso-position-horizontal-relative:page" coordorigin="1390,1963" coordsize="93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">
                <v:shape id="Freeform 2267" o:spid="_x0000_s1027" style="position:absolute;left:1421;top:1994;width:9326;height:0;visibility:visible;mso-wrap-style:square;v-text-anchor:top" coordsize="9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" path="m,l9326,e" filled="f" strokeweight="3.1pt">
                  <v:path arrowok="t" o:connecttype="custom" o:connectlocs="0,0;9326,0" o:connectangles="0,0"/>
                </v:shape>
                <v:shape id="Freeform 2268" o:spid="_x0000_s1028" style="position:absolute;left:1421;top:2046;width:9326;height:0;visibility:visible;mso-wrap-style:square;v-text-anchor:top" coordsize="9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" path="m,l9326,e" filled="f" strokeweight=".82pt">
                  <v:path arrowok="t" o:connecttype="custom" o:connectlocs="0,0;9326,0" o:connectangles="0,0"/>
                </v:shape>
                <w10:wrap anchorx="page"/>
              </v:group>
            </w:pict>
          </mc:Fallback>
        </mc:AlternateContent>
      </w:r>
    </w:p>
    <w:p w14:paraId="5E981EA2" w14:textId="118617AC" w:rsidR="00EA508A" w:rsidRDefault="00EA508A">
      <w:pPr>
        <w:spacing w:before="4" w:line="260" w:lineRule="exact"/>
        <w:rPr>
          <w:sz w:val="26"/>
          <w:szCs w:val="26"/>
        </w:rPr>
      </w:pPr>
    </w:p>
    <w:p w14:paraId="0CDC0F63" w14:textId="5BB8FECF" w:rsidR="00EA508A" w:rsidRPr="004923D5" w:rsidRDefault="00A93158">
      <w:pPr>
        <w:spacing w:before="24"/>
        <w:ind w:left="100" w:right="5037"/>
        <w:jc w:val="both"/>
        <w:rPr>
          <w:b/>
          <w:bCs/>
          <w:sz w:val="28"/>
          <w:szCs w:val="28"/>
        </w:rPr>
      </w:pPr>
      <w:r w:rsidRPr="004923D5">
        <w:rPr>
          <w:b/>
          <w:bCs/>
          <w:sz w:val="28"/>
          <w:szCs w:val="28"/>
        </w:rPr>
        <w:t>6.1.1 Importance of software Testing</w:t>
      </w:r>
    </w:p>
    <w:p w14:paraId="5D8BEAB7" w14:textId="17844BE0" w:rsidR="00683BBB" w:rsidRDefault="00683BBB">
      <w:pPr>
        <w:spacing w:before="24"/>
        <w:ind w:left="100" w:right="5037"/>
        <w:jc w:val="both"/>
        <w:rPr>
          <w:sz w:val="28"/>
          <w:szCs w:val="28"/>
        </w:rPr>
      </w:pPr>
    </w:p>
    <w:p w14:paraId="169E49D3" w14:textId="3D8AF271" w:rsidR="00683BBB" w:rsidRPr="00683BBB" w:rsidRDefault="00683BBB" w:rsidP="00683BBB">
      <w:pPr>
        <w:numPr>
          <w:ilvl w:val="0"/>
          <w:numId w:val="31"/>
        </w:numPr>
        <w:spacing w:before="24"/>
        <w:ind w:right="-646"/>
        <w:jc w:val="both"/>
        <w:rPr>
          <w:sz w:val="28"/>
          <w:szCs w:val="28"/>
          <w:lang w:val="en-IN"/>
        </w:rPr>
      </w:pPr>
      <w:r w:rsidRPr="00683BBB">
        <w:rPr>
          <w:sz w:val="28"/>
          <w:szCs w:val="28"/>
          <w:lang w:val="en-IN"/>
        </w:rPr>
        <w:t>Ensures the software meets the specified requirements and performs correctly.</w:t>
      </w:r>
    </w:p>
    <w:p w14:paraId="5182D062" w14:textId="5FD3ED98" w:rsidR="00683BBB" w:rsidRPr="00683BBB" w:rsidRDefault="00683BBB" w:rsidP="00683BBB">
      <w:pPr>
        <w:numPr>
          <w:ilvl w:val="0"/>
          <w:numId w:val="31"/>
        </w:numPr>
        <w:spacing w:before="24"/>
        <w:ind w:right="-646"/>
        <w:jc w:val="both"/>
        <w:rPr>
          <w:sz w:val="28"/>
          <w:szCs w:val="28"/>
          <w:lang w:val="en-IN"/>
        </w:rPr>
      </w:pPr>
      <w:r w:rsidRPr="00683BBB">
        <w:rPr>
          <w:sz w:val="28"/>
          <w:szCs w:val="28"/>
          <w:lang w:val="en-IN"/>
        </w:rPr>
        <w:t>Detects defects or bugs early, reducing the cost of fixing them.</w:t>
      </w:r>
    </w:p>
    <w:p w14:paraId="22812A4D" w14:textId="52511B34" w:rsidR="00683BBB" w:rsidRPr="00683BBB" w:rsidRDefault="00683BBB" w:rsidP="00683BBB">
      <w:pPr>
        <w:numPr>
          <w:ilvl w:val="0"/>
          <w:numId w:val="31"/>
        </w:numPr>
        <w:spacing w:before="24"/>
        <w:ind w:right="-646"/>
        <w:jc w:val="both"/>
        <w:rPr>
          <w:sz w:val="28"/>
          <w:szCs w:val="28"/>
          <w:lang w:val="en-IN"/>
        </w:rPr>
      </w:pPr>
      <w:r w:rsidRPr="00683BBB">
        <w:rPr>
          <w:sz w:val="28"/>
          <w:szCs w:val="28"/>
          <w:lang w:val="en-IN"/>
        </w:rPr>
        <w:t>Improves software reliability, user satisfaction, and trust.</w:t>
      </w:r>
    </w:p>
    <w:p w14:paraId="504098A0" w14:textId="6D0F6FE4" w:rsidR="00683BBB" w:rsidRPr="00683BBB" w:rsidRDefault="00683BBB" w:rsidP="00683BBB">
      <w:pPr>
        <w:numPr>
          <w:ilvl w:val="0"/>
          <w:numId w:val="31"/>
        </w:numPr>
        <w:spacing w:before="24"/>
        <w:ind w:right="-646"/>
        <w:jc w:val="both"/>
        <w:rPr>
          <w:sz w:val="28"/>
          <w:szCs w:val="28"/>
          <w:lang w:val="en-IN"/>
        </w:rPr>
      </w:pPr>
      <w:r w:rsidRPr="00683BBB">
        <w:rPr>
          <w:sz w:val="28"/>
          <w:szCs w:val="28"/>
          <w:lang w:val="en-IN"/>
        </w:rPr>
        <w:t>Enhances security by identifying vulnerabilities and preventing data breaches.</w:t>
      </w:r>
    </w:p>
    <w:p w14:paraId="592C04FF" w14:textId="61ACF37E" w:rsidR="00683BBB" w:rsidRPr="00683BBB" w:rsidRDefault="00683BBB" w:rsidP="00683BBB">
      <w:pPr>
        <w:numPr>
          <w:ilvl w:val="0"/>
          <w:numId w:val="31"/>
        </w:numPr>
        <w:spacing w:before="24"/>
        <w:ind w:right="-646"/>
        <w:jc w:val="both"/>
        <w:rPr>
          <w:sz w:val="28"/>
          <w:szCs w:val="28"/>
          <w:lang w:val="en-IN"/>
        </w:rPr>
      </w:pPr>
      <w:r w:rsidRPr="00683BBB">
        <w:rPr>
          <w:sz w:val="28"/>
          <w:szCs w:val="28"/>
          <w:lang w:val="en-IN"/>
        </w:rPr>
        <w:t>Ensures the software is scalable and functions as expected under varying loads.</w:t>
      </w:r>
    </w:p>
    <w:p w14:paraId="08C8806F" w14:textId="2AD3E93A" w:rsidR="00683BBB" w:rsidRPr="00683BBB" w:rsidRDefault="00683BBB" w:rsidP="00683BBB">
      <w:pPr>
        <w:numPr>
          <w:ilvl w:val="0"/>
          <w:numId w:val="31"/>
        </w:numPr>
        <w:spacing w:before="24"/>
        <w:ind w:right="-646"/>
        <w:jc w:val="both"/>
        <w:rPr>
          <w:sz w:val="28"/>
          <w:szCs w:val="28"/>
          <w:lang w:val="en-IN"/>
        </w:rPr>
      </w:pPr>
      <w:r w:rsidRPr="00683BBB">
        <w:rPr>
          <w:sz w:val="28"/>
          <w:szCs w:val="28"/>
          <w:lang w:val="en-IN"/>
        </w:rPr>
        <w:t>Reduces the risk of failure or downtime in production environments.</w:t>
      </w:r>
    </w:p>
    <w:p w14:paraId="0EF3D4FB" w14:textId="2ED8E5FA" w:rsidR="00683BBB" w:rsidRPr="00683BBB" w:rsidRDefault="00683BBB" w:rsidP="00683BBB">
      <w:pPr>
        <w:numPr>
          <w:ilvl w:val="0"/>
          <w:numId w:val="31"/>
        </w:numPr>
        <w:spacing w:before="24"/>
        <w:ind w:right="-646"/>
        <w:jc w:val="both"/>
        <w:rPr>
          <w:sz w:val="28"/>
          <w:szCs w:val="28"/>
          <w:lang w:val="en-IN"/>
        </w:rPr>
      </w:pPr>
      <w:r w:rsidRPr="00683BBB">
        <w:rPr>
          <w:sz w:val="28"/>
          <w:szCs w:val="28"/>
          <w:lang w:val="en-IN"/>
        </w:rPr>
        <w:t>Increases software quality, ensuring it is maintainable, user-friendly, and efficient.</w:t>
      </w:r>
    </w:p>
    <w:p w14:paraId="4A2AFCA7" w14:textId="77777777" w:rsidR="00EA508A" w:rsidRDefault="00EA508A">
      <w:pPr>
        <w:spacing w:before="6" w:line="160" w:lineRule="exact"/>
        <w:rPr>
          <w:sz w:val="16"/>
          <w:szCs w:val="16"/>
        </w:rPr>
      </w:pPr>
    </w:p>
    <w:p w14:paraId="6E2B72E0" w14:textId="77777777" w:rsidR="00EA508A" w:rsidRPr="004923D5" w:rsidRDefault="00A93158">
      <w:pPr>
        <w:ind w:left="100" w:right="4980"/>
        <w:jc w:val="both"/>
        <w:rPr>
          <w:b/>
          <w:bCs/>
          <w:sz w:val="28"/>
          <w:szCs w:val="28"/>
        </w:rPr>
      </w:pPr>
      <w:r w:rsidRPr="004923D5">
        <w:rPr>
          <w:b/>
          <w:bCs/>
          <w:sz w:val="28"/>
          <w:szCs w:val="28"/>
        </w:rPr>
        <w:t>6.1.2 Software Testing Fundamentals</w:t>
      </w:r>
    </w:p>
    <w:p w14:paraId="117609E9" w14:textId="77777777" w:rsidR="0018499F" w:rsidRDefault="0018499F">
      <w:pPr>
        <w:ind w:left="100" w:right="4980"/>
        <w:jc w:val="both"/>
        <w:rPr>
          <w:sz w:val="28"/>
          <w:szCs w:val="28"/>
        </w:rPr>
      </w:pPr>
    </w:p>
    <w:p w14:paraId="4D2D47E5" w14:textId="08E4F0AF" w:rsidR="00FA0FA0" w:rsidRPr="004923D5" w:rsidRDefault="00FA0FA0" w:rsidP="004923D5">
      <w:pPr>
        <w:pStyle w:val="ListParagraph"/>
        <w:numPr>
          <w:ilvl w:val="0"/>
          <w:numId w:val="33"/>
        </w:numPr>
        <w:spacing w:line="360" w:lineRule="auto"/>
        <w:rPr>
          <w:sz w:val="24"/>
          <w:szCs w:val="24"/>
          <w:lang w:val="en-IN" w:eastAsia="en-IN"/>
        </w:rPr>
      </w:pPr>
      <w:r w:rsidRPr="004923D5">
        <w:rPr>
          <w:b/>
          <w:bCs/>
          <w:sz w:val="24"/>
          <w:szCs w:val="24"/>
          <w:lang w:val="en-IN" w:eastAsia="en-IN"/>
        </w:rPr>
        <w:t>Purpose:</w:t>
      </w:r>
      <w:r w:rsidRPr="004923D5">
        <w:rPr>
          <w:sz w:val="24"/>
          <w:szCs w:val="24"/>
          <w:lang w:val="en-IN" w:eastAsia="en-IN"/>
        </w:rPr>
        <w:t xml:space="preserve"> Verifies that software functions as intended and ensures its quality.</w:t>
      </w:r>
    </w:p>
    <w:p w14:paraId="5D2BE8D7" w14:textId="606332CE" w:rsidR="00FA0FA0" w:rsidRPr="004923D5" w:rsidRDefault="00FA0FA0" w:rsidP="004923D5">
      <w:pPr>
        <w:pStyle w:val="ListParagraph"/>
        <w:numPr>
          <w:ilvl w:val="0"/>
          <w:numId w:val="33"/>
        </w:numPr>
        <w:spacing w:line="360" w:lineRule="auto"/>
        <w:rPr>
          <w:sz w:val="24"/>
          <w:szCs w:val="24"/>
          <w:lang w:val="en-IN" w:eastAsia="en-IN"/>
        </w:rPr>
      </w:pPr>
      <w:r w:rsidRPr="004923D5">
        <w:rPr>
          <w:b/>
          <w:bCs/>
          <w:sz w:val="24"/>
          <w:szCs w:val="24"/>
          <w:lang w:val="en-IN" w:eastAsia="en-IN"/>
        </w:rPr>
        <w:t>Types:</w:t>
      </w:r>
      <w:r w:rsidRPr="004923D5">
        <w:rPr>
          <w:sz w:val="24"/>
          <w:szCs w:val="24"/>
          <w:lang w:val="en-IN" w:eastAsia="en-IN"/>
        </w:rPr>
        <w:t xml:space="preserve"> Includes functional testing (verifying functionality) and non-functional testing (performance, security, etc.).</w:t>
      </w:r>
    </w:p>
    <w:p w14:paraId="78907956" w14:textId="34FDAF58" w:rsidR="00FA0FA0" w:rsidRPr="004923D5" w:rsidRDefault="00FA0FA0" w:rsidP="004923D5">
      <w:pPr>
        <w:pStyle w:val="ListParagraph"/>
        <w:numPr>
          <w:ilvl w:val="0"/>
          <w:numId w:val="33"/>
        </w:numPr>
        <w:spacing w:line="360" w:lineRule="auto"/>
        <w:rPr>
          <w:sz w:val="24"/>
          <w:szCs w:val="24"/>
          <w:lang w:val="en-IN" w:eastAsia="en-IN"/>
        </w:rPr>
      </w:pPr>
      <w:r w:rsidRPr="004923D5">
        <w:rPr>
          <w:b/>
          <w:bCs/>
          <w:sz w:val="24"/>
          <w:szCs w:val="24"/>
          <w:lang w:val="en-IN" w:eastAsia="en-IN"/>
        </w:rPr>
        <w:t>Levels:</w:t>
      </w:r>
      <w:r w:rsidRPr="004923D5">
        <w:rPr>
          <w:sz w:val="24"/>
          <w:szCs w:val="24"/>
          <w:lang w:val="en-IN" w:eastAsia="en-IN"/>
        </w:rPr>
        <w:t xml:space="preserve"> Includes unit testing, integration testing, system testing, and acceptance testing.</w:t>
      </w:r>
    </w:p>
    <w:p w14:paraId="598BD466" w14:textId="45983779" w:rsidR="00FA0FA0" w:rsidRPr="004923D5" w:rsidRDefault="00FA0FA0" w:rsidP="004923D5">
      <w:pPr>
        <w:pStyle w:val="ListParagraph"/>
        <w:numPr>
          <w:ilvl w:val="0"/>
          <w:numId w:val="33"/>
        </w:numPr>
        <w:spacing w:line="360" w:lineRule="auto"/>
        <w:rPr>
          <w:sz w:val="24"/>
          <w:szCs w:val="24"/>
          <w:lang w:val="en-IN" w:eastAsia="en-IN"/>
        </w:rPr>
      </w:pPr>
      <w:r w:rsidRPr="004923D5">
        <w:rPr>
          <w:b/>
          <w:bCs/>
          <w:sz w:val="24"/>
          <w:szCs w:val="24"/>
          <w:lang w:val="en-IN" w:eastAsia="en-IN"/>
        </w:rPr>
        <w:t>Approaches:</w:t>
      </w:r>
      <w:r w:rsidRPr="004923D5">
        <w:rPr>
          <w:sz w:val="24"/>
          <w:szCs w:val="24"/>
          <w:lang w:val="en-IN" w:eastAsia="en-IN"/>
        </w:rPr>
        <w:t xml:space="preserve"> Can be manual or automated testing depending on the requirements.</w:t>
      </w:r>
    </w:p>
    <w:p w14:paraId="4C951B2A" w14:textId="157AFBE5" w:rsidR="00683BBB" w:rsidRPr="004923D5" w:rsidRDefault="00FA0FA0" w:rsidP="004923D5">
      <w:pPr>
        <w:pStyle w:val="ListParagraph"/>
        <w:numPr>
          <w:ilvl w:val="0"/>
          <w:numId w:val="33"/>
        </w:numPr>
        <w:spacing w:line="360" w:lineRule="auto"/>
        <w:ind w:right="204"/>
        <w:jc w:val="both"/>
        <w:rPr>
          <w:sz w:val="28"/>
          <w:szCs w:val="28"/>
        </w:rPr>
      </w:pPr>
      <w:r w:rsidRPr="004923D5">
        <w:rPr>
          <w:b/>
          <w:bCs/>
          <w:sz w:val="24"/>
          <w:szCs w:val="24"/>
          <w:lang w:val="en-IN" w:eastAsia="en-IN"/>
        </w:rPr>
        <w:t>Test Life Cycle:</w:t>
      </w:r>
      <w:r w:rsidRPr="004923D5">
        <w:rPr>
          <w:sz w:val="24"/>
          <w:szCs w:val="24"/>
          <w:lang w:val="en-IN" w:eastAsia="en-IN"/>
        </w:rPr>
        <w:t xml:space="preserve"> Consists of test planning, test case development, test execution, and defect reporting.</w:t>
      </w:r>
    </w:p>
    <w:p w14:paraId="13E2DDE9" w14:textId="77777777" w:rsidR="00EA508A" w:rsidRDefault="00EA508A">
      <w:pPr>
        <w:spacing w:before="3" w:line="180" w:lineRule="exact"/>
        <w:rPr>
          <w:sz w:val="18"/>
          <w:szCs w:val="18"/>
        </w:rPr>
      </w:pPr>
    </w:p>
    <w:p w14:paraId="6B79ABD8" w14:textId="7D067326" w:rsidR="00E60E4A" w:rsidRDefault="00E60E4A">
      <w:pPr>
        <w:spacing w:before="3" w:line="160" w:lineRule="exact"/>
        <w:rPr>
          <w:sz w:val="16"/>
          <w:szCs w:val="16"/>
        </w:rPr>
      </w:pPr>
    </w:p>
    <w:p w14:paraId="2D5E1F17" w14:textId="1D338B62" w:rsidR="00EA508A" w:rsidRPr="00A2787D" w:rsidRDefault="00A2787D" w:rsidP="00A2787D">
      <w:pPr>
        <w:ind w:left="100" w:right="4882"/>
        <w:jc w:val="both"/>
        <w:rPr>
          <w:i/>
          <w:iCs/>
          <w:sz w:val="28"/>
          <w:szCs w:val="28"/>
        </w:rPr>
      </w:pPr>
      <w:r>
        <w:rPr>
          <w:sz w:val="28"/>
          <w:szCs w:val="28"/>
        </w:rPr>
        <w:t xml:space="preserve">           </w:t>
      </w:r>
      <w:r w:rsidRPr="00A2787D">
        <w:rPr>
          <w:i/>
          <w:iCs/>
          <w:sz w:val="28"/>
          <w:szCs w:val="28"/>
        </w:rPr>
        <w:t xml:space="preserve">  </w:t>
      </w:r>
      <w:r w:rsidR="00A93158" w:rsidRPr="00A2787D">
        <w:rPr>
          <w:i/>
          <w:iCs/>
          <w:sz w:val="28"/>
          <w:szCs w:val="28"/>
        </w:rPr>
        <w:t>6.1.2.1 Black Box Testing</w:t>
      </w:r>
    </w:p>
    <w:p w14:paraId="0EDB741C" w14:textId="77777777" w:rsidR="00EA508A" w:rsidRDefault="00EA508A">
      <w:pPr>
        <w:spacing w:before="6" w:line="180" w:lineRule="exact"/>
        <w:rPr>
          <w:sz w:val="18"/>
          <w:szCs w:val="18"/>
        </w:rPr>
      </w:pPr>
    </w:p>
    <w:p w14:paraId="436C7750" w14:textId="77777777" w:rsidR="00EA508A" w:rsidRDefault="00EA508A">
      <w:pPr>
        <w:spacing w:line="200" w:lineRule="exact"/>
      </w:pPr>
    </w:p>
    <w:p w14:paraId="630B499B" w14:textId="77777777" w:rsidR="007356B0" w:rsidRPr="007356B0" w:rsidRDefault="007356B0" w:rsidP="00A2787D">
      <w:pPr>
        <w:ind w:left="1440"/>
        <w:rPr>
          <w:sz w:val="24"/>
          <w:szCs w:val="24"/>
          <w:lang w:val="en-IN" w:eastAsia="en-IN"/>
        </w:rPr>
      </w:pPr>
      <w:proofErr w:type="gramStart"/>
      <w:r w:rsidRPr="007356B0">
        <w:rPr>
          <w:rFonts w:hAnsi="Symbol"/>
          <w:sz w:val="24"/>
          <w:szCs w:val="24"/>
          <w:lang w:val="en-IN" w:eastAsia="en-IN"/>
        </w:rPr>
        <w:t></w:t>
      </w:r>
      <w:r w:rsidRPr="007356B0">
        <w:rPr>
          <w:sz w:val="24"/>
          <w:szCs w:val="24"/>
          <w:lang w:val="en-IN" w:eastAsia="en-IN"/>
        </w:rPr>
        <w:t xml:space="preserve">  Focuses</w:t>
      </w:r>
      <w:proofErr w:type="gramEnd"/>
      <w:r w:rsidRPr="007356B0">
        <w:rPr>
          <w:sz w:val="24"/>
          <w:szCs w:val="24"/>
          <w:lang w:val="en-IN" w:eastAsia="en-IN"/>
        </w:rPr>
        <w:t xml:space="preserve"> on testing the functionality of the software without looking at the internal code structure.</w:t>
      </w:r>
    </w:p>
    <w:p w14:paraId="4313BD57" w14:textId="77777777" w:rsidR="007356B0" w:rsidRPr="007356B0" w:rsidRDefault="007356B0" w:rsidP="00A2787D">
      <w:pPr>
        <w:ind w:left="1440"/>
        <w:rPr>
          <w:sz w:val="24"/>
          <w:szCs w:val="24"/>
          <w:lang w:val="en-IN" w:eastAsia="en-IN"/>
        </w:rPr>
      </w:pPr>
      <w:proofErr w:type="gramStart"/>
      <w:r w:rsidRPr="007356B0">
        <w:rPr>
          <w:rFonts w:hAnsi="Symbol"/>
          <w:sz w:val="24"/>
          <w:szCs w:val="24"/>
          <w:lang w:val="en-IN" w:eastAsia="en-IN"/>
        </w:rPr>
        <w:t></w:t>
      </w:r>
      <w:r w:rsidRPr="007356B0">
        <w:rPr>
          <w:sz w:val="24"/>
          <w:szCs w:val="24"/>
          <w:lang w:val="en-IN" w:eastAsia="en-IN"/>
        </w:rPr>
        <w:t xml:space="preserve">  Tests</w:t>
      </w:r>
      <w:proofErr w:type="gramEnd"/>
      <w:r w:rsidRPr="007356B0">
        <w:rPr>
          <w:sz w:val="24"/>
          <w:szCs w:val="24"/>
          <w:lang w:val="en-IN" w:eastAsia="en-IN"/>
        </w:rPr>
        <w:t xml:space="preserve"> inputs and outputs to ensure the system behaves as expected.</w:t>
      </w:r>
    </w:p>
    <w:p w14:paraId="67537A03" w14:textId="77777777" w:rsidR="007356B0" w:rsidRPr="007356B0" w:rsidRDefault="007356B0" w:rsidP="00A2787D">
      <w:pPr>
        <w:ind w:left="1440"/>
        <w:rPr>
          <w:sz w:val="24"/>
          <w:szCs w:val="24"/>
          <w:lang w:val="en-IN" w:eastAsia="en-IN"/>
        </w:rPr>
      </w:pPr>
      <w:proofErr w:type="gramStart"/>
      <w:r w:rsidRPr="007356B0">
        <w:rPr>
          <w:rFonts w:hAnsi="Symbol"/>
          <w:sz w:val="24"/>
          <w:szCs w:val="24"/>
          <w:lang w:val="en-IN" w:eastAsia="en-IN"/>
        </w:rPr>
        <w:t></w:t>
      </w:r>
      <w:r w:rsidRPr="007356B0">
        <w:rPr>
          <w:sz w:val="24"/>
          <w:szCs w:val="24"/>
          <w:lang w:val="en-IN" w:eastAsia="en-IN"/>
        </w:rPr>
        <w:t xml:space="preserve">  Does</w:t>
      </w:r>
      <w:proofErr w:type="gramEnd"/>
      <w:r w:rsidRPr="007356B0">
        <w:rPr>
          <w:sz w:val="24"/>
          <w:szCs w:val="24"/>
          <w:lang w:val="en-IN" w:eastAsia="en-IN"/>
        </w:rPr>
        <w:t xml:space="preserve"> not require knowledge of the software’s internal workings.</w:t>
      </w:r>
    </w:p>
    <w:p w14:paraId="087CA2E7" w14:textId="77777777" w:rsidR="007356B0" w:rsidRPr="007356B0" w:rsidRDefault="007356B0" w:rsidP="00A2787D">
      <w:pPr>
        <w:ind w:left="1440"/>
        <w:rPr>
          <w:sz w:val="24"/>
          <w:szCs w:val="24"/>
          <w:lang w:val="en-IN" w:eastAsia="en-IN"/>
        </w:rPr>
      </w:pPr>
      <w:proofErr w:type="gramStart"/>
      <w:r w:rsidRPr="007356B0">
        <w:rPr>
          <w:rFonts w:hAnsi="Symbol"/>
          <w:sz w:val="24"/>
          <w:szCs w:val="24"/>
          <w:lang w:val="en-IN" w:eastAsia="en-IN"/>
        </w:rPr>
        <w:t></w:t>
      </w:r>
      <w:r w:rsidRPr="007356B0">
        <w:rPr>
          <w:sz w:val="24"/>
          <w:szCs w:val="24"/>
          <w:lang w:val="en-IN" w:eastAsia="en-IN"/>
        </w:rPr>
        <w:t xml:space="preserve">  Types</w:t>
      </w:r>
      <w:proofErr w:type="gramEnd"/>
      <w:r w:rsidRPr="007356B0">
        <w:rPr>
          <w:sz w:val="24"/>
          <w:szCs w:val="24"/>
          <w:lang w:val="en-IN" w:eastAsia="en-IN"/>
        </w:rPr>
        <w:t xml:space="preserve"> of Black Box Testing include functional testing, regression testing, and acceptance testing.</w:t>
      </w:r>
    </w:p>
    <w:p w14:paraId="30823B48" w14:textId="77777777" w:rsidR="007356B0" w:rsidRPr="007356B0" w:rsidRDefault="007356B0" w:rsidP="00A2787D">
      <w:pPr>
        <w:ind w:left="1440"/>
        <w:rPr>
          <w:sz w:val="24"/>
          <w:szCs w:val="24"/>
          <w:lang w:val="en-IN" w:eastAsia="en-IN"/>
        </w:rPr>
      </w:pPr>
      <w:proofErr w:type="gramStart"/>
      <w:r w:rsidRPr="007356B0">
        <w:rPr>
          <w:rFonts w:hAnsi="Symbol"/>
          <w:sz w:val="24"/>
          <w:szCs w:val="24"/>
          <w:lang w:val="en-IN" w:eastAsia="en-IN"/>
        </w:rPr>
        <w:t></w:t>
      </w:r>
      <w:r w:rsidRPr="007356B0">
        <w:rPr>
          <w:sz w:val="24"/>
          <w:szCs w:val="24"/>
          <w:lang w:val="en-IN" w:eastAsia="en-IN"/>
        </w:rPr>
        <w:t xml:space="preserve">  Ensures</w:t>
      </w:r>
      <w:proofErr w:type="gramEnd"/>
      <w:r w:rsidRPr="007356B0">
        <w:rPr>
          <w:sz w:val="24"/>
          <w:szCs w:val="24"/>
          <w:lang w:val="en-IN" w:eastAsia="en-IN"/>
        </w:rPr>
        <w:t xml:space="preserve"> that the system meets user requirements and functions correctly from an end-user perspective.</w:t>
      </w:r>
    </w:p>
    <w:p w14:paraId="711D0FA8" w14:textId="0F28F7F3" w:rsidR="00EA508A" w:rsidRDefault="007356B0" w:rsidP="00A2787D">
      <w:pPr>
        <w:spacing w:line="200" w:lineRule="exact"/>
        <w:ind w:left="1440"/>
      </w:pPr>
      <w:proofErr w:type="gramStart"/>
      <w:r w:rsidRPr="007356B0">
        <w:rPr>
          <w:rFonts w:hAnsi="Symbol"/>
          <w:sz w:val="24"/>
          <w:szCs w:val="24"/>
          <w:lang w:val="en-IN" w:eastAsia="en-IN"/>
        </w:rPr>
        <w:t></w:t>
      </w:r>
      <w:r w:rsidRPr="007356B0">
        <w:rPr>
          <w:sz w:val="24"/>
          <w:szCs w:val="24"/>
          <w:lang w:val="en-IN" w:eastAsia="en-IN"/>
        </w:rPr>
        <w:t xml:space="preserve">  Useful</w:t>
      </w:r>
      <w:proofErr w:type="gramEnd"/>
      <w:r w:rsidRPr="007356B0">
        <w:rPr>
          <w:sz w:val="24"/>
          <w:szCs w:val="24"/>
          <w:lang w:val="en-IN" w:eastAsia="en-IN"/>
        </w:rPr>
        <w:t xml:space="preserve"> for validating user interfaces, APIs, and system </w:t>
      </w:r>
      <w:proofErr w:type="spellStart"/>
      <w:r w:rsidRPr="007356B0">
        <w:rPr>
          <w:sz w:val="24"/>
          <w:szCs w:val="24"/>
          <w:lang w:val="en-IN" w:eastAsia="en-IN"/>
        </w:rPr>
        <w:t>behavior</w:t>
      </w:r>
      <w:proofErr w:type="spellEnd"/>
      <w:r w:rsidRPr="007356B0">
        <w:rPr>
          <w:sz w:val="24"/>
          <w:szCs w:val="24"/>
          <w:lang w:val="en-IN" w:eastAsia="en-IN"/>
        </w:rPr>
        <w:t xml:space="preserve"> across different scenarios.</w:t>
      </w:r>
    </w:p>
    <w:p w14:paraId="02EE8351" w14:textId="77777777" w:rsidR="00EA508A" w:rsidRDefault="00EA508A" w:rsidP="007356B0">
      <w:pPr>
        <w:spacing w:line="200" w:lineRule="exact"/>
        <w:ind w:left="100"/>
      </w:pPr>
    </w:p>
    <w:p w14:paraId="13306177" w14:textId="77777777" w:rsidR="00EA508A" w:rsidRDefault="00EA508A">
      <w:pPr>
        <w:spacing w:line="200" w:lineRule="exact"/>
      </w:pPr>
    </w:p>
    <w:p w14:paraId="1BC78EFE" w14:textId="77777777" w:rsidR="00327115" w:rsidRDefault="00327115">
      <w:pPr>
        <w:spacing w:line="200" w:lineRule="exact"/>
      </w:pPr>
    </w:p>
    <w:p w14:paraId="1305BD88" w14:textId="77777777" w:rsidR="00327115" w:rsidRDefault="00327115">
      <w:pPr>
        <w:spacing w:line="200" w:lineRule="exact"/>
      </w:pPr>
    </w:p>
    <w:p w14:paraId="0EE1D104" w14:textId="77777777" w:rsidR="00327115" w:rsidRDefault="00327115">
      <w:pPr>
        <w:spacing w:line="200" w:lineRule="exact"/>
      </w:pPr>
    </w:p>
    <w:p w14:paraId="4217DE0F" w14:textId="77777777" w:rsidR="00EA508A" w:rsidRDefault="00EA508A">
      <w:pPr>
        <w:spacing w:line="200" w:lineRule="exact"/>
      </w:pPr>
    </w:p>
    <w:p w14:paraId="28AECF66" w14:textId="77777777" w:rsidR="00EA508A" w:rsidRDefault="00EA508A">
      <w:pPr>
        <w:spacing w:before="14" w:line="200" w:lineRule="exact"/>
      </w:pPr>
    </w:p>
    <w:p w14:paraId="55574FC0" w14:textId="26CE2B9E"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69FC1115" w14:textId="612E14BE" w:rsidR="00EA508A" w:rsidRPr="0072150B" w:rsidRDefault="00000000" w:rsidP="0072150B">
      <w:pPr>
        <w:spacing w:before="81" w:line="240" w:lineRule="exact"/>
        <w:ind w:left="-567"/>
        <w:rPr>
          <w:sz w:val="22"/>
          <w:szCs w:val="22"/>
        </w:rPr>
      </w:pPr>
      <w:r>
        <w:lastRenderedPageBreak/>
        <w:pict w14:anchorId="435B1898">
          <v:group id="_x0000_s2089" style="position:absolute;left:0;text-align:left;margin-left:22.45pt;margin-top:22.45pt;width:567.1pt;height:747.1pt;z-index:-251645952;mso-position-horizontal-relative:page;mso-position-vertical-relative:page" coordorigin="449,449" coordsize="11342,14942">
            <v:shape id="_x0000_s2103" style="position:absolute;left:510;top:480;width:0;height:89" coordorigin="510,480" coordsize="0,89" path="m510,569r,-89e" filled="f" strokeweight="3.1pt">
              <v:path arrowok="t"/>
            </v:shape>
            <v:shape id="_x0000_s2102" style="position:absolute;left:480;top:510;width:89;height:0" coordorigin="480,510" coordsize="89,0" path="m480,510r89,e" filled="f" strokeweight="3.1pt">
              <v:path arrowok="t"/>
            </v:shape>
            <v:shape id="_x0000_s2101" type="#_x0000_t75" style="position:absolute;left:569;top:480;width:11102;height:89">
              <v:imagedata r:id="rId8" o:title=""/>
            </v:shape>
            <v:shape id="_x0000_s2100" style="position:absolute;left:11753;top:480;width:0;height:89" coordorigin="11753,480" coordsize="0,89" path="m11753,569r,-89e" filled="f" strokeweight=".82pt">
              <v:path arrowok="t"/>
            </v:shape>
            <v:shape id="_x0000_s2099" style="position:absolute;left:11671;top:510;width:89;height:0" coordorigin="11671,510" coordsize="89,0" path="m11671,510r89,e" filled="f" strokeweight="3.1pt">
              <v:path arrowok="t"/>
            </v:shape>
            <v:shape id="_x0000_s2098" style="position:absolute;left:510;top:569;width:0;height:14702" coordorigin="510,569" coordsize="0,14702" path="m510,15271l510,569e" filled="f" strokeweight="3.1pt">
              <v:path arrowok="t"/>
            </v:shape>
            <v:shape id="_x0000_s2097" style="position:absolute;left:562;top:554;width:0;height:14754" coordorigin="562,554" coordsize="0,14754" path="m562,15308l562,554e" filled="f" strokeweight=".82pt">
              <v:path arrowok="t"/>
            </v:shape>
            <v:shape id="_x0000_s2096" style="position:absolute;left:11753;top:569;width:0;height:14702" coordorigin="11753,569" coordsize="0,14702" path="m11753,15271r,-14702e" filled="f" strokeweight=".82pt">
              <v:path arrowok="t"/>
            </v:shape>
            <v:shape id="_x0000_s2095" style="position:absolute;left:11701;top:532;width:0;height:14800" coordorigin="11701,532" coordsize="0,14800" path="m11701,15331r,-14799e" filled="f" strokeweight="3.1pt">
              <v:path arrowok="t"/>
            </v:shape>
            <v:shape id="_x0000_s2094" style="position:absolute;left:510;top:15271;width:0;height:89" coordorigin="510,15271" coordsize="0,89" path="m510,15360r,-89e" filled="f" strokeweight="3.1pt">
              <v:path arrowok="t"/>
            </v:shape>
            <v:shape id="_x0000_s2093" style="position:absolute;left:480;top:15353;width:89;height:0" coordorigin="480,15353" coordsize="89,0" path="m480,15353r89,e" filled="f" strokeweight=".82pt">
              <v:path arrowok="t"/>
            </v:shape>
            <v:shape id="_x0000_s2092" type="#_x0000_t75" style="position:absolute;left:569;top:15271;width:11102;height:89">
              <v:imagedata r:id="rId8" o:title=""/>
            </v:shape>
            <v:shape id="_x0000_s2091" style="position:absolute;left:11753;top:15271;width:0;height:89" coordorigin="11753,15271" coordsize="0,89" path="m11753,15360r,-89e" filled="f" strokeweight=".82pt">
              <v:path arrowok="t"/>
            </v:shape>
            <v:shape id="_x0000_s2090" style="position:absolute;left:11671;top:15353;width:89;height:0" coordorigin="11671,15353" coordsize="89,0" path="m11671,15353r89,e" filled="f" strokeweight=".82pt">
              <v:path arrowok="t"/>
            </v:shape>
            <w10:wrap anchorx="page" anchory="page"/>
          </v:group>
        </w:pict>
      </w:r>
      <w:r>
        <w:pict w14:anchorId="4B4CCFD2">
          <v:group id="_x0000_s2083" style="position:absolute;left:0;text-align:left;margin-left:70.45pt;margin-top:130.15pt;width:486.1pt;height:4.55pt;z-index:-251648000;mso-position-horizontal-relative:page;mso-position-vertical-relative:page" coordorigin="1409,2603" coordsize="9722,91">
            <v:shape id="_x0000_s2085" style="position:absolute;left:1440;top:2634;width:9660;height:0" coordorigin="1440,2634" coordsize="9660,0" path="m1440,2634r9660,e" filled="f" strokeweight="3.1pt">
              <v:path arrowok="t"/>
            </v:shape>
            <v:shape id="_x0000_s2084" style="position:absolute;left:1440;top:2686;width:9660;height:0" coordorigin="1440,2686" coordsize="9660,0" path="m1440,2686r9660,e" filled="f" strokeweight=".82pt">
              <v:path arrowok="t"/>
            </v:shape>
            <w10:wrap anchorx="page" anchory="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06284C17" w14:textId="77777777" w:rsidR="00EA508A" w:rsidRDefault="00A93158">
      <w:pPr>
        <w:spacing w:before="13"/>
        <w:ind w:left="3958" w:right="3961"/>
        <w:jc w:val="center"/>
        <w:rPr>
          <w:sz w:val="36"/>
          <w:szCs w:val="36"/>
        </w:rPr>
      </w:pPr>
      <w:r>
        <w:rPr>
          <w:w w:val="99"/>
          <w:sz w:val="36"/>
          <w:szCs w:val="36"/>
        </w:rPr>
        <w:t>Chapter</w:t>
      </w:r>
      <w:r>
        <w:rPr>
          <w:sz w:val="36"/>
          <w:szCs w:val="36"/>
        </w:rPr>
        <w:t xml:space="preserve"> </w:t>
      </w:r>
      <w:r>
        <w:rPr>
          <w:w w:val="99"/>
          <w:sz w:val="36"/>
          <w:szCs w:val="36"/>
        </w:rPr>
        <w:t>7</w:t>
      </w:r>
    </w:p>
    <w:p w14:paraId="52FBD2B0" w14:textId="77777777" w:rsidR="00EA508A" w:rsidRDefault="00EA508A">
      <w:pPr>
        <w:spacing w:before="7" w:line="180" w:lineRule="exact"/>
        <w:rPr>
          <w:sz w:val="19"/>
          <w:szCs w:val="19"/>
        </w:rPr>
      </w:pPr>
    </w:p>
    <w:p w14:paraId="21CE9CF4" w14:textId="77777777" w:rsidR="00EA508A" w:rsidRDefault="00A93158">
      <w:pPr>
        <w:spacing w:line="360" w:lineRule="exact"/>
        <w:ind w:left="3971" w:right="3974"/>
        <w:jc w:val="center"/>
        <w:rPr>
          <w:sz w:val="32"/>
          <w:szCs w:val="32"/>
        </w:rPr>
      </w:pPr>
      <w:r>
        <w:rPr>
          <w:w w:val="99"/>
          <w:position w:val="-1"/>
          <w:sz w:val="32"/>
          <w:szCs w:val="32"/>
        </w:rPr>
        <w:t>Conclusion</w:t>
      </w:r>
    </w:p>
    <w:p w14:paraId="0E680F84" w14:textId="77777777" w:rsidR="00EA508A" w:rsidRDefault="00EA508A">
      <w:pPr>
        <w:spacing w:line="200" w:lineRule="exact"/>
      </w:pPr>
    </w:p>
    <w:p w14:paraId="4927EA62" w14:textId="77777777" w:rsidR="00EA508A" w:rsidRDefault="00EA508A">
      <w:pPr>
        <w:spacing w:line="200" w:lineRule="exact"/>
      </w:pPr>
    </w:p>
    <w:p w14:paraId="1B578A9E" w14:textId="77777777" w:rsidR="00EA508A" w:rsidRDefault="00EA508A">
      <w:pPr>
        <w:spacing w:line="200" w:lineRule="exact"/>
      </w:pPr>
    </w:p>
    <w:p w14:paraId="086DA126" w14:textId="77777777" w:rsidR="00EA508A" w:rsidRDefault="00EA508A">
      <w:pPr>
        <w:spacing w:before="4" w:line="260" w:lineRule="exact"/>
        <w:rPr>
          <w:sz w:val="26"/>
          <w:szCs w:val="26"/>
        </w:rPr>
      </w:pPr>
    </w:p>
    <w:p w14:paraId="70CBE8CC" w14:textId="77777777" w:rsidR="00EA508A" w:rsidRDefault="00A93158">
      <w:pPr>
        <w:spacing w:before="24"/>
        <w:ind w:left="307"/>
        <w:rPr>
          <w:sz w:val="28"/>
          <w:szCs w:val="28"/>
        </w:rPr>
      </w:pPr>
      <w:r>
        <w:rPr>
          <w:sz w:val="28"/>
          <w:szCs w:val="28"/>
        </w:rPr>
        <w:t xml:space="preserve">Following conclusions can be drawn from our </w:t>
      </w:r>
      <w:proofErr w:type="gramStart"/>
      <w:r>
        <w:rPr>
          <w:sz w:val="28"/>
          <w:szCs w:val="28"/>
        </w:rPr>
        <w:t>system:-</w:t>
      </w:r>
      <w:proofErr w:type="gramEnd"/>
    </w:p>
    <w:p w14:paraId="59AECA93" w14:textId="77777777" w:rsidR="00EA508A" w:rsidRDefault="00EA508A">
      <w:pPr>
        <w:spacing w:before="6" w:line="180" w:lineRule="exact"/>
        <w:rPr>
          <w:sz w:val="18"/>
          <w:szCs w:val="18"/>
        </w:rPr>
      </w:pPr>
    </w:p>
    <w:p w14:paraId="78517B6A" w14:textId="1232B8C7" w:rsidR="00D135D8" w:rsidRPr="00D135D8" w:rsidRDefault="00D135D8" w:rsidP="00D135D8">
      <w:pPr>
        <w:numPr>
          <w:ilvl w:val="0"/>
          <w:numId w:val="34"/>
        </w:numPr>
        <w:spacing w:before="100" w:beforeAutospacing="1" w:after="100" w:afterAutospacing="1" w:line="276" w:lineRule="auto"/>
        <w:rPr>
          <w:sz w:val="24"/>
          <w:szCs w:val="24"/>
          <w:lang w:val="en-IN" w:eastAsia="en-IN"/>
        </w:rPr>
      </w:pPr>
      <w:r w:rsidRPr="00D135D8">
        <w:rPr>
          <w:b/>
          <w:bCs/>
          <w:sz w:val="24"/>
          <w:szCs w:val="24"/>
          <w:lang w:val="en-IN" w:eastAsia="en-IN"/>
        </w:rPr>
        <w:t>Automation Enhances Efficiency:</w:t>
      </w:r>
      <w:r w:rsidRPr="00D135D8">
        <w:rPr>
          <w:sz w:val="24"/>
          <w:szCs w:val="24"/>
          <w:lang w:val="en-IN" w:eastAsia="en-IN"/>
        </w:rPr>
        <w:t xml:space="preserve"> The system streamlines operations, reducing manual intervention and increasing productivity.</w:t>
      </w:r>
    </w:p>
    <w:p w14:paraId="68F88652" w14:textId="77777777" w:rsidR="00D135D8" w:rsidRPr="00D135D8" w:rsidRDefault="00D135D8" w:rsidP="00D135D8">
      <w:pPr>
        <w:numPr>
          <w:ilvl w:val="0"/>
          <w:numId w:val="34"/>
        </w:numPr>
        <w:spacing w:before="100" w:beforeAutospacing="1" w:after="100" w:afterAutospacing="1" w:line="276" w:lineRule="auto"/>
        <w:rPr>
          <w:sz w:val="24"/>
          <w:szCs w:val="24"/>
          <w:lang w:val="en-IN" w:eastAsia="en-IN"/>
        </w:rPr>
      </w:pPr>
      <w:r w:rsidRPr="00D135D8">
        <w:rPr>
          <w:b/>
          <w:bCs/>
          <w:sz w:val="24"/>
          <w:szCs w:val="24"/>
          <w:lang w:val="en-IN" w:eastAsia="en-IN"/>
        </w:rPr>
        <w:t>User-Friendly Interface:</w:t>
      </w:r>
      <w:r w:rsidRPr="00D135D8">
        <w:rPr>
          <w:sz w:val="24"/>
          <w:szCs w:val="24"/>
          <w:lang w:val="en-IN" w:eastAsia="en-IN"/>
        </w:rPr>
        <w:t xml:space="preserve"> Compared to existing systems, the new system offers a more intuitive and visually appealing graphical user interface.</w:t>
      </w:r>
    </w:p>
    <w:p w14:paraId="2145D886" w14:textId="77777777" w:rsidR="00D135D8" w:rsidRPr="00D135D8" w:rsidRDefault="00D135D8" w:rsidP="00D135D8">
      <w:pPr>
        <w:numPr>
          <w:ilvl w:val="0"/>
          <w:numId w:val="34"/>
        </w:numPr>
        <w:spacing w:before="100" w:beforeAutospacing="1" w:after="100" w:afterAutospacing="1" w:line="276" w:lineRule="auto"/>
        <w:rPr>
          <w:sz w:val="24"/>
          <w:szCs w:val="24"/>
          <w:lang w:val="en-IN" w:eastAsia="en-IN"/>
        </w:rPr>
      </w:pPr>
      <w:r w:rsidRPr="00D135D8">
        <w:rPr>
          <w:b/>
          <w:bCs/>
          <w:sz w:val="24"/>
          <w:szCs w:val="24"/>
          <w:lang w:val="en-IN" w:eastAsia="en-IN"/>
        </w:rPr>
        <w:t>Authorized Access:</w:t>
      </w:r>
      <w:r w:rsidRPr="00D135D8">
        <w:rPr>
          <w:sz w:val="24"/>
          <w:szCs w:val="24"/>
          <w:lang w:val="en-IN" w:eastAsia="en-IN"/>
        </w:rPr>
        <w:t xml:space="preserve"> The system ensures secure, role-based access for users based on their roles and privileges.</w:t>
      </w:r>
    </w:p>
    <w:p w14:paraId="0F905344" w14:textId="77777777" w:rsidR="00D135D8" w:rsidRPr="00D135D8" w:rsidRDefault="00D135D8" w:rsidP="00D135D8">
      <w:pPr>
        <w:numPr>
          <w:ilvl w:val="0"/>
          <w:numId w:val="34"/>
        </w:numPr>
        <w:spacing w:before="100" w:beforeAutospacing="1" w:after="100" w:afterAutospacing="1" w:line="276" w:lineRule="auto"/>
        <w:rPr>
          <w:sz w:val="24"/>
          <w:szCs w:val="24"/>
          <w:lang w:val="en-IN" w:eastAsia="en-IN"/>
        </w:rPr>
      </w:pPr>
      <w:r w:rsidRPr="00D135D8">
        <w:rPr>
          <w:b/>
          <w:bCs/>
          <w:sz w:val="24"/>
          <w:szCs w:val="24"/>
          <w:lang w:val="en-IN" w:eastAsia="en-IN"/>
        </w:rPr>
        <w:t>Improved Communication:</w:t>
      </w:r>
      <w:r w:rsidRPr="00D135D8">
        <w:rPr>
          <w:sz w:val="24"/>
          <w:szCs w:val="24"/>
          <w:lang w:val="en-IN" w:eastAsia="en-IN"/>
        </w:rPr>
        <w:t xml:space="preserve"> The system eliminates delays in communication, ensuring faster and more efficient information exchange.</w:t>
      </w:r>
    </w:p>
    <w:p w14:paraId="2ED70F3A" w14:textId="77777777" w:rsidR="00D135D8" w:rsidRPr="00D135D8" w:rsidRDefault="00D135D8" w:rsidP="00D135D8">
      <w:pPr>
        <w:numPr>
          <w:ilvl w:val="0"/>
          <w:numId w:val="34"/>
        </w:numPr>
        <w:spacing w:before="100" w:beforeAutospacing="1" w:after="100" w:afterAutospacing="1" w:line="276" w:lineRule="auto"/>
        <w:rPr>
          <w:sz w:val="24"/>
          <w:szCs w:val="24"/>
          <w:lang w:val="en-IN" w:eastAsia="en-IN"/>
        </w:rPr>
      </w:pPr>
      <w:r w:rsidRPr="00D135D8">
        <w:rPr>
          <w:b/>
          <w:bCs/>
          <w:sz w:val="24"/>
          <w:szCs w:val="24"/>
          <w:lang w:val="en-IN" w:eastAsia="en-IN"/>
        </w:rPr>
        <w:t>Security and Reliability:</w:t>
      </w:r>
      <w:r w:rsidRPr="00D135D8">
        <w:rPr>
          <w:sz w:val="24"/>
          <w:szCs w:val="24"/>
          <w:lang w:val="en-IN" w:eastAsia="en-IN"/>
        </w:rPr>
        <w:t xml:space="preserve"> The system is designed with robust security measures, ensuring data protection and reliable performance.</w:t>
      </w:r>
    </w:p>
    <w:p w14:paraId="677E6F61" w14:textId="42F64FCB" w:rsidR="00EA508A" w:rsidRPr="00D135D8" w:rsidRDefault="00D135D8" w:rsidP="00D135D8">
      <w:pPr>
        <w:numPr>
          <w:ilvl w:val="0"/>
          <w:numId w:val="34"/>
        </w:numPr>
        <w:spacing w:before="100" w:beforeAutospacing="1" w:after="100" w:afterAutospacing="1" w:line="276" w:lineRule="auto"/>
        <w:rPr>
          <w:sz w:val="24"/>
          <w:szCs w:val="24"/>
          <w:lang w:val="en-IN" w:eastAsia="en-IN"/>
        </w:rPr>
      </w:pPr>
      <w:r w:rsidRPr="00D135D8">
        <w:rPr>
          <w:b/>
          <w:bCs/>
          <w:sz w:val="24"/>
          <w:szCs w:val="24"/>
          <w:lang w:val="en-IN" w:eastAsia="en-IN"/>
        </w:rPr>
        <w:t>Consistency and Stability:</w:t>
      </w:r>
      <w:r w:rsidRPr="00D135D8">
        <w:rPr>
          <w:sz w:val="24"/>
          <w:szCs w:val="24"/>
          <w:lang w:val="en-IN" w:eastAsia="en-IN"/>
        </w:rPr>
        <w:t xml:space="preserve"> The system provides consistent performance and meets the reliability expectations of users</w:t>
      </w:r>
    </w:p>
    <w:p w14:paraId="7883B8B2" w14:textId="71AF5378" w:rsidR="00EA508A" w:rsidRDefault="00A93158">
      <w:pPr>
        <w:ind w:left="3958" w:right="3961"/>
        <w:jc w:val="center"/>
        <w:rPr>
          <w:sz w:val="36"/>
          <w:szCs w:val="36"/>
        </w:rPr>
      </w:pPr>
      <w:r>
        <w:rPr>
          <w:w w:val="99"/>
          <w:sz w:val="36"/>
          <w:szCs w:val="36"/>
        </w:rPr>
        <w:t>Chapter</w:t>
      </w:r>
      <w:r>
        <w:rPr>
          <w:sz w:val="36"/>
          <w:szCs w:val="36"/>
        </w:rPr>
        <w:t xml:space="preserve"> </w:t>
      </w:r>
      <w:r>
        <w:rPr>
          <w:w w:val="99"/>
          <w:sz w:val="36"/>
          <w:szCs w:val="36"/>
        </w:rPr>
        <w:t>8</w:t>
      </w:r>
    </w:p>
    <w:p w14:paraId="70518A69" w14:textId="1E3F7CE8" w:rsidR="00EA508A" w:rsidRDefault="00EA508A">
      <w:pPr>
        <w:spacing w:before="7" w:line="180" w:lineRule="exact"/>
        <w:rPr>
          <w:sz w:val="19"/>
          <w:szCs w:val="19"/>
        </w:rPr>
      </w:pPr>
    </w:p>
    <w:p w14:paraId="0337C0D4" w14:textId="44054F15" w:rsidR="00EA508A" w:rsidRDefault="00000000">
      <w:pPr>
        <w:spacing w:line="360" w:lineRule="exact"/>
        <w:ind w:left="3219" w:right="3228"/>
        <w:jc w:val="center"/>
        <w:rPr>
          <w:sz w:val="32"/>
          <w:szCs w:val="32"/>
        </w:rPr>
      </w:pPr>
      <w:r>
        <w:pict w14:anchorId="18CB5371">
          <v:group id="_x0000_s2086" style="position:absolute;left:0;text-align:left;margin-left:70.45pt;margin-top:466.75pt;width:486.1pt;height:4.55pt;z-index:-251646976;mso-position-horizontal-relative:page;mso-position-vertical-relative:page" coordorigin="1409,7883" coordsize="9722,91">
            <v:shape id="_x0000_s2088" style="position:absolute;left:1440;top:7914;width:9660;height:0" coordorigin="1440,7914" coordsize="9660,0" path="m1440,7914r9660,e" filled="f" strokeweight="3.1pt">
              <v:path arrowok="t"/>
            </v:shape>
            <v:shape id="_x0000_s2087" style="position:absolute;left:1440;top:7966;width:9660;height:0" coordorigin="1440,7966" coordsize="9660,0" path="m1440,7966r9660,e" filled="f" strokeweight=".82pt">
              <v:path arrowok="t"/>
            </v:shape>
            <w10:wrap anchorx="page" anchory="page"/>
          </v:group>
        </w:pict>
      </w:r>
      <w:r w:rsidR="00A93158">
        <w:rPr>
          <w:w w:val="99"/>
          <w:position w:val="-1"/>
          <w:sz w:val="32"/>
          <w:szCs w:val="32"/>
        </w:rPr>
        <w:t>Future</w:t>
      </w:r>
      <w:r w:rsidR="00A93158">
        <w:rPr>
          <w:position w:val="-1"/>
          <w:sz w:val="32"/>
          <w:szCs w:val="32"/>
        </w:rPr>
        <w:t xml:space="preserve"> </w:t>
      </w:r>
      <w:r w:rsidR="00A93158">
        <w:rPr>
          <w:w w:val="99"/>
          <w:position w:val="-1"/>
          <w:sz w:val="32"/>
          <w:szCs w:val="32"/>
        </w:rPr>
        <w:t>Enhancements</w:t>
      </w:r>
    </w:p>
    <w:p w14:paraId="0CED4109" w14:textId="691E21D8" w:rsidR="00EA508A" w:rsidRDefault="00EA508A">
      <w:pPr>
        <w:spacing w:line="200" w:lineRule="exact"/>
      </w:pPr>
    </w:p>
    <w:p w14:paraId="5E39997D" w14:textId="18838392" w:rsidR="00EA508A" w:rsidRDefault="00EA508A">
      <w:pPr>
        <w:spacing w:before="19" w:line="240" w:lineRule="exact"/>
        <w:rPr>
          <w:sz w:val="24"/>
          <w:szCs w:val="24"/>
        </w:rPr>
      </w:pPr>
    </w:p>
    <w:p w14:paraId="053680FA" w14:textId="77777777" w:rsidR="008F6822" w:rsidRPr="008F6822" w:rsidRDefault="008F6822" w:rsidP="008F6822">
      <w:pPr>
        <w:numPr>
          <w:ilvl w:val="0"/>
          <w:numId w:val="35"/>
        </w:numPr>
        <w:spacing w:before="100" w:beforeAutospacing="1" w:after="100" w:afterAutospacing="1"/>
        <w:rPr>
          <w:sz w:val="24"/>
          <w:szCs w:val="24"/>
          <w:lang w:val="en-IN" w:eastAsia="en-IN"/>
        </w:rPr>
      </w:pPr>
      <w:r w:rsidRPr="008F6822">
        <w:rPr>
          <w:b/>
          <w:bCs/>
          <w:sz w:val="24"/>
          <w:szCs w:val="24"/>
          <w:lang w:val="en-IN" w:eastAsia="en-IN"/>
        </w:rPr>
        <w:t>Mobile Access:</w:t>
      </w:r>
      <w:r w:rsidRPr="008F6822">
        <w:rPr>
          <w:sz w:val="24"/>
          <w:szCs w:val="24"/>
          <w:lang w:val="en-IN" w:eastAsia="en-IN"/>
        </w:rPr>
        <w:t xml:space="preserve"> Implement a mobile version of the system for on-the-go access to inventory data.</w:t>
      </w:r>
    </w:p>
    <w:p w14:paraId="16FEA2E2" w14:textId="77777777" w:rsidR="008F6822" w:rsidRPr="008F6822" w:rsidRDefault="008F6822" w:rsidP="008F6822">
      <w:pPr>
        <w:numPr>
          <w:ilvl w:val="0"/>
          <w:numId w:val="35"/>
        </w:numPr>
        <w:spacing w:before="100" w:beforeAutospacing="1" w:after="100" w:afterAutospacing="1"/>
        <w:rPr>
          <w:sz w:val="24"/>
          <w:szCs w:val="24"/>
          <w:lang w:val="en-IN" w:eastAsia="en-IN"/>
        </w:rPr>
      </w:pPr>
      <w:r w:rsidRPr="008F6822">
        <w:rPr>
          <w:b/>
          <w:bCs/>
          <w:sz w:val="24"/>
          <w:szCs w:val="24"/>
          <w:lang w:val="en-IN" w:eastAsia="en-IN"/>
        </w:rPr>
        <w:t>AI Integration:</w:t>
      </w:r>
      <w:r w:rsidRPr="008F6822">
        <w:rPr>
          <w:sz w:val="24"/>
          <w:szCs w:val="24"/>
          <w:lang w:val="en-IN" w:eastAsia="en-IN"/>
        </w:rPr>
        <w:t xml:space="preserve"> Use artificial intelligence to predict stock requirements and automate reordering.</w:t>
      </w:r>
    </w:p>
    <w:p w14:paraId="41BB6416" w14:textId="77777777" w:rsidR="008F6822" w:rsidRPr="008F6822" w:rsidRDefault="008F6822" w:rsidP="008F6822">
      <w:pPr>
        <w:numPr>
          <w:ilvl w:val="0"/>
          <w:numId w:val="35"/>
        </w:numPr>
        <w:spacing w:before="100" w:beforeAutospacing="1" w:after="100" w:afterAutospacing="1"/>
        <w:rPr>
          <w:sz w:val="24"/>
          <w:szCs w:val="24"/>
          <w:lang w:val="en-IN" w:eastAsia="en-IN"/>
        </w:rPr>
      </w:pPr>
      <w:r w:rsidRPr="008F6822">
        <w:rPr>
          <w:b/>
          <w:bCs/>
          <w:sz w:val="24"/>
          <w:szCs w:val="24"/>
          <w:lang w:val="en-IN" w:eastAsia="en-IN"/>
        </w:rPr>
        <w:t>Cloud Integration:</w:t>
      </w:r>
      <w:r w:rsidRPr="008F6822">
        <w:rPr>
          <w:sz w:val="24"/>
          <w:szCs w:val="24"/>
          <w:lang w:val="en-IN" w:eastAsia="en-IN"/>
        </w:rPr>
        <w:t xml:space="preserve"> Migrate to a cloud-based solution for better scalability and remote access.</w:t>
      </w:r>
    </w:p>
    <w:p w14:paraId="4CFB6B5F" w14:textId="77777777" w:rsidR="008F6822" w:rsidRPr="008F6822" w:rsidRDefault="008F6822" w:rsidP="008F6822">
      <w:pPr>
        <w:numPr>
          <w:ilvl w:val="0"/>
          <w:numId w:val="35"/>
        </w:numPr>
        <w:spacing w:before="100" w:beforeAutospacing="1" w:after="100" w:afterAutospacing="1"/>
        <w:rPr>
          <w:sz w:val="24"/>
          <w:szCs w:val="24"/>
          <w:lang w:val="en-IN" w:eastAsia="en-IN"/>
        </w:rPr>
      </w:pPr>
      <w:r w:rsidRPr="008F6822">
        <w:rPr>
          <w:b/>
          <w:bCs/>
          <w:sz w:val="24"/>
          <w:szCs w:val="24"/>
          <w:lang w:val="en-IN" w:eastAsia="en-IN"/>
        </w:rPr>
        <w:t>Barcode/RFID Integration:</w:t>
      </w:r>
      <w:r w:rsidRPr="008F6822">
        <w:rPr>
          <w:sz w:val="24"/>
          <w:szCs w:val="24"/>
          <w:lang w:val="en-IN" w:eastAsia="en-IN"/>
        </w:rPr>
        <w:t xml:space="preserve"> Introduce barcode scanning and RFID for more efficient inventory tracking.</w:t>
      </w:r>
    </w:p>
    <w:p w14:paraId="6452EB02" w14:textId="77777777" w:rsidR="008F6822" w:rsidRPr="008F6822" w:rsidRDefault="008F6822" w:rsidP="008F6822">
      <w:pPr>
        <w:numPr>
          <w:ilvl w:val="0"/>
          <w:numId w:val="35"/>
        </w:numPr>
        <w:spacing w:before="100" w:beforeAutospacing="1" w:after="100" w:afterAutospacing="1"/>
        <w:rPr>
          <w:sz w:val="24"/>
          <w:szCs w:val="24"/>
          <w:lang w:val="en-IN" w:eastAsia="en-IN"/>
        </w:rPr>
      </w:pPr>
      <w:r w:rsidRPr="008F6822">
        <w:rPr>
          <w:b/>
          <w:bCs/>
          <w:sz w:val="24"/>
          <w:szCs w:val="24"/>
          <w:lang w:val="en-IN" w:eastAsia="en-IN"/>
        </w:rPr>
        <w:t>Advanced Analytics:</w:t>
      </w:r>
      <w:r w:rsidRPr="008F6822">
        <w:rPr>
          <w:sz w:val="24"/>
          <w:szCs w:val="24"/>
          <w:lang w:val="en-IN" w:eastAsia="en-IN"/>
        </w:rPr>
        <w:t xml:space="preserve"> Add features for detailed sales and inventory analysis to assist in decision-making.</w:t>
      </w:r>
    </w:p>
    <w:p w14:paraId="5C0EA136" w14:textId="188268BB" w:rsidR="008F6822" w:rsidRDefault="008F6822" w:rsidP="008F6822">
      <w:pPr>
        <w:rPr>
          <w:sz w:val="24"/>
          <w:szCs w:val="24"/>
          <w:lang w:val="en-IN" w:eastAsia="en-IN"/>
        </w:rPr>
      </w:pPr>
    </w:p>
    <w:p w14:paraId="21C2E83B" w14:textId="77777777" w:rsidR="008F6822" w:rsidRDefault="008F6822" w:rsidP="008F6822">
      <w:pPr>
        <w:rPr>
          <w:sz w:val="24"/>
          <w:szCs w:val="24"/>
          <w:lang w:val="en-IN" w:eastAsia="en-IN"/>
        </w:rPr>
      </w:pPr>
    </w:p>
    <w:p w14:paraId="28A30EB5" w14:textId="77777777" w:rsidR="008F6822" w:rsidRDefault="008F6822" w:rsidP="008F6822">
      <w:pPr>
        <w:rPr>
          <w:sz w:val="24"/>
          <w:szCs w:val="24"/>
          <w:lang w:val="en-IN" w:eastAsia="en-IN"/>
        </w:rPr>
      </w:pPr>
    </w:p>
    <w:p w14:paraId="21D01958" w14:textId="77777777" w:rsidR="008F6822" w:rsidRDefault="008F6822" w:rsidP="008F6822">
      <w:pPr>
        <w:rPr>
          <w:sz w:val="24"/>
          <w:szCs w:val="24"/>
          <w:lang w:val="en-IN" w:eastAsia="en-IN"/>
        </w:rPr>
      </w:pPr>
    </w:p>
    <w:p w14:paraId="21FBB47C" w14:textId="77777777" w:rsidR="008F6822" w:rsidRPr="008F6822" w:rsidRDefault="008F6822" w:rsidP="008F6822">
      <w:pPr>
        <w:rPr>
          <w:sz w:val="24"/>
          <w:szCs w:val="24"/>
          <w:lang w:val="en-IN" w:eastAsia="en-IN"/>
        </w:rPr>
      </w:pPr>
    </w:p>
    <w:p w14:paraId="66672140" w14:textId="77777777" w:rsidR="00EA508A" w:rsidRDefault="00EA508A">
      <w:pPr>
        <w:spacing w:line="200" w:lineRule="exact"/>
      </w:pPr>
    </w:p>
    <w:p w14:paraId="1D738911" w14:textId="77777777" w:rsidR="00EA508A" w:rsidRDefault="00EA508A">
      <w:pPr>
        <w:spacing w:before="11" w:line="280" w:lineRule="exact"/>
        <w:rPr>
          <w:sz w:val="28"/>
          <w:szCs w:val="28"/>
        </w:rPr>
      </w:pPr>
    </w:p>
    <w:p w14:paraId="745E0B78" w14:textId="4C4DFBE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p w14:paraId="6376299F" w14:textId="5BDDD078" w:rsidR="00EA508A" w:rsidRDefault="00000000" w:rsidP="004D6FB7">
      <w:pPr>
        <w:spacing w:before="81" w:line="240" w:lineRule="exact"/>
        <w:ind w:left="9781" w:right="-1072" w:hanging="10348"/>
        <w:rPr>
          <w:sz w:val="22"/>
          <w:szCs w:val="22"/>
        </w:rPr>
      </w:pPr>
      <w:r>
        <w:lastRenderedPageBreak/>
        <w:pict w14:anchorId="53BB31AF">
          <v:group id="_x0000_s2053" style="position:absolute;left:0;text-align:left;margin-left:22.45pt;margin-top:22.45pt;width:567.1pt;height:747.1pt;z-index:-251642880;mso-position-horizontal-relative:page;mso-position-vertical-relative:page" coordorigin="449,449" coordsize="11342,14942">
            <v:shape id="_x0000_s2067" style="position:absolute;left:510;top:480;width:0;height:89" coordorigin="510,480" coordsize="0,89" path="m510,569r,-89e" filled="f" strokeweight="3.1pt">
              <v:path arrowok="t"/>
            </v:shape>
            <v:shape id="_x0000_s2066" style="position:absolute;left:480;top:510;width:89;height:0" coordorigin="480,510" coordsize="89,0" path="m480,510r89,e" filled="f" strokeweight="3.1pt">
              <v:path arrowok="t"/>
            </v:shape>
            <v:shape id="_x0000_s2065" type="#_x0000_t75" style="position:absolute;left:569;top:480;width:11102;height:89">
              <v:imagedata r:id="rId8" o:title=""/>
            </v:shape>
            <v:shape id="_x0000_s2064" style="position:absolute;left:11753;top:480;width:0;height:89" coordorigin="11753,480" coordsize="0,89" path="m11753,569r,-89e" filled="f" strokeweight=".82pt">
              <v:path arrowok="t"/>
            </v:shape>
            <v:shape id="_x0000_s2063" style="position:absolute;left:11671;top:510;width:89;height:0" coordorigin="11671,510" coordsize="89,0" path="m11671,510r89,e" filled="f" strokeweight="3.1pt">
              <v:path arrowok="t"/>
            </v:shape>
            <v:shape id="_x0000_s2062" style="position:absolute;left:510;top:569;width:0;height:14702" coordorigin="510,569" coordsize="0,14702" path="m510,15271l510,569e" filled="f" strokeweight="3.1pt">
              <v:path arrowok="t"/>
            </v:shape>
            <v:shape id="_x0000_s2061" style="position:absolute;left:562;top:554;width:0;height:14754" coordorigin="562,554" coordsize="0,14754" path="m562,15308l562,554e" filled="f" strokeweight=".82pt">
              <v:path arrowok="t"/>
            </v:shape>
            <v:shape id="_x0000_s2060" style="position:absolute;left:11753;top:569;width:0;height:14702" coordorigin="11753,569" coordsize="0,14702" path="m11753,15271r,-14702e" filled="f" strokeweight=".82pt">
              <v:path arrowok="t"/>
            </v:shape>
            <v:shape id="_x0000_s2059" style="position:absolute;left:11701;top:532;width:0;height:14800" coordorigin="11701,532" coordsize="0,14800" path="m11701,15331r,-14799e" filled="f" strokeweight="3.1pt">
              <v:path arrowok="t"/>
            </v:shape>
            <v:shape id="_x0000_s2058" style="position:absolute;left:510;top:15271;width:0;height:89" coordorigin="510,15271" coordsize="0,89" path="m510,15360r,-89e" filled="f" strokeweight="3.1pt">
              <v:path arrowok="t"/>
            </v:shape>
            <v:shape id="_x0000_s2057" style="position:absolute;left:480;top:15353;width:89;height:0" coordorigin="480,15353" coordsize="89,0" path="m480,15353r89,e" filled="f" strokeweight=".82pt">
              <v:path arrowok="t"/>
            </v:shape>
            <v:shape id="_x0000_s2056" type="#_x0000_t75" style="position:absolute;left:569;top:15271;width:11102;height:89">
              <v:imagedata r:id="rId8" o:title=""/>
            </v:shape>
            <v:shape id="_x0000_s2055" style="position:absolute;left:11753;top:15271;width:0;height:89" coordorigin="11753,15271" coordsize="0,89" path="m11753,15360r,-89e" filled="f" strokeweight=".82pt">
              <v:path arrowok="t"/>
            </v:shape>
            <v:shape id="_x0000_s2054" style="position:absolute;left:11671;top:15353;width:89;height:0" coordorigin="11671,15353" coordsize="89,0" path="m11671,15353r89,e" filled="f" strokeweight=".82pt">
              <v:path arrowok="t"/>
            </v:shape>
            <w10:wrap anchorx="page" anchory="page"/>
          </v:group>
        </w:pict>
      </w:r>
      <w:r>
        <w:pict w14:anchorId="4F6DF445">
          <v:group id="_x0000_s2050" style="position:absolute;left:0;text-align:left;margin-left:88.8pt;margin-top:98.15pt;width:435.6pt;height:4.55pt;z-index:-251643904;mso-position-horizontal-relative:page" coordorigin="1776,1963" coordsize="8712,91">
            <v:shape id="_x0000_s2052" style="position:absolute;left:1807;top:1994;width:8650;height:0" coordorigin="1807,1994" coordsize="8650,0" path="m1807,1994r8650,e" filled="f" strokeweight="3.1pt">
              <v:path arrowok="t"/>
            </v:shape>
            <v:shape id="_x0000_s2051" style="position:absolute;left:1807;top:2046;width:8650;height:0" coordorigin="1807,2046" coordsize="8650,0" path="m1807,2046r8650,e" filled="f" strokeweight=".82pt">
              <v:path arrowok="t"/>
            </v:shape>
            <w10:wrap anchorx="page"/>
          </v:group>
        </w:pict>
      </w:r>
      <w:r w:rsidR="00A93158">
        <w:rPr>
          <w:position w:val="-1"/>
          <w:sz w:val="22"/>
          <w:szCs w:val="22"/>
        </w:rPr>
        <w:t xml:space="preserve">Topic- </w:t>
      </w:r>
      <w:r w:rsidR="00E57E0E">
        <w:rPr>
          <w:position w:val="-1"/>
          <w:sz w:val="16"/>
          <w:szCs w:val="16"/>
        </w:rPr>
        <w:t>PRABHAT AUTOMOBILES-INVENTORY EMPLOYEE MANAGEMENT SYSTEM</w:t>
      </w:r>
      <w:r w:rsidR="00A93158">
        <w:rPr>
          <w:position w:val="-1"/>
          <w:sz w:val="16"/>
          <w:szCs w:val="16"/>
        </w:rPr>
        <w:t xml:space="preserve">                                                                                                                                                                          </w:t>
      </w:r>
    </w:p>
    <w:p w14:paraId="4727B5AB" w14:textId="77777777" w:rsidR="00EA508A" w:rsidRDefault="00EA508A">
      <w:pPr>
        <w:spacing w:line="200" w:lineRule="exact"/>
      </w:pPr>
    </w:p>
    <w:p w14:paraId="59713317" w14:textId="77777777" w:rsidR="00EA508A" w:rsidRDefault="00EA508A">
      <w:pPr>
        <w:spacing w:before="13" w:line="240" w:lineRule="exact"/>
        <w:rPr>
          <w:sz w:val="24"/>
          <w:szCs w:val="24"/>
        </w:rPr>
      </w:pPr>
    </w:p>
    <w:p w14:paraId="66C1EE9E" w14:textId="39A274D9" w:rsidR="00EA508A" w:rsidRDefault="00396955" w:rsidP="00396955">
      <w:pPr>
        <w:tabs>
          <w:tab w:val="left" w:pos="5529"/>
        </w:tabs>
        <w:spacing w:before="13"/>
        <w:ind w:left="993" w:right="3961"/>
        <w:rPr>
          <w:sz w:val="36"/>
          <w:szCs w:val="36"/>
        </w:rPr>
      </w:pPr>
      <w:r>
        <w:rPr>
          <w:w w:val="99"/>
          <w:sz w:val="36"/>
          <w:szCs w:val="36"/>
        </w:rPr>
        <w:t xml:space="preserve">                                “Appendix”</w:t>
      </w:r>
    </w:p>
    <w:p w14:paraId="38EC0781" w14:textId="77777777" w:rsidR="00EA508A" w:rsidRDefault="00EA508A">
      <w:pPr>
        <w:spacing w:before="7" w:line="180" w:lineRule="exact"/>
        <w:rPr>
          <w:sz w:val="19"/>
          <w:szCs w:val="19"/>
        </w:rPr>
      </w:pPr>
    </w:p>
    <w:p w14:paraId="51E8AD1D" w14:textId="77777777" w:rsidR="00EA508A" w:rsidRDefault="00A93158" w:rsidP="00396955">
      <w:pPr>
        <w:spacing w:line="360" w:lineRule="exact"/>
        <w:ind w:left="4029" w:right="3956"/>
        <w:rPr>
          <w:sz w:val="32"/>
          <w:szCs w:val="32"/>
        </w:rPr>
      </w:pPr>
      <w:r>
        <w:rPr>
          <w:w w:val="99"/>
          <w:position w:val="-1"/>
          <w:sz w:val="32"/>
          <w:szCs w:val="32"/>
        </w:rPr>
        <w:t>References</w:t>
      </w:r>
    </w:p>
    <w:p w14:paraId="37582FB3" w14:textId="77777777" w:rsidR="003C5D6F" w:rsidRPr="003C5D6F" w:rsidRDefault="003C5D6F" w:rsidP="003C5D6F">
      <w:pPr>
        <w:spacing w:before="100" w:beforeAutospacing="1" w:after="100" w:afterAutospacing="1"/>
        <w:rPr>
          <w:sz w:val="24"/>
          <w:szCs w:val="24"/>
          <w:lang w:val="en-IN" w:eastAsia="en-IN"/>
        </w:rPr>
      </w:pPr>
      <w:proofErr w:type="gramStart"/>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W</w:t>
      </w:r>
      <w:proofErr w:type="gramEnd"/>
      <w:r w:rsidRPr="003C5D6F">
        <w:rPr>
          <w:b/>
          <w:bCs/>
          <w:sz w:val="24"/>
          <w:szCs w:val="24"/>
          <w:lang w:val="en-IN" w:eastAsia="en-IN"/>
        </w:rPr>
        <w:t>3Schools - SQL Tutorial</w:t>
      </w:r>
    </w:p>
    <w:p w14:paraId="4D2AC02A" w14:textId="77777777" w:rsidR="003C5D6F" w:rsidRPr="003C5D6F" w:rsidRDefault="003C5D6F" w:rsidP="003C5D6F">
      <w:pPr>
        <w:numPr>
          <w:ilvl w:val="0"/>
          <w:numId w:val="36"/>
        </w:numPr>
        <w:spacing w:before="100" w:beforeAutospacing="1" w:after="100" w:afterAutospacing="1"/>
        <w:rPr>
          <w:sz w:val="24"/>
          <w:szCs w:val="24"/>
          <w:lang w:val="en-IN" w:eastAsia="en-IN"/>
        </w:rPr>
      </w:pPr>
      <w:r w:rsidRPr="003C5D6F">
        <w:rPr>
          <w:sz w:val="24"/>
          <w:szCs w:val="24"/>
          <w:lang w:val="en-IN" w:eastAsia="en-IN"/>
        </w:rPr>
        <w:t>Link: https://www.w3schools.com/sql/</w:t>
      </w:r>
    </w:p>
    <w:p w14:paraId="7C1AF8CD" w14:textId="77777777" w:rsidR="003C5D6F" w:rsidRPr="003C5D6F" w:rsidRDefault="003C5D6F" w:rsidP="003C5D6F">
      <w:pPr>
        <w:numPr>
          <w:ilvl w:val="0"/>
          <w:numId w:val="36"/>
        </w:numPr>
        <w:spacing w:before="100" w:beforeAutospacing="1" w:after="100" w:afterAutospacing="1"/>
        <w:rPr>
          <w:sz w:val="24"/>
          <w:szCs w:val="24"/>
          <w:lang w:val="en-IN" w:eastAsia="en-IN"/>
        </w:rPr>
      </w:pPr>
      <w:r w:rsidRPr="003C5D6F">
        <w:rPr>
          <w:sz w:val="24"/>
          <w:szCs w:val="24"/>
          <w:lang w:val="en-IN" w:eastAsia="en-IN"/>
        </w:rPr>
        <w:t>Provides tutorials and examples for SQL, which is essential for managing inventory databases.</w:t>
      </w:r>
    </w:p>
    <w:p w14:paraId="31C7BFBE" w14:textId="77777777" w:rsidR="003C5D6F" w:rsidRPr="003C5D6F" w:rsidRDefault="003C5D6F" w:rsidP="003C5D6F">
      <w:pPr>
        <w:spacing w:before="100" w:beforeAutospacing="1" w:after="100" w:afterAutospacing="1"/>
        <w:rPr>
          <w:sz w:val="24"/>
          <w:szCs w:val="24"/>
          <w:lang w:val="en-IN" w:eastAsia="en-IN"/>
        </w:rPr>
      </w:pPr>
      <w:proofErr w:type="gramStart"/>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GitHub</w:t>
      </w:r>
      <w:proofErr w:type="gramEnd"/>
      <w:r w:rsidRPr="003C5D6F">
        <w:rPr>
          <w:b/>
          <w:bCs/>
          <w:sz w:val="24"/>
          <w:szCs w:val="24"/>
          <w:lang w:val="en-IN" w:eastAsia="en-IN"/>
        </w:rPr>
        <w:t xml:space="preserve"> - Inventory Management System</w:t>
      </w:r>
    </w:p>
    <w:p w14:paraId="5713ABD2" w14:textId="77777777" w:rsidR="003C5D6F" w:rsidRPr="003C5D6F" w:rsidRDefault="003C5D6F" w:rsidP="003C5D6F">
      <w:pPr>
        <w:numPr>
          <w:ilvl w:val="0"/>
          <w:numId w:val="37"/>
        </w:numPr>
        <w:spacing w:before="100" w:beforeAutospacing="1" w:after="100" w:afterAutospacing="1"/>
        <w:rPr>
          <w:sz w:val="24"/>
          <w:szCs w:val="24"/>
          <w:lang w:val="en-IN" w:eastAsia="en-IN"/>
        </w:rPr>
      </w:pPr>
      <w:r w:rsidRPr="003C5D6F">
        <w:rPr>
          <w:sz w:val="24"/>
          <w:szCs w:val="24"/>
          <w:lang w:val="en-IN" w:eastAsia="en-IN"/>
        </w:rPr>
        <w:t xml:space="preserve">Link: </w:t>
      </w:r>
      <w:hyperlink r:id="rId44" w:tgtFrame="_new" w:history="1">
        <w:r w:rsidRPr="003C5D6F">
          <w:rPr>
            <w:color w:val="0000FF"/>
            <w:sz w:val="24"/>
            <w:szCs w:val="24"/>
            <w:u w:val="single"/>
            <w:lang w:val="en-IN" w:eastAsia="en-IN"/>
          </w:rPr>
          <w:t>https://github.com/</w:t>
        </w:r>
      </w:hyperlink>
    </w:p>
    <w:p w14:paraId="28B3824A" w14:textId="77777777" w:rsidR="003C5D6F" w:rsidRPr="003C5D6F" w:rsidRDefault="003C5D6F" w:rsidP="003C5D6F">
      <w:pPr>
        <w:numPr>
          <w:ilvl w:val="0"/>
          <w:numId w:val="37"/>
        </w:numPr>
        <w:spacing w:before="100" w:beforeAutospacing="1" w:after="100" w:afterAutospacing="1"/>
        <w:rPr>
          <w:sz w:val="24"/>
          <w:szCs w:val="24"/>
          <w:lang w:val="en-IN" w:eastAsia="en-IN"/>
        </w:rPr>
      </w:pPr>
      <w:r w:rsidRPr="003C5D6F">
        <w:rPr>
          <w:sz w:val="24"/>
          <w:szCs w:val="24"/>
          <w:lang w:val="en-IN" w:eastAsia="en-IN"/>
        </w:rPr>
        <w:t>Search for various open-source inventory management systems developed using Python, Java, and other technologies.</w:t>
      </w:r>
    </w:p>
    <w:p w14:paraId="1263A3B6" w14:textId="77777777" w:rsidR="003C5D6F" w:rsidRPr="003C5D6F" w:rsidRDefault="003C5D6F" w:rsidP="003C5D6F">
      <w:pPr>
        <w:spacing w:before="100" w:beforeAutospacing="1" w:after="100" w:afterAutospacing="1"/>
        <w:rPr>
          <w:sz w:val="24"/>
          <w:szCs w:val="24"/>
          <w:lang w:val="en-IN" w:eastAsia="en-IN"/>
        </w:rPr>
      </w:pPr>
      <w:proofErr w:type="gramStart"/>
      <w:r w:rsidRPr="003C5D6F">
        <w:rPr>
          <w:rFonts w:hAnsi="Symbol"/>
          <w:sz w:val="24"/>
          <w:szCs w:val="24"/>
          <w:lang w:val="en-IN" w:eastAsia="en-IN"/>
        </w:rPr>
        <w:t></w:t>
      </w:r>
      <w:r w:rsidRPr="003C5D6F">
        <w:rPr>
          <w:sz w:val="24"/>
          <w:szCs w:val="24"/>
          <w:lang w:val="en-IN" w:eastAsia="en-IN"/>
        </w:rPr>
        <w:t xml:space="preserve">  </w:t>
      </w:r>
      <w:proofErr w:type="spellStart"/>
      <w:r w:rsidRPr="003C5D6F">
        <w:rPr>
          <w:b/>
          <w:bCs/>
          <w:sz w:val="24"/>
          <w:szCs w:val="24"/>
          <w:lang w:val="en-IN" w:eastAsia="en-IN"/>
        </w:rPr>
        <w:t>GeeksforGeeks</w:t>
      </w:r>
      <w:proofErr w:type="spellEnd"/>
      <w:proofErr w:type="gramEnd"/>
      <w:r w:rsidRPr="003C5D6F">
        <w:rPr>
          <w:b/>
          <w:bCs/>
          <w:sz w:val="24"/>
          <w:szCs w:val="24"/>
          <w:lang w:val="en-IN" w:eastAsia="en-IN"/>
        </w:rPr>
        <w:t xml:space="preserve"> - Building a Basic Inventory Management System in Python</w:t>
      </w:r>
    </w:p>
    <w:p w14:paraId="138C2941" w14:textId="77777777" w:rsidR="003C5D6F" w:rsidRPr="003C5D6F" w:rsidRDefault="003C5D6F" w:rsidP="003C5D6F">
      <w:pPr>
        <w:numPr>
          <w:ilvl w:val="0"/>
          <w:numId w:val="40"/>
        </w:numPr>
        <w:spacing w:before="100" w:beforeAutospacing="1" w:after="100" w:afterAutospacing="1"/>
        <w:rPr>
          <w:sz w:val="24"/>
          <w:szCs w:val="24"/>
          <w:lang w:val="en-IN" w:eastAsia="en-IN"/>
        </w:rPr>
      </w:pPr>
      <w:r w:rsidRPr="003C5D6F">
        <w:rPr>
          <w:sz w:val="24"/>
          <w:szCs w:val="24"/>
          <w:lang w:val="en-IN" w:eastAsia="en-IN"/>
        </w:rPr>
        <w:t>Link: https://www.geeksforgeeks.org/python-project-inventory-management-system/</w:t>
      </w:r>
    </w:p>
    <w:p w14:paraId="12C2C7A3" w14:textId="49195DED" w:rsidR="003C5D6F" w:rsidRPr="003C5D6F" w:rsidRDefault="003C5D6F" w:rsidP="003C5D6F">
      <w:pPr>
        <w:numPr>
          <w:ilvl w:val="0"/>
          <w:numId w:val="40"/>
        </w:numPr>
        <w:spacing w:before="100" w:beforeAutospacing="1" w:after="100" w:afterAutospacing="1"/>
        <w:rPr>
          <w:sz w:val="24"/>
          <w:szCs w:val="24"/>
          <w:lang w:val="en-IN" w:eastAsia="en-IN"/>
        </w:rPr>
      </w:pPr>
      <w:r w:rsidRPr="003C5D6F">
        <w:rPr>
          <w:sz w:val="24"/>
          <w:szCs w:val="24"/>
          <w:lang w:val="en-IN" w:eastAsia="en-IN"/>
        </w:rPr>
        <w:t>A guide on how to implement an inventory management system using Python.</w:t>
      </w:r>
    </w:p>
    <w:p w14:paraId="55716D30" w14:textId="77777777" w:rsidR="003C5D6F" w:rsidRPr="003C5D6F" w:rsidRDefault="003C5D6F" w:rsidP="003C5D6F">
      <w:pPr>
        <w:spacing w:before="100" w:beforeAutospacing="1" w:after="100" w:afterAutospacing="1"/>
        <w:rPr>
          <w:sz w:val="24"/>
          <w:szCs w:val="24"/>
          <w:lang w:val="en-IN" w:eastAsia="en-IN"/>
        </w:rPr>
      </w:pPr>
      <w:proofErr w:type="gramStart"/>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YouTube</w:t>
      </w:r>
      <w:proofErr w:type="gramEnd"/>
      <w:r w:rsidRPr="003C5D6F">
        <w:rPr>
          <w:b/>
          <w:bCs/>
          <w:sz w:val="24"/>
          <w:szCs w:val="24"/>
          <w:lang w:val="en-IN" w:eastAsia="en-IN"/>
        </w:rPr>
        <w:t xml:space="preserve"> - Build an Inventory Management System with Python</w:t>
      </w:r>
    </w:p>
    <w:p w14:paraId="7B76B462" w14:textId="77777777" w:rsidR="003C5D6F" w:rsidRPr="003C5D6F" w:rsidRDefault="003C5D6F" w:rsidP="003C5D6F">
      <w:pPr>
        <w:numPr>
          <w:ilvl w:val="0"/>
          <w:numId w:val="42"/>
        </w:numPr>
        <w:spacing w:before="100" w:beforeAutospacing="1" w:after="100" w:afterAutospacing="1"/>
        <w:rPr>
          <w:sz w:val="24"/>
          <w:szCs w:val="24"/>
          <w:lang w:val="en-IN" w:eastAsia="en-IN"/>
        </w:rPr>
      </w:pPr>
      <w:r w:rsidRPr="003C5D6F">
        <w:rPr>
          <w:sz w:val="24"/>
          <w:szCs w:val="24"/>
          <w:lang w:val="en-IN" w:eastAsia="en-IN"/>
        </w:rPr>
        <w:t xml:space="preserve">Link: </w:t>
      </w:r>
      <w:hyperlink r:id="rId45" w:tgtFrame="_new" w:history="1">
        <w:r w:rsidRPr="003C5D6F">
          <w:rPr>
            <w:color w:val="0000FF"/>
            <w:sz w:val="24"/>
            <w:szCs w:val="24"/>
            <w:u w:val="single"/>
            <w:lang w:val="en-IN" w:eastAsia="en-IN"/>
          </w:rPr>
          <w:t>https://www.youtube.com/watch?v=5b6QyCo6zyY</w:t>
        </w:r>
      </w:hyperlink>
    </w:p>
    <w:p w14:paraId="13F30DAA" w14:textId="77777777" w:rsidR="003C5D6F" w:rsidRDefault="003C5D6F" w:rsidP="003C5D6F">
      <w:pPr>
        <w:numPr>
          <w:ilvl w:val="0"/>
          <w:numId w:val="42"/>
        </w:numPr>
        <w:spacing w:before="100" w:beforeAutospacing="1" w:after="100" w:afterAutospacing="1"/>
        <w:rPr>
          <w:sz w:val="24"/>
          <w:szCs w:val="24"/>
          <w:lang w:val="en-IN" w:eastAsia="en-IN"/>
        </w:rPr>
      </w:pPr>
      <w:r w:rsidRPr="003C5D6F">
        <w:rPr>
          <w:sz w:val="24"/>
          <w:szCs w:val="24"/>
          <w:lang w:val="en-IN" w:eastAsia="en-IN"/>
        </w:rPr>
        <w:t>A video tutorial that demonstrates how to build a simple inventory management system using Python.</w:t>
      </w:r>
    </w:p>
    <w:p w14:paraId="32008B65" w14:textId="49483BDA" w:rsidR="001D40AD" w:rsidRDefault="001D40AD" w:rsidP="001D40AD">
      <w:pPr>
        <w:spacing w:before="100" w:beforeAutospacing="1" w:after="100" w:afterAutospacing="1"/>
        <w:rPr>
          <w:b/>
          <w:bCs/>
          <w:sz w:val="24"/>
          <w:szCs w:val="24"/>
          <w:lang w:val="en-IN" w:eastAsia="en-IN"/>
        </w:rPr>
      </w:pPr>
      <w:r w:rsidRPr="001D40AD">
        <w:rPr>
          <w:b/>
          <w:bCs/>
          <w:sz w:val="24"/>
          <w:szCs w:val="24"/>
          <w:lang w:val="en-IN" w:eastAsia="en-IN"/>
        </w:rPr>
        <w:t xml:space="preserve">DAILY </w:t>
      </w:r>
      <w:proofErr w:type="gramStart"/>
      <w:r w:rsidRPr="001D40AD">
        <w:rPr>
          <w:b/>
          <w:bCs/>
          <w:sz w:val="24"/>
          <w:szCs w:val="24"/>
          <w:lang w:val="en-IN" w:eastAsia="en-IN"/>
        </w:rPr>
        <w:t>REPORT</w:t>
      </w:r>
      <w:r>
        <w:rPr>
          <w:b/>
          <w:bCs/>
          <w:sz w:val="24"/>
          <w:szCs w:val="24"/>
          <w:lang w:val="en-IN" w:eastAsia="en-IN"/>
        </w:rPr>
        <w:t>:-</w:t>
      </w:r>
      <w:proofErr w:type="gramEnd"/>
    </w:p>
    <w:p w14:paraId="04AFC5A3" w14:textId="77777777" w:rsidR="007C4D32" w:rsidRPr="007C4D32" w:rsidRDefault="007C4D32" w:rsidP="007C4D32">
      <w:pPr>
        <w:spacing w:before="100" w:beforeAutospacing="1" w:after="100" w:afterAutospacing="1"/>
        <w:rPr>
          <w:b/>
          <w:bCs/>
          <w:sz w:val="24"/>
          <w:szCs w:val="24"/>
          <w:lang w:val="en-IN" w:eastAsia="en-IN"/>
        </w:rPr>
      </w:pPr>
      <w:r w:rsidRPr="007C4D32">
        <w:rPr>
          <w:b/>
          <w:bCs/>
          <w:sz w:val="24"/>
          <w:szCs w:val="24"/>
          <w:lang w:val="en-IN" w:eastAsia="en-IN"/>
        </w:rPr>
        <w:pict w14:anchorId="277439A7">
          <v:rect id="_x0000_i1065" style="width:0;height:1.5pt" o:hralign="center" o:hrstd="t" o:hr="t" fillcolor="#a0a0a0" stroked="f"/>
        </w:pict>
      </w:r>
    </w:p>
    <w:p w14:paraId="663DB283" w14:textId="77777777" w:rsidR="007C4D32" w:rsidRPr="007C4D32" w:rsidRDefault="007C4D32" w:rsidP="0018718E">
      <w:pPr>
        <w:spacing w:before="100" w:beforeAutospacing="1" w:after="100" w:afterAutospacing="1"/>
        <w:ind w:left="-284"/>
        <w:rPr>
          <w:b/>
          <w:bCs/>
          <w:sz w:val="24"/>
          <w:szCs w:val="24"/>
          <w:lang w:val="en-IN" w:eastAsia="en-IN"/>
        </w:rPr>
      </w:pPr>
      <w:r w:rsidRPr="007C4D32">
        <w:rPr>
          <w:b/>
          <w:bCs/>
          <w:sz w:val="24"/>
          <w:szCs w:val="24"/>
          <w:lang w:val="en-IN" w:eastAsia="en-IN"/>
        </w:rPr>
        <w:t>Phase 1: Requirements Analysis (Days 1-5)</w:t>
      </w:r>
    </w:p>
    <w:p w14:paraId="67F6438C"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 1</w:t>
      </w:r>
    </w:p>
    <w:p w14:paraId="6D8A4AA4" w14:textId="77777777" w:rsidR="007C4D32" w:rsidRPr="007C4D32" w:rsidRDefault="007C4D32" w:rsidP="007C4D32">
      <w:pPr>
        <w:numPr>
          <w:ilvl w:val="0"/>
          <w:numId w:val="45"/>
        </w:numPr>
        <w:spacing w:before="100" w:beforeAutospacing="1" w:after="100" w:afterAutospacing="1"/>
        <w:rPr>
          <w:b/>
          <w:bCs/>
          <w:sz w:val="24"/>
          <w:szCs w:val="24"/>
          <w:lang w:val="en-IN" w:eastAsia="en-IN"/>
        </w:rPr>
      </w:pPr>
      <w:r w:rsidRPr="007C4D32">
        <w:rPr>
          <w:b/>
          <w:bCs/>
          <w:sz w:val="24"/>
          <w:szCs w:val="24"/>
          <w:lang w:val="en-IN" w:eastAsia="en-IN"/>
        </w:rPr>
        <w:t>Project briefing and objective clarification.</w:t>
      </w:r>
    </w:p>
    <w:p w14:paraId="6D5E6E49" w14:textId="77777777" w:rsidR="007C4D32" w:rsidRPr="007C4D32" w:rsidRDefault="007C4D32" w:rsidP="007C4D32">
      <w:pPr>
        <w:numPr>
          <w:ilvl w:val="0"/>
          <w:numId w:val="45"/>
        </w:numPr>
        <w:spacing w:before="100" w:beforeAutospacing="1" w:after="100" w:afterAutospacing="1"/>
        <w:rPr>
          <w:b/>
          <w:bCs/>
          <w:sz w:val="24"/>
          <w:szCs w:val="24"/>
          <w:lang w:val="en-IN" w:eastAsia="en-IN"/>
        </w:rPr>
      </w:pPr>
      <w:r w:rsidRPr="007C4D32">
        <w:rPr>
          <w:b/>
          <w:bCs/>
          <w:sz w:val="24"/>
          <w:szCs w:val="24"/>
          <w:lang w:val="en-IN" w:eastAsia="en-IN"/>
        </w:rPr>
        <w:t>Discussed initial system requirements with the team.</w:t>
      </w:r>
    </w:p>
    <w:p w14:paraId="5AB9D856"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 2</w:t>
      </w:r>
    </w:p>
    <w:p w14:paraId="26AD31C9" w14:textId="77777777" w:rsidR="007C4D32" w:rsidRPr="007C4D32" w:rsidRDefault="007C4D32" w:rsidP="007C4D32">
      <w:pPr>
        <w:numPr>
          <w:ilvl w:val="0"/>
          <w:numId w:val="46"/>
        </w:numPr>
        <w:spacing w:before="100" w:beforeAutospacing="1" w:after="100" w:afterAutospacing="1"/>
        <w:rPr>
          <w:b/>
          <w:bCs/>
          <w:sz w:val="24"/>
          <w:szCs w:val="24"/>
          <w:lang w:val="en-IN" w:eastAsia="en-IN"/>
        </w:rPr>
      </w:pPr>
      <w:r w:rsidRPr="007C4D32">
        <w:rPr>
          <w:b/>
          <w:bCs/>
          <w:sz w:val="24"/>
          <w:szCs w:val="24"/>
          <w:lang w:val="en-IN" w:eastAsia="en-IN"/>
        </w:rPr>
        <w:t>Created project scope and identified key modules:</w:t>
      </w:r>
    </w:p>
    <w:p w14:paraId="5D5BBDFD" w14:textId="77777777" w:rsidR="007C4D32" w:rsidRPr="007C4D32" w:rsidRDefault="007C4D32" w:rsidP="007C4D32">
      <w:pPr>
        <w:numPr>
          <w:ilvl w:val="1"/>
          <w:numId w:val="46"/>
        </w:numPr>
        <w:spacing w:before="100" w:beforeAutospacing="1" w:after="100" w:afterAutospacing="1"/>
        <w:rPr>
          <w:b/>
          <w:bCs/>
          <w:sz w:val="24"/>
          <w:szCs w:val="24"/>
          <w:lang w:val="en-IN" w:eastAsia="en-IN"/>
        </w:rPr>
      </w:pPr>
      <w:r w:rsidRPr="007C4D32">
        <w:rPr>
          <w:b/>
          <w:bCs/>
          <w:sz w:val="24"/>
          <w:szCs w:val="24"/>
          <w:lang w:val="en-IN" w:eastAsia="en-IN"/>
        </w:rPr>
        <w:t>User Authentication &amp; Role Management</w:t>
      </w:r>
    </w:p>
    <w:p w14:paraId="2394882D" w14:textId="77777777" w:rsidR="007C4D32" w:rsidRPr="007C4D32" w:rsidRDefault="007C4D32" w:rsidP="007C4D32">
      <w:pPr>
        <w:numPr>
          <w:ilvl w:val="1"/>
          <w:numId w:val="46"/>
        </w:numPr>
        <w:spacing w:before="100" w:beforeAutospacing="1" w:after="100" w:afterAutospacing="1"/>
        <w:rPr>
          <w:b/>
          <w:bCs/>
          <w:sz w:val="24"/>
          <w:szCs w:val="24"/>
          <w:lang w:val="en-IN" w:eastAsia="en-IN"/>
        </w:rPr>
      </w:pPr>
      <w:r w:rsidRPr="007C4D32">
        <w:rPr>
          <w:b/>
          <w:bCs/>
          <w:sz w:val="24"/>
          <w:szCs w:val="24"/>
          <w:lang w:val="en-IN" w:eastAsia="en-IN"/>
        </w:rPr>
        <w:t>Employee Management</w:t>
      </w:r>
    </w:p>
    <w:p w14:paraId="1438E417" w14:textId="77777777" w:rsidR="007C4D32" w:rsidRPr="007C4D32" w:rsidRDefault="007C4D32" w:rsidP="007C4D32">
      <w:pPr>
        <w:numPr>
          <w:ilvl w:val="1"/>
          <w:numId w:val="46"/>
        </w:numPr>
        <w:spacing w:before="100" w:beforeAutospacing="1" w:after="100" w:afterAutospacing="1"/>
        <w:rPr>
          <w:b/>
          <w:bCs/>
          <w:sz w:val="24"/>
          <w:szCs w:val="24"/>
          <w:lang w:val="en-IN" w:eastAsia="en-IN"/>
        </w:rPr>
      </w:pPr>
      <w:r w:rsidRPr="007C4D32">
        <w:rPr>
          <w:b/>
          <w:bCs/>
          <w:sz w:val="24"/>
          <w:szCs w:val="24"/>
          <w:lang w:val="en-IN" w:eastAsia="en-IN"/>
        </w:rPr>
        <w:t>Product Inventory Management</w:t>
      </w:r>
    </w:p>
    <w:p w14:paraId="1F814426" w14:textId="77777777" w:rsidR="0072150B" w:rsidRDefault="0018718E" w:rsidP="0018718E">
      <w:pPr>
        <w:spacing w:before="100" w:beforeAutospacing="1" w:after="100" w:afterAutospacing="1"/>
        <w:rPr>
          <w:b/>
          <w:bCs/>
          <w:sz w:val="24"/>
          <w:szCs w:val="24"/>
          <w:lang w:val="en-IN" w:eastAsia="en-IN"/>
        </w:rPr>
      </w:pPr>
      <w:r>
        <w:rPr>
          <w:b/>
          <w:bCs/>
          <w:sz w:val="24"/>
          <w:szCs w:val="24"/>
          <w:lang w:val="en-IN" w:eastAsia="en-IN"/>
        </w:rPr>
        <w:t xml:space="preserve"> </w:t>
      </w:r>
    </w:p>
    <w:p w14:paraId="17818246" w14:textId="77777777" w:rsidR="0072150B" w:rsidRDefault="0072150B" w:rsidP="0018718E">
      <w:pPr>
        <w:spacing w:before="100" w:beforeAutospacing="1" w:after="100" w:afterAutospacing="1"/>
        <w:rPr>
          <w:b/>
          <w:bCs/>
          <w:sz w:val="24"/>
          <w:szCs w:val="24"/>
          <w:lang w:val="en-IN" w:eastAsia="en-IN"/>
        </w:rPr>
      </w:pPr>
    </w:p>
    <w:p w14:paraId="6593139B" w14:textId="3D203441" w:rsidR="007C4D32" w:rsidRPr="007C4D32" w:rsidRDefault="0018718E" w:rsidP="0018718E">
      <w:pPr>
        <w:spacing w:before="100" w:beforeAutospacing="1" w:after="100" w:afterAutospacing="1"/>
        <w:rPr>
          <w:b/>
          <w:bCs/>
          <w:sz w:val="24"/>
          <w:szCs w:val="24"/>
          <w:lang w:val="en-IN" w:eastAsia="en-IN"/>
        </w:rPr>
      </w:pPr>
      <w:r>
        <w:rPr>
          <w:b/>
          <w:bCs/>
          <w:sz w:val="24"/>
          <w:szCs w:val="24"/>
          <w:lang w:val="en-IN" w:eastAsia="en-IN"/>
        </w:rPr>
        <w:lastRenderedPageBreak/>
        <w:t xml:space="preserve"> </w:t>
      </w:r>
      <w:r w:rsidR="007C4D32" w:rsidRPr="007C4D32">
        <w:rPr>
          <w:b/>
          <w:bCs/>
          <w:sz w:val="24"/>
          <w:szCs w:val="24"/>
          <w:lang w:val="en-IN" w:eastAsia="en-IN"/>
        </w:rPr>
        <w:t>Day 3</w:t>
      </w:r>
    </w:p>
    <w:p w14:paraId="56640590" w14:textId="77777777" w:rsidR="007C4D32" w:rsidRPr="007C4D32" w:rsidRDefault="007C4D32" w:rsidP="007C4D32">
      <w:pPr>
        <w:numPr>
          <w:ilvl w:val="0"/>
          <w:numId w:val="47"/>
        </w:numPr>
        <w:spacing w:before="100" w:beforeAutospacing="1" w:after="100" w:afterAutospacing="1"/>
        <w:rPr>
          <w:b/>
          <w:bCs/>
          <w:sz w:val="24"/>
          <w:szCs w:val="24"/>
          <w:lang w:val="en-IN" w:eastAsia="en-IN"/>
        </w:rPr>
      </w:pPr>
      <w:r w:rsidRPr="007C4D32">
        <w:rPr>
          <w:b/>
          <w:bCs/>
          <w:sz w:val="24"/>
          <w:szCs w:val="24"/>
          <w:lang w:val="en-IN" w:eastAsia="en-IN"/>
        </w:rPr>
        <w:t>Prepared system architecture diagram and initial flowchart.</w:t>
      </w:r>
    </w:p>
    <w:p w14:paraId="56364080" w14:textId="74F1DFE0" w:rsidR="007C4D32" w:rsidRPr="007C4D32" w:rsidRDefault="0018718E" w:rsidP="0018718E">
      <w:pPr>
        <w:spacing w:before="100" w:beforeAutospacing="1" w:after="100" w:afterAutospacing="1"/>
        <w:rPr>
          <w:b/>
          <w:bCs/>
          <w:sz w:val="24"/>
          <w:szCs w:val="24"/>
          <w:lang w:val="en-IN" w:eastAsia="en-IN"/>
        </w:rPr>
      </w:pPr>
      <w:r>
        <w:rPr>
          <w:b/>
          <w:bCs/>
          <w:noProof/>
          <w:sz w:val="24"/>
          <w:szCs w:val="24"/>
          <w:lang w:val="en-IN" w:eastAsia="en-IN"/>
        </w:rPr>
        <mc:AlternateContent>
          <mc:Choice Requires="wpg">
            <w:drawing>
              <wp:anchor distT="0" distB="0" distL="114300" distR="114300" simplePos="0" relativeHeight="251683840" behindDoc="0" locked="0" layoutInCell="1" allowOverlap="1" wp14:anchorId="53BB31AF" wp14:editId="41A4F354">
                <wp:simplePos x="0" y="0"/>
                <wp:positionH relativeFrom="page">
                  <wp:posOffset>256308</wp:posOffset>
                </wp:positionH>
                <wp:positionV relativeFrom="page">
                  <wp:posOffset>200891</wp:posOffset>
                </wp:positionV>
                <wp:extent cx="7322127" cy="9739745"/>
                <wp:effectExtent l="0" t="0" r="0" b="0"/>
                <wp:wrapNone/>
                <wp:docPr id="22078347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22127" cy="9739745"/>
                          <a:chOff x="449" y="449"/>
                          <a:chExt cx="11342" cy="14942"/>
                        </a:xfrm>
                      </wpg:grpSpPr>
                      <wps:wsp>
                        <wps:cNvPr id="1732402200" name="Freeform 222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947248" name="Freeform 222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6450799" name="Picture 22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692333" name="Freeform 223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848502" name="Freeform 223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752213" name="Freeform 223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313427" name="Freeform 223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237969" name="Freeform 223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524666" name="Freeform 223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732065" name="Freeform 223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315146" name="Freeform 223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6475420" name="Picture 22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022071547" name="Freeform 224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8304565" name="Freeform 224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4E8F5" id="Group 27" o:spid="_x0000_s1026" style="position:absolute;margin-left:20.2pt;margin-top:15.8pt;width:576.55pt;height:766.9pt;z-index:251683840;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">
                <v:shape id="Freeform 222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" path="m,89l,e" filled="f" strokeweight="3.1pt">
                  <v:path arrowok="t" o:connecttype="custom" o:connectlocs="0,569;0,480" o:connectangles="0,0"/>
                </v:shape>
                <v:shape id="Freeform 222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" path="m,l89,e" filled="f" strokeweight="3.1pt">
                  <v:path arrowok="t" o:connecttype="custom" o:connectlocs="0,0;89,0" o:connectangles="0,0"/>
                </v:shape>
                <v:shape id="Picture 223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">
                  <v:imagedata r:id="rId8" o:title=""/>
                </v:shape>
                <v:shape id="Freeform 223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" path="m,89l,e" filled="f" strokeweight=".82pt">
                  <v:path arrowok="t" o:connecttype="custom" o:connectlocs="0,569;0,480" o:connectangles="0,0"/>
                </v:shape>
                <v:shape id="Freeform 223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" path="m,l89,e" filled="f" strokeweight="3.1pt">
                  <v:path arrowok="t" o:connecttype="custom" o:connectlocs="0,0;89,0" o:connectangles="0,0"/>
                </v:shape>
                <v:shape id="Freeform 223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" path="m,14702l,e" filled="f" strokeweight="3.1pt">
                  <v:path arrowok="t" o:connecttype="custom" o:connectlocs="0,15271;0,569" o:connectangles="0,0"/>
                </v:shape>
                <v:shape id="Freeform 223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" path="m,14754l,e" filled="f" strokeweight=".82pt">
                  <v:path arrowok="t" o:connecttype="custom" o:connectlocs="0,15308;0,554" o:connectangles="0,0"/>
                </v:shape>
                <v:shape id="Freeform 223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" path="m,14702l,e" filled="f" strokeweight=".82pt">
                  <v:path arrowok="t" o:connecttype="custom" o:connectlocs="0,15271;0,569" o:connectangles="0,0"/>
                </v:shape>
                <v:shape id="Freeform 223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" path="m,14799l,e" filled="f" strokeweight="3.1pt">
                  <v:path arrowok="t" o:connecttype="custom" o:connectlocs="0,15331;0,532" o:connectangles="0,0"/>
                </v:shape>
                <v:shape id="Freeform 223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" path="m,89l,e" filled="f" strokeweight="3.1pt">
                  <v:path arrowok="t" o:connecttype="custom" o:connectlocs="0,15360;0,15271" o:connectangles="0,0"/>
                </v:shape>
                <v:shape id="Freeform 223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" path="m,l89,e" filled="f" strokeweight=".82pt">
                  <v:path arrowok="t" o:connecttype="custom" o:connectlocs="0,0;89,0" o:connectangles="0,0"/>
                </v:shape>
                <v:shape id="Picture 223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">
                  <v:imagedata r:id="rId8" o:title=""/>
                </v:shape>
                <v:shape id="Freeform 224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" path="m,89l,e" filled="f" strokeweight=".82pt">
                  <v:path arrowok="t" o:connecttype="custom" o:connectlocs="0,15360;0,15271" o:connectangles="0,0"/>
                </v:shape>
                <v:shape id="Freeform 224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" path="m,l89,e" filled="f" strokeweight=".82pt">
                  <v:path arrowok="t" o:connecttype="custom" o:connectlocs="0,0;89,0" o:connectangles="0,0"/>
                </v:shape>
                <w10:wrap anchorx="page" anchory="page"/>
              </v:group>
            </w:pict>
          </mc:Fallback>
        </mc:AlternateContent>
      </w:r>
      <w:r>
        <w:rPr>
          <w:b/>
          <w:bCs/>
          <w:sz w:val="24"/>
          <w:szCs w:val="24"/>
          <w:lang w:val="en-IN" w:eastAsia="en-IN"/>
        </w:rPr>
        <w:t xml:space="preserve">   </w:t>
      </w:r>
      <w:r w:rsidR="007C4D32" w:rsidRPr="007C4D32">
        <w:rPr>
          <w:b/>
          <w:bCs/>
          <w:sz w:val="24"/>
          <w:szCs w:val="24"/>
          <w:lang w:val="en-IN" w:eastAsia="en-IN"/>
        </w:rPr>
        <w:t>Day 4</w:t>
      </w:r>
    </w:p>
    <w:p w14:paraId="7A554A82" w14:textId="3E58EFBC" w:rsidR="007C4D32" w:rsidRPr="007C4D32" w:rsidRDefault="007C4D32" w:rsidP="007C4D32">
      <w:pPr>
        <w:numPr>
          <w:ilvl w:val="0"/>
          <w:numId w:val="48"/>
        </w:numPr>
        <w:spacing w:before="100" w:beforeAutospacing="1" w:after="100" w:afterAutospacing="1"/>
        <w:rPr>
          <w:b/>
          <w:bCs/>
          <w:sz w:val="24"/>
          <w:szCs w:val="24"/>
          <w:lang w:val="en-IN" w:eastAsia="en-IN"/>
        </w:rPr>
      </w:pPr>
      <w:r w:rsidRPr="007C4D32">
        <w:rPr>
          <w:b/>
          <w:bCs/>
          <w:sz w:val="24"/>
          <w:szCs w:val="24"/>
          <w:lang w:val="en-IN" w:eastAsia="en-IN"/>
        </w:rPr>
        <w:t>Defined database schema for users, employees, products, categories, suppliers, and sales.</w:t>
      </w:r>
    </w:p>
    <w:p w14:paraId="35185F87" w14:textId="67D8B8C9" w:rsidR="007C4D32" w:rsidRPr="007C4D32" w:rsidRDefault="0018718E" w:rsidP="0018718E">
      <w:pPr>
        <w:spacing w:before="100" w:beforeAutospacing="1" w:after="100" w:afterAutospacing="1"/>
        <w:rPr>
          <w:b/>
          <w:bCs/>
          <w:sz w:val="24"/>
          <w:szCs w:val="24"/>
          <w:lang w:val="en-IN" w:eastAsia="en-IN"/>
        </w:rPr>
      </w:pPr>
      <w:r>
        <w:rPr>
          <w:b/>
          <w:bCs/>
          <w:sz w:val="24"/>
          <w:szCs w:val="24"/>
          <w:lang w:val="en-IN" w:eastAsia="en-IN"/>
        </w:rPr>
        <w:t xml:space="preserve">    </w:t>
      </w:r>
      <w:r w:rsidR="007C4D32" w:rsidRPr="007C4D32">
        <w:rPr>
          <w:b/>
          <w:bCs/>
          <w:sz w:val="24"/>
          <w:szCs w:val="24"/>
          <w:lang w:val="en-IN" w:eastAsia="en-IN"/>
        </w:rPr>
        <w:t>Day 5</w:t>
      </w:r>
    </w:p>
    <w:p w14:paraId="03159317" w14:textId="77777777" w:rsidR="007C4D32" w:rsidRPr="007C4D32" w:rsidRDefault="007C4D32" w:rsidP="007C4D32">
      <w:pPr>
        <w:numPr>
          <w:ilvl w:val="0"/>
          <w:numId w:val="49"/>
        </w:numPr>
        <w:spacing w:before="100" w:beforeAutospacing="1" w:after="100" w:afterAutospacing="1"/>
        <w:rPr>
          <w:b/>
          <w:bCs/>
          <w:sz w:val="24"/>
          <w:szCs w:val="24"/>
          <w:lang w:val="en-IN" w:eastAsia="en-IN"/>
        </w:rPr>
      </w:pPr>
      <w:r w:rsidRPr="007C4D32">
        <w:rPr>
          <w:b/>
          <w:bCs/>
          <w:sz w:val="24"/>
          <w:szCs w:val="24"/>
          <w:lang w:val="en-IN" w:eastAsia="en-IN"/>
        </w:rPr>
        <w:t>Finalized requirements document and obtained approval from the mentor.</w:t>
      </w:r>
    </w:p>
    <w:p w14:paraId="5CEE2E51" w14:textId="0A4C4D33" w:rsidR="007C4D32" w:rsidRPr="007C4D32" w:rsidRDefault="007C4D32" w:rsidP="0018718E">
      <w:pPr>
        <w:spacing w:before="100" w:beforeAutospacing="1" w:after="100" w:afterAutospacing="1"/>
        <w:ind w:left="-709" w:firstLine="709"/>
        <w:rPr>
          <w:b/>
          <w:bCs/>
          <w:sz w:val="24"/>
          <w:szCs w:val="24"/>
          <w:lang w:val="en-IN" w:eastAsia="en-IN"/>
        </w:rPr>
      </w:pPr>
      <w:r w:rsidRPr="007C4D32">
        <w:rPr>
          <w:b/>
          <w:bCs/>
          <w:sz w:val="24"/>
          <w:szCs w:val="24"/>
          <w:lang w:val="en-IN" w:eastAsia="en-IN"/>
        </w:rPr>
        <w:pict w14:anchorId="30D48F70">
          <v:rect id="_x0000_i1066" style="width:0;height:1.5pt" o:hralign="center" o:hrstd="t" o:hr="t" fillcolor="#a0a0a0" stroked="f"/>
        </w:pict>
      </w:r>
      <w:r w:rsidR="0018718E">
        <w:rPr>
          <w:b/>
          <w:bCs/>
          <w:sz w:val="24"/>
          <w:szCs w:val="24"/>
          <w:lang w:val="en-IN" w:eastAsia="en-IN"/>
        </w:rPr>
        <w:t xml:space="preserve">  </w:t>
      </w:r>
      <w:r w:rsidRPr="007C4D32">
        <w:rPr>
          <w:b/>
          <w:bCs/>
          <w:sz w:val="24"/>
          <w:szCs w:val="24"/>
          <w:lang w:val="en-IN" w:eastAsia="en-IN"/>
        </w:rPr>
        <w:t>Phase 2: System Design (Days 6-12)</w:t>
      </w:r>
    </w:p>
    <w:p w14:paraId="3873CD0A"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 6</w:t>
      </w:r>
    </w:p>
    <w:p w14:paraId="4D8DDCE3" w14:textId="77777777" w:rsidR="007C4D32" w:rsidRPr="007C4D32" w:rsidRDefault="007C4D32" w:rsidP="007C4D32">
      <w:pPr>
        <w:numPr>
          <w:ilvl w:val="0"/>
          <w:numId w:val="50"/>
        </w:numPr>
        <w:spacing w:before="100" w:beforeAutospacing="1" w:after="100" w:afterAutospacing="1"/>
        <w:rPr>
          <w:b/>
          <w:bCs/>
          <w:sz w:val="24"/>
          <w:szCs w:val="24"/>
          <w:lang w:val="en-IN" w:eastAsia="en-IN"/>
        </w:rPr>
      </w:pPr>
      <w:r w:rsidRPr="007C4D32">
        <w:rPr>
          <w:b/>
          <w:bCs/>
          <w:sz w:val="24"/>
          <w:szCs w:val="24"/>
          <w:lang w:val="en-IN" w:eastAsia="en-IN"/>
        </w:rPr>
        <w:t>Designed wireframes for the login and admin dashboard.</w:t>
      </w:r>
    </w:p>
    <w:p w14:paraId="565FCBA7"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 7</w:t>
      </w:r>
    </w:p>
    <w:p w14:paraId="3414A1AE" w14:textId="77777777" w:rsidR="007C4D32" w:rsidRPr="007C4D32" w:rsidRDefault="007C4D32" w:rsidP="007C4D32">
      <w:pPr>
        <w:numPr>
          <w:ilvl w:val="0"/>
          <w:numId w:val="51"/>
        </w:numPr>
        <w:spacing w:before="100" w:beforeAutospacing="1" w:after="100" w:afterAutospacing="1"/>
        <w:rPr>
          <w:b/>
          <w:bCs/>
          <w:sz w:val="24"/>
          <w:szCs w:val="24"/>
          <w:lang w:val="en-IN" w:eastAsia="en-IN"/>
        </w:rPr>
      </w:pPr>
      <w:r w:rsidRPr="007C4D32">
        <w:rPr>
          <w:b/>
          <w:bCs/>
          <w:sz w:val="24"/>
          <w:szCs w:val="24"/>
          <w:lang w:val="en-IN" w:eastAsia="en-IN"/>
        </w:rPr>
        <w:t>Created wireframes for the employee dashboard and reporting modules.</w:t>
      </w:r>
    </w:p>
    <w:p w14:paraId="168B6C27"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 8</w:t>
      </w:r>
    </w:p>
    <w:p w14:paraId="7DC0C2C5" w14:textId="77777777" w:rsidR="007C4D32" w:rsidRPr="007C4D32" w:rsidRDefault="007C4D32" w:rsidP="007C4D32">
      <w:pPr>
        <w:numPr>
          <w:ilvl w:val="0"/>
          <w:numId w:val="52"/>
        </w:numPr>
        <w:spacing w:before="100" w:beforeAutospacing="1" w:after="100" w:afterAutospacing="1"/>
        <w:rPr>
          <w:b/>
          <w:bCs/>
          <w:sz w:val="24"/>
          <w:szCs w:val="24"/>
          <w:lang w:val="en-IN" w:eastAsia="en-IN"/>
        </w:rPr>
      </w:pPr>
      <w:r w:rsidRPr="007C4D32">
        <w:rPr>
          <w:b/>
          <w:bCs/>
          <w:sz w:val="24"/>
          <w:szCs w:val="24"/>
          <w:lang w:val="en-IN" w:eastAsia="en-IN"/>
        </w:rPr>
        <w:t>Developed detailed ER diagrams for database relationships.</w:t>
      </w:r>
    </w:p>
    <w:p w14:paraId="66FCFF04"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 9</w:t>
      </w:r>
    </w:p>
    <w:p w14:paraId="12D03B9C" w14:textId="77777777" w:rsidR="007C4D32" w:rsidRPr="007C4D32" w:rsidRDefault="007C4D32" w:rsidP="007C4D32">
      <w:pPr>
        <w:numPr>
          <w:ilvl w:val="0"/>
          <w:numId w:val="53"/>
        </w:numPr>
        <w:spacing w:before="100" w:beforeAutospacing="1" w:after="100" w:afterAutospacing="1"/>
        <w:rPr>
          <w:b/>
          <w:bCs/>
          <w:sz w:val="24"/>
          <w:szCs w:val="24"/>
          <w:lang w:val="en-IN" w:eastAsia="en-IN"/>
        </w:rPr>
      </w:pPr>
      <w:r w:rsidRPr="007C4D32">
        <w:rPr>
          <w:b/>
          <w:bCs/>
          <w:sz w:val="24"/>
          <w:szCs w:val="24"/>
          <w:lang w:val="en-IN" w:eastAsia="en-IN"/>
        </w:rPr>
        <w:t>Defined API endpoints for communication between frontend and backend.</w:t>
      </w:r>
    </w:p>
    <w:p w14:paraId="598B8C83"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 10</w:t>
      </w:r>
    </w:p>
    <w:p w14:paraId="599A6A4F" w14:textId="77777777" w:rsidR="007C4D32" w:rsidRPr="007C4D32" w:rsidRDefault="007C4D32" w:rsidP="007C4D32">
      <w:pPr>
        <w:numPr>
          <w:ilvl w:val="0"/>
          <w:numId w:val="54"/>
        </w:numPr>
        <w:spacing w:before="100" w:beforeAutospacing="1" w:after="100" w:afterAutospacing="1"/>
        <w:rPr>
          <w:b/>
          <w:bCs/>
          <w:sz w:val="24"/>
          <w:szCs w:val="24"/>
          <w:lang w:val="en-IN" w:eastAsia="en-IN"/>
        </w:rPr>
      </w:pPr>
      <w:r w:rsidRPr="007C4D32">
        <w:rPr>
          <w:b/>
          <w:bCs/>
          <w:sz w:val="24"/>
          <w:szCs w:val="24"/>
          <w:lang w:val="en-IN" w:eastAsia="en-IN"/>
        </w:rPr>
        <w:t>Completed UI design for employee management and product inventory modules.</w:t>
      </w:r>
    </w:p>
    <w:p w14:paraId="13ED480C"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 11</w:t>
      </w:r>
    </w:p>
    <w:p w14:paraId="10F1A4B1" w14:textId="77777777" w:rsidR="007C4D32" w:rsidRPr="007C4D32" w:rsidRDefault="007C4D32" w:rsidP="007C4D32">
      <w:pPr>
        <w:numPr>
          <w:ilvl w:val="0"/>
          <w:numId w:val="55"/>
        </w:numPr>
        <w:spacing w:before="100" w:beforeAutospacing="1" w:after="100" w:afterAutospacing="1"/>
        <w:rPr>
          <w:b/>
          <w:bCs/>
          <w:sz w:val="24"/>
          <w:szCs w:val="24"/>
          <w:lang w:val="en-IN" w:eastAsia="en-IN"/>
        </w:rPr>
      </w:pPr>
      <w:r w:rsidRPr="007C4D32">
        <w:rPr>
          <w:b/>
          <w:bCs/>
          <w:sz w:val="24"/>
          <w:szCs w:val="24"/>
          <w:lang w:val="en-IN" w:eastAsia="en-IN"/>
        </w:rPr>
        <w:t>Finalized designs for supplier and sales reporting modules.</w:t>
      </w:r>
    </w:p>
    <w:p w14:paraId="2147D3D9" w14:textId="0035F4FA" w:rsidR="007C4D32" w:rsidRPr="007C4D32" w:rsidRDefault="0018718E" w:rsidP="0018718E">
      <w:pPr>
        <w:spacing w:before="100" w:beforeAutospacing="1" w:after="100" w:afterAutospacing="1"/>
        <w:rPr>
          <w:b/>
          <w:bCs/>
          <w:sz w:val="24"/>
          <w:szCs w:val="24"/>
          <w:lang w:val="en-IN" w:eastAsia="en-IN"/>
        </w:rPr>
      </w:pPr>
      <w:r>
        <w:rPr>
          <w:b/>
          <w:bCs/>
          <w:sz w:val="24"/>
          <w:szCs w:val="24"/>
          <w:lang w:val="en-IN" w:eastAsia="en-IN"/>
        </w:rPr>
        <w:t xml:space="preserve"> </w:t>
      </w:r>
      <w:r w:rsidR="007C4D32" w:rsidRPr="007C4D32">
        <w:rPr>
          <w:b/>
          <w:bCs/>
          <w:sz w:val="24"/>
          <w:szCs w:val="24"/>
          <w:lang w:val="en-IN" w:eastAsia="en-IN"/>
        </w:rPr>
        <w:t>Day 12</w:t>
      </w:r>
    </w:p>
    <w:p w14:paraId="48E18A43" w14:textId="717825FB" w:rsidR="007C4D32" w:rsidRPr="007C4D32" w:rsidRDefault="007C4D32" w:rsidP="007C4D32">
      <w:pPr>
        <w:numPr>
          <w:ilvl w:val="0"/>
          <w:numId w:val="56"/>
        </w:numPr>
        <w:spacing w:before="100" w:beforeAutospacing="1" w:after="100" w:afterAutospacing="1"/>
        <w:rPr>
          <w:b/>
          <w:bCs/>
          <w:sz w:val="24"/>
          <w:szCs w:val="24"/>
          <w:lang w:val="en-IN" w:eastAsia="en-IN"/>
        </w:rPr>
      </w:pPr>
      <w:r w:rsidRPr="007C4D32">
        <w:rPr>
          <w:b/>
          <w:bCs/>
          <w:sz w:val="24"/>
          <w:szCs w:val="24"/>
          <w:lang w:val="en-IN" w:eastAsia="en-IN"/>
        </w:rPr>
        <w:t>Reviewed design documents and ensured all components were aligned with the project goals.</w:t>
      </w:r>
      <w:r w:rsidRPr="007C4D32">
        <w:rPr>
          <w:b/>
          <w:bCs/>
          <w:sz w:val="24"/>
          <w:szCs w:val="24"/>
          <w:lang w:val="en-IN" w:eastAsia="en-IN"/>
        </w:rPr>
        <w:pict w14:anchorId="658F985F">
          <v:rect id="_x0000_i1067" style="width:0;height:1.5pt" o:hralign="center" o:hrstd="t" o:hr="t" fillcolor="#a0a0a0" stroked="f"/>
        </w:pict>
      </w:r>
    </w:p>
    <w:p w14:paraId="45479C57" w14:textId="77777777" w:rsidR="0018718E" w:rsidRDefault="007C4D32" w:rsidP="0018718E">
      <w:pPr>
        <w:spacing w:before="100" w:beforeAutospacing="1" w:after="100" w:afterAutospacing="1"/>
        <w:ind w:left="720" w:hanging="1287"/>
        <w:rPr>
          <w:b/>
          <w:bCs/>
          <w:sz w:val="24"/>
          <w:szCs w:val="24"/>
          <w:lang w:val="en-IN" w:eastAsia="en-IN"/>
        </w:rPr>
      </w:pPr>
      <w:r w:rsidRPr="007C4D32">
        <w:rPr>
          <w:b/>
          <w:bCs/>
          <w:sz w:val="24"/>
          <w:szCs w:val="24"/>
          <w:lang w:val="en-IN" w:eastAsia="en-IN"/>
        </w:rPr>
        <w:t>Phase 3: Development (Days 13-35)</w:t>
      </w:r>
    </w:p>
    <w:p w14:paraId="0D02840E" w14:textId="0DEAE48A" w:rsidR="007C4D32" w:rsidRPr="007C4D32" w:rsidRDefault="0018718E" w:rsidP="0018718E">
      <w:pPr>
        <w:spacing w:before="100" w:beforeAutospacing="1" w:after="100" w:afterAutospacing="1"/>
        <w:ind w:left="720" w:hanging="1287"/>
        <w:rPr>
          <w:b/>
          <w:bCs/>
          <w:sz w:val="24"/>
          <w:szCs w:val="24"/>
          <w:lang w:val="en-IN" w:eastAsia="en-IN"/>
        </w:rPr>
      </w:pPr>
      <w:r>
        <w:rPr>
          <w:b/>
          <w:bCs/>
          <w:sz w:val="24"/>
          <w:szCs w:val="24"/>
          <w:lang w:val="en-IN" w:eastAsia="en-IN"/>
        </w:rPr>
        <w:t xml:space="preserve">        </w:t>
      </w:r>
      <w:r w:rsidR="007C4D32" w:rsidRPr="007C4D32">
        <w:rPr>
          <w:b/>
          <w:bCs/>
          <w:sz w:val="24"/>
          <w:szCs w:val="24"/>
          <w:lang w:val="en-IN" w:eastAsia="en-IN"/>
        </w:rPr>
        <w:t>Days 13-18: User Authentication &amp; Role Management</w:t>
      </w:r>
    </w:p>
    <w:p w14:paraId="3490C5A8" w14:textId="77777777" w:rsidR="007C4D32" w:rsidRPr="007C4D32" w:rsidRDefault="007C4D32" w:rsidP="007C4D32">
      <w:pPr>
        <w:numPr>
          <w:ilvl w:val="0"/>
          <w:numId w:val="57"/>
        </w:numPr>
        <w:spacing w:before="100" w:beforeAutospacing="1" w:after="100" w:afterAutospacing="1"/>
        <w:rPr>
          <w:b/>
          <w:bCs/>
          <w:sz w:val="24"/>
          <w:szCs w:val="24"/>
          <w:lang w:val="en-IN" w:eastAsia="en-IN"/>
        </w:rPr>
      </w:pPr>
      <w:r w:rsidRPr="007C4D32">
        <w:rPr>
          <w:b/>
          <w:bCs/>
          <w:sz w:val="24"/>
          <w:szCs w:val="24"/>
          <w:lang w:val="en-IN" w:eastAsia="en-IN"/>
        </w:rPr>
        <w:t>Day 13: Implemented user login functionality.</w:t>
      </w:r>
    </w:p>
    <w:p w14:paraId="30FB9D31" w14:textId="77777777" w:rsidR="007C4D32" w:rsidRPr="007C4D32" w:rsidRDefault="007C4D32" w:rsidP="007C4D32">
      <w:pPr>
        <w:numPr>
          <w:ilvl w:val="0"/>
          <w:numId w:val="57"/>
        </w:numPr>
        <w:spacing w:before="100" w:beforeAutospacing="1" w:after="100" w:afterAutospacing="1"/>
        <w:rPr>
          <w:b/>
          <w:bCs/>
          <w:sz w:val="24"/>
          <w:szCs w:val="24"/>
          <w:lang w:val="en-IN" w:eastAsia="en-IN"/>
        </w:rPr>
      </w:pPr>
      <w:r w:rsidRPr="007C4D32">
        <w:rPr>
          <w:b/>
          <w:bCs/>
          <w:sz w:val="24"/>
          <w:szCs w:val="24"/>
          <w:lang w:val="en-IN" w:eastAsia="en-IN"/>
        </w:rPr>
        <w:lastRenderedPageBreak/>
        <w:t>Day 14: Developed role-based access control for admins and employees.</w:t>
      </w:r>
    </w:p>
    <w:p w14:paraId="3FCA2E80" w14:textId="77777777" w:rsidR="007C4D32" w:rsidRPr="007C4D32" w:rsidRDefault="007C4D32" w:rsidP="007C4D32">
      <w:pPr>
        <w:numPr>
          <w:ilvl w:val="0"/>
          <w:numId w:val="57"/>
        </w:numPr>
        <w:spacing w:before="100" w:beforeAutospacing="1" w:after="100" w:afterAutospacing="1"/>
        <w:rPr>
          <w:b/>
          <w:bCs/>
          <w:sz w:val="24"/>
          <w:szCs w:val="24"/>
          <w:lang w:val="en-IN" w:eastAsia="en-IN"/>
        </w:rPr>
      </w:pPr>
      <w:r w:rsidRPr="007C4D32">
        <w:rPr>
          <w:b/>
          <w:bCs/>
          <w:sz w:val="24"/>
          <w:szCs w:val="24"/>
          <w:lang w:val="en-IN" w:eastAsia="en-IN"/>
        </w:rPr>
        <w:t>Day 15: Designed secure password encryption using hashing techniques.</w:t>
      </w:r>
    </w:p>
    <w:p w14:paraId="4A66CC33" w14:textId="77777777" w:rsidR="007C4D32" w:rsidRPr="007C4D32" w:rsidRDefault="007C4D32" w:rsidP="007C4D32">
      <w:pPr>
        <w:numPr>
          <w:ilvl w:val="0"/>
          <w:numId w:val="57"/>
        </w:numPr>
        <w:spacing w:before="100" w:beforeAutospacing="1" w:after="100" w:afterAutospacing="1"/>
        <w:rPr>
          <w:b/>
          <w:bCs/>
          <w:sz w:val="24"/>
          <w:szCs w:val="24"/>
          <w:lang w:val="en-IN" w:eastAsia="en-IN"/>
        </w:rPr>
      </w:pPr>
      <w:r w:rsidRPr="007C4D32">
        <w:rPr>
          <w:b/>
          <w:bCs/>
          <w:sz w:val="24"/>
          <w:szCs w:val="24"/>
          <w:lang w:val="en-IN" w:eastAsia="en-IN"/>
        </w:rPr>
        <w:t>Day 16: Tested authentication module with dummy data.</w:t>
      </w:r>
    </w:p>
    <w:p w14:paraId="64B4A95A" w14:textId="77777777" w:rsidR="007C4D32" w:rsidRPr="007C4D32" w:rsidRDefault="007C4D32" w:rsidP="007C4D32">
      <w:pPr>
        <w:numPr>
          <w:ilvl w:val="0"/>
          <w:numId w:val="57"/>
        </w:numPr>
        <w:spacing w:before="100" w:beforeAutospacing="1" w:after="100" w:afterAutospacing="1"/>
        <w:rPr>
          <w:b/>
          <w:bCs/>
          <w:sz w:val="24"/>
          <w:szCs w:val="24"/>
          <w:lang w:val="en-IN" w:eastAsia="en-IN"/>
        </w:rPr>
      </w:pPr>
      <w:r w:rsidRPr="007C4D32">
        <w:rPr>
          <w:b/>
          <w:bCs/>
          <w:sz w:val="24"/>
          <w:szCs w:val="24"/>
          <w:lang w:val="en-IN" w:eastAsia="en-IN"/>
        </w:rPr>
        <w:t>Day 17: Fixed bugs in the authentication module.</w:t>
      </w:r>
    </w:p>
    <w:p w14:paraId="01D1BFF6" w14:textId="77777777" w:rsidR="007C4D32" w:rsidRPr="007C4D32" w:rsidRDefault="007C4D32" w:rsidP="007C4D32">
      <w:pPr>
        <w:numPr>
          <w:ilvl w:val="0"/>
          <w:numId w:val="57"/>
        </w:numPr>
        <w:spacing w:before="100" w:beforeAutospacing="1" w:after="100" w:afterAutospacing="1"/>
        <w:rPr>
          <w:b/>
          <w:bCs/>
          <w:sz w:val="24"/>
          <w:szCs w:val="24"/>
          <w:lang w:val="en-IN" w:eastAsia="en-IN"/>
        </w:rPr>
      </w:pPr>
      <w:r w:rsidRPr="007C4D32">
        <w:rPr>
          <w:b/>
          <w:bCs/>
          <w:sz w:val="24"/>
          <w:szCs w:val="24"/>
          <w:lang w:val="en-IN" w:eastAsia="en-IN"/>
        </w:rPr>
        <w:t>Day 18: Completed logout functionality with session handling.</w:t>
      </w:r>
    </w:p>
    <w:p w14:paraId="252D7EB1" w14:textId="77777777" w:rsidR="007C4D32" w:rsidRDefault="007C4D32" w:rsidP="007C4D32">
      <w:pPr>
        <w:spacing w:before="100" w:beforeAutospacing="1" w:after="100" w:afterAutospacing="1"/>
        <w:ind w:left="720"/>
        <w:rPr>
          <w:b/>
          <w:bCs/>
          <w:sz w:val="24"/>
          <w:szCs w:val="24"/>
          <w:lang w:val="en-IN" w:eastAsia="en-IN"/>
        </w:rPr>
      </w:pPr>
    </w:p>
    <w:p w14:paraId="66BDE0CF" w14:textId="58E6CAB9" w:rsidR="007C4D32" w:rsidRPr="007C4D32" w:rsidRDefault="0018718E" w:rsidP="007C4D32">
      <w:pPr>
        <w:spacing w:before="100" w:beforeAutospacing="1" w:after="100" w:afterAutospacing="1"/>
        <w:ind w:left="720" w:hanging="1429"/>
        <w:rPr>
          <w:b/>
          <w:bCs/>
          <w:sz w:val="24"/>
          <w:szCs w:val="24"/>
          <w:lang w:val="en-IN" w:eastAsia="en-IN"/>
        </w:rPr>
      </w:pPr>
      <w:r>
        <w:rPr>
          <w:b/>
          <w:bCs/>
          <w:noProof/>
          <w:sz w:val="24"/>
          <w:szCs w:val="24"/>
          <w:lang w:val="en-IN" w:eastAsia="en-IN"/>
        </w:rPr>
        <mc:AlternateContent>
          <mc:Choice Requires="wpg">
            <w:drawing>
              <wp:anchor distT="0" distB="0" distL="114300" distR="114300" simplePos="0" relativeHeight="251685888" behindDoc="0" locked="0" layoutInCell="1" allowOverlap="1" wp14:anchorId="68E75C97" wp14:editId="673944E8">
                <wp:simplePos x="0" y="0"/>
                <wp:positionH relativeFrom="page">
                  <wp:posOffset>103505</wp:posOffset>
                </wp:positionH>
                <wp:positionV relativeFrom="page">
                  <wp:posOffset>165793</wp:posOffset>
                </wp:positionV>
                <wp:extent cx="7202170" cy="9486900"/>
                <wp:effectExtent l="0" t="0" r="0" b="0"/>
                <wp:wrapNone/>
                <wp:docPr id="129813389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6900"/>
                          <a:chOff x="449" y="449"/>
                          <a:chExt cx="11342" cy="14942"/>
                        </a:xfrm>
                      </wpg:grpSpPr>
                      <wps:wsp>
                        <wps:cNvPr id="561695906" name="Freeform 222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505159" name="Freeform 222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0289062" name="Picture 22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203043164" name="Freeform 223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249565" name="Freeform 223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1793" name="Freeform 223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717022" name="Freeform 223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413977" name="Freeform 223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478337" name="Freeform 223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3138709" name="Freeform 223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26868" name="Freeform 223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667933" name="Picture 22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744051369" name="Freeform 224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444" name="Freeform 224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41553F" id="Group 27" o:spid="_x0000_s1026" style="position:absolute;margin-left:8.15pt;margin-top:13.05pt;width:567.1pt;height:747pt;z-index:251685888;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">
                <v:shape id="Freeform 222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" path="m,89l,e" filled="f" strokeweight="3.1pt">
                  <v:path arrowok="t" o:connecttype="custom" o:connectlocs="0,569;0,480" o:connectangles="0,0"/>
                </v:shape>
                <v:shape id="Freeform 222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" path="m,l89,e" filled="f" strokeweight="3.1pt">
                  <v:path arrowok="t" o:connecttype="custom" o:connectlocs="0,0;89,0" o:connectangles="0,0"/>
                </v:shape>
                <v:shape id="Picture 223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">
                  <v:imagedata r:id="rId8" o:title=""/>
                </v:shape>
                <v:shape id="Freeform 223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" path="m,89l,e" filled="f" strokeweight=".82pt">
                  <v:path arrowok="t" o:connecttype="custom" o:connectlocs="0,569;0,480" o:connectangles="0,0"/>
                </v:shape>
                <v:shape id="Freeform 223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" path="m,l89,e" filled="f" strokeweight="3.1pt">
                  <v:path arrowok="t" o:connecttype="custom" o:connectlocs="0,0;89,0" o:connectangles="0,0"/>
                </v:shape>
                <v:shape id="Freeform 223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" path="m,14702l,e" filled="f" strokeweight="3.1pt">
                  <v:path arrowok="t" o:connecttype="custom" o:connectlocs="0,15271;0,569" o:connectangles="0,0"/>
                </v:shape>
                <v:shape id="Freeform 223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" path="m,14754l,e" filled="f" strokeweight=".82pt">
                  <v:path arrowok="t" o:connecttype="custom" o:connectlocs="0,15308;0,554" o:connectangles="0,0"/>
                </v:shape>
                <v:shape id="Freeform 223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" path="m,14702l,e" filled="f" strokeweight=".82pt">
                  <v:path arrowok="t" o:connecttype="custom" o:connectlocs="0,15271;0,569" o:connectangles="0,0"/>
                </v:shape>
                <v:shape id="Freeform 223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" path="m,14799l,e" filled="f" strokeweight="3.1pt">
                  <v:path arrowok="t" o:connecttype="custom" o:connectlocs="0,15331;0,532" o:connectangles="0,0"/>
                </v:shape>
                <v:shape id="Freeform 223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" path="m,89l,e" filled="f" strokeweight="3.1pt">
                  <v:path arrowok="t" o:connecttype="custom" o:connectlocs="0,15360;0,15271" o:connectangles="0,0"/>
                </v:shape>
                <v:shape id="Freeform 223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" path="m,l89,e" filled="f" strokeweight=".82pt">
                  <v:path arrowok="t" o:connecttype="custom" o:connectlocs="0,0;89,0" o:connectangles="0,0"/>
                </v:shape>
                <v:shape id="Picture 223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">
                  <v:imagedata r:id="rId8" o:title=""/>
                </v:shape>
                <v:shape id="Freeform 224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" path="m,89l,e" filled="f" strokeweight=".82pt">
                  <v:path arrowok="t" o:connecttype="custom" o:connectlocs="0,15360;0,15271" o:connectangles="0,0"/>
                </v:shape>
                <v:shape id="Freeform 224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" path="m,l89,e" filled="f" strokeweight=".82pt">
                  <v:path arrowok="t" o:connecttype="custom" o:connectlocs="0,0;89,0" o:connectangles="0,0"/>
                </v:shape>
                <w10:wrap anchorx="page" anchory="page"/>
              </v:group>
            </w:pict>
          </mc:Fallback>
        </mc:AlternateContent>
      </w:r>
      <w:r w:rsidR="007C4D32" w:rsidRPr="007C4D32">
        <w:rPr>
          <w:b/>
          <w:bCs/>
          <w:sz w:val="24"/>
          <w:szCs w:val="24"/>
          <w:lang w:val="en-IN" w:eastAsia="en-IN"/>
        </w:rPr>
        <w:t>Days 19-24: Employee, Product, and Category Management</w:t>
      </w:r>
    </w:p>
    <w:p w14:paraId="1D6657FE" w14:textId="7A068EE1" w:rsidR="007C4D32" w:rsidRPr="007C4D32" w:rsidRDefault="007C4D32" w:rsidP="007C4D32">
      <w:pPr>
        <w:numPr>
          <w:ilvl w:val="0"/>
          <w:numId w:val="58"/>
        </w:numPr>
        <w:spacing w:before="100" w:beforeAutospacing="1" w:after="100" w:afterAutospacing="1"/>
        <w:rPr>
          <w:b/>
          <w:bCs/>
          <w:sz w:val="24"/>
          <w:szCs w:val="24"/>
          <w:lang w:val="en-IN" w:eastAsia="en-IN"/>
        </w:rPr>
      </w:pPr>
      <w:r w:rsidRPr="007C4D32">
        <w:rPr>
          <w:b/>
          <w:bCs/>
          <w:sz w:val="24"/>
          <w:szCs w:val="24"/>
          <w:lang w:val="en-IN" w:eastAsia="en-IN"/>
        </w:rPr>
        <w:t>Day 19: Developed CRUD operations for employee records.</w:t>
      </w:r>
    </w:p>
    <w:p w14:paraId="7A4A803D" w14:textId="31CC6FC6" w:rsidR="007C4D32" w:rsidRPr="007C4D32" w:rsidRDefault="007C4D32" w:rsidP="007C4D32">
      <w:pPr>
        <w:numPr>
          <w:ilvl w:val="0"/>
          <w:numId w:val="58"/>
        </w:numPr>
        <w:spacing w:before="100" w:beforeAutospacing="1" w:after="100" w:afterAutospacing="1"/>
        <w:rPr>
          <w:b/>
          <w:bCs/>
          <w:sz w:val="24"/>
          <w:szCs w:val="24"/>
          <w:lang w:val="en-IN" w:eastAsia="en-IN"/>
        </w:rPr>
      </w:pPr>
      <w:r w:rsidRPr="007C4D32">
        <w:rPr>
          <w:b/>
          <w:bCs/>
          <w:sz w:val="24"/>
          <w:szCs w:val="24"/>
          <w:lang w:val="en-IN" w:eastAsia="en-IN"/>
        </w:rPr>
        <w:t>Day 20: Built forms for adding and updating employee details.</w:t>
      </w:r>
    </w:p>
    <w:p w14:paraId="1726A39E" w14:textId="56640F4C" w:rsidR="007C4D32" w:rsidRPr="007C4D32" w:rsidRDefault="007C4D32" w:rsidP="007C4D32">
      <w:pPr>
        <w:numPr>
          <w:ilvl w:val="0"/>
          <w:numId w:val="58"/>
        </w:numPr>
        <w:spacing w:before="100" w:beforeAutospacing="1" w:after="100" w:afterAutospacing="1"/>
        <w:rPr>
          <w:b/>
          <w:bCs/>
          <w:sz w:val="24"/>
          <w:szCs w:val="24"/>
          <w:lang w:val="en-IN" w:eastAsia="en-IN"/>
        </w:rPr>
      </w:pPr>
      <w:r w:rsidRPr="007C4D32">
        <w:rPr>
          <w:b/>
          <w:bCs/>
          <w:sz w:val="24"/>
          <w:szCs w:val="24"/>
          <w:lang w:val="en-IN" w:eastAsia="en-IN"/>
        </w:rPr>
        <w:t>Day 21: Implemented product inventory CRUD operations.</w:t>
      </w:r>
    </w:p>
    <w:p w14:paraId="405F96D3" w14:textId="1195FECE" w:rsidR="007C4D32" w:rsidRPr="007C4D32" w:rsidRDefault="007C4D32" w:rsidP="007C4D32">
      <w:pPr>
        <w:numPr>
          <w:ilvl w:val="0"/>
          <w:numId w:val="58"/>
        </w:numPr>
        <w:spacing w:before="100" w:beforeAutospacing="1" w:after="100" w:afterAutospacing="1"/>
        <w:rPr>
          <w:b/>
          <w:bCs/>
          <w:sz w:val="24"/>
          <w:szCs w:val="24"/>
          <w:lang w:val="en-IN" w:eastAsia="en-IN"/>
        </w:rPr>
      </w:pPr>
      <w:r w:rsidRPr="007C4D32">
        <w:rPr>
          <w:b/>
          <w:bCs/>
          <w:sz w:val="24"/>
          <w:szCs w:val="24"/>
          <w:lang w:val="en-IN" w:eastAsia="en-IN"/>
        </w:rPr>
        <w:t>Day 22: Added category management functionality.</w:t>
      </w:r>
    </w:p>
    <w:p w14:paraId="2E29FFDC" w14:textId="77777777" w:rsidR="007C4D32" w:rsidRPr="007C4D32" w:rsidRDefault="007C4D32" w:rsidP="007C4D32">
      <w:pPr>
        <w:numPr>
          <w:ilvl w:val="0"/>
          <w:numId w:val="58"/>
        </w:numPr>
        <w:spacing w:before="100" w:beforeAutospacing="1" w:after="100" w:afterAutospacing="1"/>
        <w:rPr>
          <w:b/>
          <w:bCs/>
          <w:sz w:val="24"/>
          <w:szCs w:val="24"/>
          <w:lang w:val="en-IN" w:eastAsia="en-IN"/>
        </w:rPr>
      </w:pPr>
      <w:r w:rsidRPr="007C4D32">
        <w:rPr>
          <w:b/>
          <w:bCs/>
          <w:sz w:val="24"/>
          <w:szCs w:val="24"/>
          <w:lang w:val="en-IN" w:eastAsia="en-IN"/>
        </w:rPr>
        <w:t>Day 23: Connected employee and product modules to the database.</w:t>
      </w:r>
    </w:p>
    <w:p w14:paraId="1C496148" w14:textId="77777777" w:rsidR="007C4D32" w:rsidRPr="007C4D32" w:rsidRDefault="007C4D32" w:rsidP="007C4D32">
      <w:pPr>
        <w:numPr>
          <w:ilvl w:val="0"/>
          <w:numId w:val="58"/>
        </w:numPr>
        <w:spacing w:before="100" w:beforeAutospacing="1" w:after="100" w:afterAutospacing="1"/>
        <w:rPr>
          <w:b/>
          <w:bCs/>
          <w:sz w:val="24"/>
          <w:szCs w:val="24"/>
          <w:lang w:val="en-IN" w:eastAsia="en-IN"/>
        </w:rPr>
      </w:pPr>
      <w:r w:rsidRPr="007C4D32">
        <w:rPr>
          <w:b/>
          <w:bCs/>
          <w:sz w:val="24"/>
          <w:szCs w:val="24"/>
          <w:lang w:val="en-IN" w:eastAsia="en-IN"/>
        </w:rPr>
        <w:t>Day 24: Completed module integration and tested basic operations.</w:t>
      </w:r>
    </w:p>
    <w:p w14:paraId="4625D023" w14:textId="2F7E1DAA" w:rsidR="007C4D32" w:rsidRPr="007C4D32" w:rsidRDefault="007C4D32" w:rsidP="007C4D32">
      <w:pPr>
        <w:spacing w:before="100" w:beforeAutospacing="1" w:after="100" w:afterAutospacing="1"/>
        <w:ind w:hanging="709"/>
        <w:rPr>
          <w:b/>
          <w:bCs/>
          <w:sz w:val="24"/>
          <w:szCs w:val="24"/>
          <w:lang w:val="en-IN" w:eastAsia="en-IN"/>
        </w:rPr>
      </w:pPr>
      <w:r>
        <w:rPr>
          <w:b/>
          <w:bCs/>
          <w:sz w:val="24"/>
          <w:szCs w:val="24"/>
          <w:lang w:val="en-IN" w:eastAsia="en-IN"/>
        </w:rPr>
        <w:t xml:space="preserve"> </w:t>
      </w:r>
      <w:r w:rsidRPr="007C4D32">
        <w:rPr>
          <w:b/>
          <w:bCs/>
          <w:sz w:val="24"/>
          <w:szCs w:val="24"/>
          <w:lang w:val="en-IN" w:eastAsia="en-IN"/>
        </w:rPr>
        <w:t>Days 25-30: Supplier Management and Sales Recording</w:t>
      </w:r>
    </w:p>
    <w:p w14:paraId="33AEA568" w14:textId="77777777" w:rsidR="007C4D32" w:rsidRPr="007C4D32" w:rsidRDefault="007C4D32" w:rsidP="007C4D32">
      <w:pPr>
        <w:numPr>
          <w:ilvl w:val="0"/>
          <w:numId w:val="59"/>
        </w:numPr>
        <w:spacing w:before="100" w:beforeAutospacing="1" w:after="100" w:afterAutospacing="1"/>
        <w:rPr>
          <w:b/>
          <w:bCs/>
          <w:sz w:val="24"/>
          <w:szCs w:val="24"/>
          <w:lang w:val="en-IN" w:eastAsia="en-IN"/>
        </w:rPr>
      </w:pPr>
      <w:r w:rsidRPr="007C4D32">
        <w:rPr>
          <w:b/>
          <w:bCs/>
          <w:sz w:val="24"/>
          <w:szCs w:val="24"/>
          <w:lang w:val="en-IN" w:eastAsia="en-IN"/>
        </w:rPr>
        <w:t>Day 25: Designed supplier management forms and APIs.</w:t>
      </w:r>
    </w:p>
    <w:p w14:paraId="4E0C66B0" w14:textId="77777777" w:rsidR="007C4D32" w:rsidRPr="007C4D32" w:rsidRDefault="007C4D32" w:rsidP="007C4D32">
      <w:pPr>
        <w:numPr>
          <w:ilvl w:val="0"/>
          <w:numId w:val="59"/>
        </w:numPr>
        <w:spacing w:before="100" w:beforeAutospacing="1" w:after="100" w:afterAutospacing="1"/>
        <w:rPr>
          <w:b/>
          <w:bCs/>
          <w:sz w:val="24"/>
          <w:szCs w:val="24"/>
          <w:lang w:val="en-IN" w:eastAsia="en-IN"/>
        </w:rPr>
      </w:pPr>
      <w:r w:rsidRPr="007C4D32">
        <w:rPr>
          <w:b/>
          <w:bCs/>
          <w:sz w:val="24"/>
          <w:szCs w:val="24"/>
          <w:lang w:val="en-IN" w:eastAsia="en-IN"/>
        </w:rPr>
        <w:t>Day 26: Implemented CRUD operations for supplier records.</w:t>
      </w:r>
    </w:p>
    <w:p w14:paraId="4CCC5AF5" w14:textId="77777777" w:rsidR="007C4D32" w:rsidRPr="007C4D32" w:rsidRDefault="007C4D32" w:rsidP="007C4D32">
      <w:pPr>
        <w:numPr>
          <w:ilvl w:val="0"/>
          <w:numId w:val="59"/>
        </w:numPr>
        <w:spacing w:before="100" w:beforeAutospacing="1" w:after="100" w:afterAutospacing="1"/>
        <w:rPr>
          <w:b/>
          <w:bCs/>
          <w:sz w:val="24"/>
          <w:szCs w:val="24"/>
          <w:lang w:val="en-IN" w:eastAsia="en-IN"/>
        </w:rPr>
      </w:pPr>
      <w:r w:rsidRPr="007C4D32">
        <w:rPr>
          <w:b/>
          <w:bCs/>
          <w:sz w:val="24"/>
          <w:szCs w:val="24"/>
          <w:lang w:val="en-IN" w:eastAsia="en-IN"/>
        </w:rPr>
        <w:t>Day 27: Built sales recording form for employees.</w:t>
      </w:r>
    </w:p>
    <w:p w14:paraId="56CA4DDB" w14:textId="77777777" w:rsidR="007C4D32" w:rsidRPr="007C4D32" w:rsidRDefault="007C4D32" w:rsidP="007C4D32">
      <w:pPr>
        <w:numPr>
          <w:ilvl w:val="0"/>
          <w:numId w:val="59"/>
        </w:numPr>
        <w:spacing w:before="100" w:beforeAutospacing="1" w:after="100" w:afterAutospacing="1"/>
        <w:rPr>
          <w:b/>
          <w:bCs/>
          <w:sz w:val="24"/>
          <w:szCs w:val="24"/>
          <w:lang w:val="en-IN" w:eastAsia="en-IN"/>
        </w:rPr>
      </w:pPr>
      <w:r w:rsidRPr="007C4D32">
        <w:rPr>
          <w:b/>
          <w:bCs/>
          <w:sz w:val="24"/>
          <w:szCs w:val="24"/>
          <w:lang w:val="en-IN" w:eastAsia="en-IN"/>
        </w:rPr>
        <w:t>Day 28: Connected sales data to the database.</w:t>
      </w:r>
    </w:p>
    <w:p w14:paraId="2A19B722" w14:textId="77777777" w:rsidR="007C4D32" w:rsidRPr="007C4D32" w:rsidRDefault="007C4D32" w:rsidP="007C4D32">
      <w:pPr>
        <w:numPr>
          <w:ilvl w:val="0"/>
          <w:numId w:val="59"/>
        </w:numPr>
        <w:spacing w:before="100" w:beforeAutospacing="1" w:after="100" w:afterAutospacing="1"/>
        <w:rPr>
          <w:b/>
          <w:bCs/>
          <w:sz w:val="24"/>
          <w:szCs w:val="24"/>
          <w:lang w:val="en-IN" w:eastAsia="en-IN"/>
        </w:rPr>
      </w:pPr>
      <w:r w:rsidRPr="007C4D32">
        <w:rPr>
          <w:b/>
          <w:bCs/>
          <w:sz w:val="24"/>
          <w:szCs w:val="24"/>
          <w:lang w:val="en-IN" w:eastAsia="en-IN"/>
        </w:rPr>
        <w:t>Day 29: Integrated sales recording with real-time reporting.</w:t>
      </w:r>
    </w:p>
    <w:p w14:paraId="37934E65" w14:textId="77777777" w:rsidR="007C4D32" w:rsidRPr="007C4D32" w:rsidRDefault="007C4D32" w:rsidP="007C4D32">
      <w:pPr>
        <w:numPr>
          <w:ilvl w:val="0"/>
          <w:numId w:val="59"/>
        </w:numPr>
        <w:spacing w:before="100" w:beforeAutospacing="1" w:after="100" w:afterAutospacing="1"/>
        <w:rPr>
          <w:b/>
          <w:bCs/>
          <w:sz w:val="24"/>
          <w:szCs w:val="24"/>
          <w:lang w:val="en-IN" w:eastAsia="en-IN"/>
        </w:rPr>
      </w:pPr>
      <w:r w:rsidRPr="007C4D32">
        <w:rPr>
          <w:b/>
          <w:bCs/>
          <w:sz w:val="24"/>
          <w:szCs w:val="24"/>
          <w:lang w:val="en-IN" w:eastAsia="en-IN"/>
        </w:rPr>
        <w:t>Day 30: Tested supplier and sales modules.</w:t>
      </w:r>
    </w:p>
    <w:p w14:paraId="293357A1" w14:textId="77777777" w:rsidR="007C4D32" w:rsidRPr="007C4D32" w:rsidRDefault="007C4D32" w:rsidP="007C4D32">
      <w:pPr>
        <w:spacing w:before="100" w:beforeAutospacing="1" w:after="100" w:afterAutospacing="1"/>
        <w:ind w:left="-567"/>
        <w:rPr>
          <w:b/>
          <w:bCs/>
          <w:sz w:val="24"/>
          <w:szCs w:val="24"/>
          <w:lang w:val="en-IN" w:eastAsia="en-IN"/>
        </w:rPr>
      </w:pPr>
      <w:r w:rsidRPr="007C4D32">
        <w:rPr>
          <w:b/>
          <w:bCs/>
          <w:sz w:val="24"/>
          <w:szCs w:val="24"/>
          <w:lang w:val="en-IN" w:eastAsia="en-IN"/>
        </w:rPr>
        <w:t>Days 31-35: Dashboards and Reporting</w:t>
      </w:r>
    </w:p>
    <w:p w14:paraId="31B57449" w14:textId="77777777" w:rsidR="007C4D32" w:rsidRPr="007C4D32" w:rsidRDefault="007C4D32" w:rsidP="007C4D32">
      <w:pPr>
        <w:numPr>
          <w:ilvl w:val="0"/>
          <w:numId w:val="60"/>
        </w:numPr>
        <w:spacing w:before="100" w:beforeAutospacing="1" w:after="100" w:afterAutospacing="1"/>
        <w:rPr>
          <w:b/>
          <w:bCs/>
          <w:sz w:val="24"/>
          <w:szCs w:val="24"/>
          <w:lang w:val="en-IN" w:eastAsia="en-IN"/>
        </w:rPr>
      </w:pPr>
      <w:r w:rsidRPr="007C4D32">
        <w:rPr>
          <w:b/>
          <w:bCs/>
          <w:sz w:val="24"/>
          <w:szCs w:val="24"/>
          <w:lang w:val="en-IN" w:eastAsia="en-IN"/>
        </w:rPr>
        <w:t>Day 31: Designed admin dashboard to display key metrics.</w:t>
      </w:r>
    </w:p>
    <w:p w14:paraId="193AE239" w14:textId="77777777" w:rsidR="007C4D32" w:rsidRPr="007C4D32" w:rsidRDefault="007C4D32" w:rsidP="007C4D32">
      <w:pPr>
        <w:numPr>
          <w:ilvl w:val="0"/>
          <w:numId w:val="60"/>
        </w:numPr>
        <w:spacing w:before="100" w:beforeAutospacing="1" w:after="100" w:afterAutospacing="1"/>
        <w:rPr>
          <w:b/>
          <w:bCs/>
          <w:sz w:val="24"/>
          <w:szCs w:val="24"/>
          <w:lang w:val="en-IN" w:eastAsia="en-IN"/>
        </w:rPr>
      </w:pPr>
      <w:r w:rsidRPr="007C4D32">
        <w:rPr>
          <w:b/>
          <w:bCs/>
          <w:sz w:val="24"/>
          <w:szCs w:val="24"/>
          <w:lang w:val="en-IN" w:eastAsia="en-IN"/>
        </w:rPr>
        <w:t>Day 32: Developed employee dashboard for sales performance tracking.</w:t>
      </w:r>
    </w:p>
    <w:p w14:paraId="0305660C" w14:textId="77777777" w:rsidR="007C4D32" w:rsidRPr="007C4D32" w:rsidRDefault="007C4D32" w:rsidP="007C4D32">
      <w:pPr>
        <w:numPr>
          <w:ilvl w:val="0"/>
          <w:numId w:val="60"/>
        </w:numPr>
        <w:spacing w:before="100" w:beforeAutospacing="1" w:after="100" w:afterAutospacing="1"/>
        <w:rPr>
          <w:b/>
          <w:bCs/>
          <w:sz w:val="24"/>
          <w:szCs w:val="24"/>
          <w:lang w:val="en-IN" w:eastAsia="en-IN"/>
        </w:rPr>
      </w:pPr>
      <w:r w:rsidRPr="007C4D32">
        <w:rPr>
          <w:b/>
          <w:bCs/>
          <w:sz w:val="24"/>
          <w:szCs w:val="24"/>
          <w:lang w:val="en-IN" w:eastAsia="en-IN"/>
        </w:rPr>
        <w:t>Day 33: Created reporting functionality for admins.</w:t>
      </w:r>
    </w:p>
    <w:p w14:paraId="01289CD3" w14:textId="77777777" w:rsidR="007C4D32" w:rsidRPr="007C4D32" w:rsidRDefault="007C4D32" w:rsidP="007C4D32">
      <w:pPr>
        <w:numPr>
          <w:ilvl w:val="0"/>
          <w:numId w:val="60"/>
        </w:numPr>
        <w:spacing w:before="100" w:beforeAutospacing="1" w:after="100" w:afterAutospacing="1"/>
        <w:rPr>
          <w:b/>
          <w:bCs/>
          <w:sz w:val="24"/>
          <w:szCs w:val="24"/>
          <w:lang w:val="en-IN" w:eastAsia="en-IN"/>
        </w:rPr>
      </w:pPr>
      <w:r w:rsidRPr="007C4D32">
        <w:rPr>
          <w:b/>
          <w:bCs/>
          <w:sz w:val="24"/>
          <w:szCs w:val="24"/>
          <w:lang w:val="en-IN" w:eastAsia="en-IN"/>
        </w:rPr>
        <w:t>Day 34: Finalized charts and graphical representations for reports.</w:t>
      </w:r>
    </w:p>
    <w:p w14:paraId="0E15028E" w14:textId="77777777" w:rsidR="007C4D32" w:rsidRPr="007C4D32" w:rsidRDefault="007C4D32" w:rsidP="007C4D32">
      <w:pPr>
        <w:numPr>
          <w:ilvl w:val="0"/>
          <w:numId w:val="60"/>
        </w:numPr>
        <w:spacing w:before="100" w:beforeAutospacing="1" w:after="100" w:afterAutospacing="1"/>
        <w:rPr>
          <w:b/>
          <w:bCs/>
          <w:sz w:val="24"/>
          <w:szCs w:val="24"/>
          <w:lang w:val="en-IN" w:eastAsia="en-IN"/>
        </w:rPr>
      </w:pPr>
      <w:r w:rsidRPr="007C4D32">
        <w:rPr>
          <w:b/>
          <w:bCs/>
          <w:sz w:val="24"/>
          <w:szCs w:val="24"/>
          <w:lang w:val="en-IN" w:eastAsia="en-IN"/>
        </w:rPr>
        <w:t>Day 35: Conducted module integration testing for dashboards.</w:t>
      </w:r>
    </w:p>
    <w:p w14:paraId="113A1825" w14:textId="573C58EB" w:rsidR="007C4D32" w:rsidRPr="007C4D32" w:rsidRDefault="007C4D32" w:rsidP="007C4D32">
      <w:pPr>
        <w:spacing w:before="100" w:beforeAutospacing="1" w:after="100" w:afterAutospacing="1"/>
        <w:ind w:left="-567"/>
        <w:rPr>
          <w:b/>
          <w:bCs/>
          <w:sz w:val="24"/>
          <w:szCs w:val="24"/>
          <w:lang w:val="en-IN" w:eastAsia="en-IN"/>
        </w:rPr>
      </w:pPr>
      <w:r w:rsidRPr="007C4D32">
        <w:rPr>
          <w:b/>
          <w:bCs/>
          <w:sz w:val="24"/>
          <w:szCs w:val="24"/>
          <w:lang w:val="en-IN" w:eastAsia="en-IN"/>
        </w:rPr>
        <w:pict w14:anchorId="50D568CD">
          <v:rect id="_x0000_i1068" style="width:0;height:1.5pt" o:hralign="center" o:hrstd="t" o:hr="t" fillcolor="#a0a0a0" stroked="f"/>
        </w:pict>
      </w:r>
      <w:r w:rsidRPr="007C4D32">
        <w:rPr>
          <w:b/>
          <w:bCs/>
          <w:sz w:val="24"/>
          <w:szCs w:val="24"/>
          <w:lang w:val="en-IN" w:eastAsia="en-IN"/>
        </w:rPr>
        <w:t>Phase 4: Testing and Deployment (Days 36-45)</w:t>
      </w:r>
    </w:p>
    <w:p w14:paraId="7CBCFDE2" w14:textId="77777777" w:rsidR="007C4D32" w:rsidRPr="007C4D32" w:rsidRDefault="007C4D32" w:rsidP="0018718E">
      <w:pPr>
        <w:spacing w:before="100" w:beforeAutospacing="1" w:after="100" w:afterAutospacing="1"/>
        <w:rPr>
          <w:b/>
          <w:bCs/>
          <w:sz w:val="24"/>
          <w:szCs w:val="24"/>
          <w:lang w:val="en-IN" w:eastAsia="en-IN"/>
        </w:rPr>
      </w:pPr>
      <w:r w:rsidRPr="007C4D32">
        <w:rPr>
          <w:b/>
          <w:bCs/>
          <w:sz w:val="24"/>
          <w:szCs w:val="24"/>
          <w:lang w:val="en-IN" w:eastAsia="en-IN"/>
        </w:rPr>
        <w:t>Days 36-40: Testing</w:t>
      </w:r>
    </w:p>
    <w:p w14:paraId="7964BB03" w14:textId="77777777" w:rsidR="007C4D32" w:rsidRPr="007C4D32" w:rsidRDefault="007C4D32" w:rsidP="007C4D32">
      <w:pPr>
        <w:numPr>
          <w:ilvl w:val="0"/>
          <w:numId w:val="61"/>
        </w:numPr>
        <w:spacing w:before="100" w:beforeAutospacing="1" w:after="100" w:afterAutospacing="1"/>
        <w:rPr>
          <w:b/>
          <w:bCs/>
          <w:sz w:val="24"/>
          <w:szCs w:val="24"/>
          <w:lang w:val="en-IN" w:eastAsia="en-IN"/>
        </w:rPr>
      </w:pPr>
      <w:r w:rsidRPr="007C4D32">
        <w:rPr>
          <w:b/>
          <w:bCs/>
          <w:sz w:val="24"/>
          <w:szCs w:val="24"/>
          <w:lang w:val="en-IN" w:eastAsia="en-IN"/>
        </w:rPr>
        <w:t>Day 36: Performed unit testing for all modules.</w:t>
      </w:r>
    </w:p>
    <w:p w14:paraId="2867624B" w14:textId="77777777" w:rsidR="007C4D32" w:rsidRPr="007C4D32" w:rsidRDefault="007C4D32" w:rsidP="007C4D32">
      <w:pPr>
        <w:numPr>
          <w:ilvl w:val="0"/>
          <w:numId w:val="61"/>
        </w:numPr>
        <w:spacing w:before="100" w:beforeAutospacing="1" w:after="100" w:afterAutospacing="1"/>
        <w:rPr>
          <w:b/>
          <w:bCs/>
          <w:sz w:val="24"/>
          <w:szCs w:val="24"/>
          <w:lang w:val="en-IN" w:eastAsia="en-IN"/>
        </w:rPr>
      </w:pPr>
      <w:r w:rsidRPr="007C4D32">
        <w:rPr>
          <w:b/>
          <w:bCs/>
          <w:sz w:val="24"/>
          <w:szCs w:val="24"/>
          <w:lang w:val="en-IN" w:eastAsia="en-IN"/>
        </w:rPr>
        <w:t>Day 37: Conducted integration testing across the system.</w:t>
      </w:r>
    </w:p>
    <w:p w14:paraId="2132A8FF" w14:textId="77777777" w:rsidR="007C4D32" w:rsidRPr="007C4D32" w:rsidRDefault="007C4D32" w:rsidP="007C4D32">
      <w:pPr>
        <w:numPr>
          <w:ilvl w:val="0"/>
          <w:numId w:val="61"/>
        </w:numPr>
        <w:spacing w:before="100" w:beforeAutospacing="1" w:after="100" w:afterAutospacing="1"/>
        <w:rPr>
          <w:b/>
          <w:bCs/>
          <w:sz w:val="24"/>
          <w:szCs w:val="24"/>
          <w:lang w:val="en-IN" w:eastAsia="en-IN"/>
        </w:rPr>
      </w:pPr>
      <w:r w:rsidRPr="007C4D32">
        <w:rPr>
          <w:b/>
          <w:bCs/>
          <w:sz w:val="24"/>
          <w:szCs w:val="24"/>
          <w:lang w:val="en-IN" w:eastAsia="en-IN"/>
        </w:rPr>
        <w:t>Day 38: Addressed identified bugs and fixed errors in authentication and CRUD operations.</w:t>
      </w:r>
    </w:p>
    <w:p w14:paraId="2F89F8A2" w14:textId="77777777" w:rsidR="007C4D32" w:rsidRPr="007C4D32" w:rsidRDefault="007C4D32" w:rsidP="007C4D32">
      <w:pPr>
        <w:numPr>
          <w:ilvl w:val="0"/>
          <w:numId w:val="61"/>
        </w:numPr>
        <w:spacing w:before="100" w:beforeAutospacing="1" w:after="100" w:afterAutospacing="1"/>
        <w:rPr>
          <w:b/>
          <w:bCs/>
          <w:sz w:val="24"/>
          <w:szCs w:val="24"/>
          <w:lang w:val="en-IN" w:eastAsia="en-IN"/>
        </w:rPr>
      </w:pPr>
      <w:r w:rsidRPr="007C4D32">
        <w:rPr>
          <w:b/>
          <w:bCs/>
          <w:sz w:val="24"/>
          <w:szCs w:val="24"/>
          <w:lang w:val="en-IN" w:eastAsia="en-IN"/>
        </w:rPr>
        <w:t>Day 39: Conducted user acceptance testing with sample users.</w:t>
      </w:r>
    </w:p>
    <w:p w14:paraId="5B1428F4" w14:textId="77777777" w:rsidR="007C4D32" w:rsidRPr="007C4D32" w:rsidRDefault="007C4D32" w:rsidP="007C4D32">
      <w:pPr>
        <w:numPr>
          <w:ilvl w:val="0"/>
          <w:numId w:val="61"/>
        </w:numPr>
        <w:spacing w:before="100" w:beforeAutospacing="1" w:after="100" w:afterAutospacing="1"/>
        <w:rPr>
          <w:b/>
          <w:bCs/>
          <w:sz w:val="24"/>
          <w:szCs w:val="24"/>
          <w:lang w:val="en-IN" w:eastAsia="en-IN"/>
        </w:rPr>
      </w:pPr>
      <w:r w:rsidRPr="007C4D32">
        <w:rPr>
          <w:b/>
          <w:bCs/>
          <w:sz w:val="24"/>
          <w:szCs w:val="24"/>
          <w:lang w:val="en-IN" w:eastAsia="en-IN"/>
        </w:rPr>
        <w:t>Day 40: Completed security testing, ensuring data protection and access restrictions.</w:t>
      </w:r>
    </w:p>
    <w:p w14:paraId="2F740B22" w14:textId="77777777" w:rsidR="007C4D32" w:rsidRPr="007C4D32" w:rsidRDefault="007C4D32" w:rsidP="0018718E">
      <w:pPr>
        <w:spacing w:before="100" w:beforeAutospacing="1" w:after="100" w:afterAutospacing="1"/>
        <w:ind w:left="-426"/>
        <w:rPr>
          <w:b/>
          <w:bCs/>
          <w:sz w:val="24"/>
          <w:szCs w:val="24"/>
          <w:lang w:val="en-IN" w:eastAsia="en-IN"/>
        </w:rPr>
      </w:pPr>
      <w:r w:rsidRPr="007C4D32">
        <w:rPr>
          <w:b/>
          <w:bCs/>
          <w:sz w:val="24"/>
          <w:szCs w:val="24"/>
          <w:lang w:val="en-IN" w:eastAsia="en-IN"/>
        </w:rPr>
        <w:t>Days 41-45: Deployment</w:t>
      </w:r>
    </w:p>
    <w:p w14:paraId="11DBDFCF" w14:textId="77777777" w:rsidR="007C4D32" w:rsidRDefault="007C4D32" w:rsidP="007C4D32">
      <w:pPr>
        <w:numPr>
          <w:ilvl w:val="0"/>
          <w:numId w:val="62"/>
        </w:numPr>
        <w:spacing w:before="100" w:beforeAutospacing="1" w:after="100" w:afterAutospacing="1"/>
        <w:rPr>
          <w:b/>
          <w:bCs/>
          <w:sz w:val="24"/>
          <w:szCs w:val="24"/>
          <w:lang w:val="en-IN" w:eastAsia="en-IN"/>
        </w:rPr>
      </w:pPr>
      <w:r w:rsidRPr="007C4D32">
        <w:rPr>
          <w:b/>
          <w:bCs/>
          <w:sz w:val="24"/>
          <w:szCs w:val="24"/>
          <w:lang w:val="en-IN" w:eastAsia="en-IN"/>
        </w:rPr>
        <w:t>Day 41: Prepared deployment plan and set up Firebase backend.</w:t>
      </w:r>
    </w:p>
    <w:p w14:paraId="7536C300" w14:textId="77777777" w:rsidR="0072150B" w:rsidRPr="007C4D32" w:rsidRDefault="0072150B" w:rsidP="0072150B">
      <w:pPr>
        <w:spacing w:before="100" w:beforeAutospacing="1" w:after="100" w:afterAutospacing="1"/>
        <w:rPr>
          <w:b/>
          <w:bCs/>
          <w:sz w:val="24"/>
          <w:szCs w:val="24"/>
          <w:lang w:val="en-IN" w:eastAsia="en-IN"/>
        </w:rPr>
      </w:pPr>
    </w:p>
    <w:p w14:paraId="3B25D47A" w14:textId="77777777" w:rsidR="007C4D32" w:rsidRPr="007C4D32" w:rsidRDefault="007C4D32" w:rsidP="007C4D32">
      <w:pPr>
        <w:numPr>
          <w:ilvl w:val="0"/>
          <w:numId w:val="62"/>
        </w:numPr>
        <w:spacing w:before="100" w:beforeAutospacing="1" w:after="100" w:afterAutospacing="1"/>
        <w:rPr>
          <w:b/>
          <w:bCs/>
          <w:sz w:val="24"/>
          <w:szCs w:val="24"/>
          <w:lang w:val="en-IN" w:eastAsia="en-IN"/>
        </w:rPr>
      </w:pPr>
      <w:r w:rsidRPr="007C4D32">
        <w:rPr>
          <w:b/>
          <w:bCs/>
          <w:sz w:val="24"/>
          <w:szCs w:val="24"/>
          <w:lang w:val="en-IN" w:eastAsia="en-IN"/>
        </w:rPr>
        <w:lastRenderedPageBreak/>
        <w:t>Day 42: Deployed frontend components on a hosting platform.</w:t>
      </w:r>
    </w:p>
    <w:p w14:paraId="355522B7" w14:textId="77777777" w:rsidR="007C4D32" w:rsidRPr="007C4D32" w:rsidRDefault="007C4D32" w:rsidP="007C4D32">
      <w:pPr>
        <w:numPr>
          <w:ilvl w:val="0"/>
          <w:numId w:val="62"/>
        </w:numPr>
        <w:spacing w:before="100" w:beforeAutospacing="1" w:after="100" w:afterAutospacing="1"/>
        <w:rPr>
          <w:b/>
          <w:bCs/>
          <w:sz w:val="24"/>
          <w:szCs w:val="24"/>
          <w:lang w:val="en-IN" w:eastAsia="en-IN"/>
        </w:rPr>
      </w:pPr>
      <w:r w:rsidRPr="007C4D32">
        <w:rPr>
          <w:b/>
          <w:bCs/>
          <w:sz w:val="24"/>
          <w:szCs w:val="24"/>
          <w:lang w:val="en-IN" w:eastAsia="en-IN"/>
        </w:rPr>
        <w:t>Day 43: Connected the backend to the deployed frontend.</w:t>
      </w:r>
    </w:p>
    <w:p w14:paraId="1E218A85" w14:textId="77777777" w:rsidR="007C4D32" w:rsidRPr="007C4D32" w:rsidRDefault="007C4D32" w:rsidP="007C4D32">
      <w:pPr>
        <w:numPr>
          <w:ilvl w:val="0"/>
          <w:numId w:val="62"/>
        </w:numPr>
        <w:spacing w:before="100" w:beforeAutospacing="1" w:after="100" w:afterAutospacing="1"/>
        <w:rPr>
          <w:b/>
          <w:bCs/>
          <w:sz w:val="24"/>
          <w:szCs w:val="24"/>
          <w:lang w:val="en-IN" w:eastAsia="en-IN"/>
        </w:rPr>
      </w:pPr>
      <w:r w:rsidRPr="007C4D32">
        <w:rPr>
          <w:b/>
          <w:bCs/>
          <w:sz w:val="24"/>
          <w:szCs w:val="24"/>
          <w:lang w:val="en-IN" w:eastAsia="en-IN"/>
        </w:rPr>
        <w:t>Day 44: Conducted final round of testing post-deployment.</w:t>
      </w:r>
    </w:p>
    <w:p w14:paraId="07CBC119" w14:textId="77777777" w:rsidR="007C4D32" w:rsidRPr="007C4D32" w:rsidRDefault="007C4D32" w:rsidP="007C4D32">
      <w:pPr>
        <w:numPr>
          <w:ilvl w:val="0"/>
          <w:numId w:val="62"/>
        </w:numPr>
        <w:spacing w:before="100" w:beforeAutospacing="1" w:after="100" w:afterAutospacing="1"/>
        <w:rPr>
          <w:b/>
          <w:bCs/>
          <w:sz w:val="24"/>
          <w:szCs w:val="24"/>
          <w:lang w:val="en-IN" w:eastAsia="en-IN"/>
        </w:rPr>
      </w:pPr>
      <w:r w:rsidRPr="007C4D32">
        <w:rPr>
          <w:b/>
          <w:bCs/>
          <w:sz w:val="24"/>
          <w:szCs w:val="24"/>
          <w:lang w:val="en-IN" w:eastAsia="en-IN"/>
        </w:rPr>
        <w:t>Day 45: Delivered the final system and documented the deployment process.</w:t>
      </w:r>
    </w:p>
    <w:p w14:paraId="2EBB9913" w14:textId="77777777" w:rsidR="007C4D32" w:rsidRPr="007C4D32" w:rsidRDefault="007C4D32" w:rsidP="007C4D32">
      <w:pPr>
        <w:spacing w:before="100" w:beforeAutospacing="1" w:after="100" w:afterAutospacing="1"/>
        <w:rPr>
          <w:b/>
          <w:bCs/>
          <w:sz w:val="24"/>
          <w:szCs w:val="24"/>
          <w:lang w:val="en-IN" w:eastAsia="en-IN"/>
        </w:rPr>
      </w:pPr>
      <w:r w:rsidRPr="007C4D32">
        <w:rPr>
          <w:b/>
          <w:bCs/>
          <w:sz w:val="24"/>
          <w:szCs w:val="24"/>
          <w:lang w:val="en-IN" w:eastAsia="en-IN"/>
        </w:rPr>
        <w:pict w14:anchorId="262256B8">
          <v:rect id="_x0000_i1069" style="width:0;height:1.5pt" o:hralign="center" o:hrstd="t" o:hr="t" fillcolor="#a0a0a0" stroked="f"/>
        </w:pict>
      </w:r>
    </w:p>
    <w:p w14:paraId="08078BBF" w14:textId="77777777" w:rsidR="007C4D32" w:rsidRDefault="007C4D32" w:rsidP="001D40AD">
      <w:pPr>
        <w:spacing w:before="100" w:beforeAutospacing="1" w:after="100" w:afterAutospacing="1"/>
        <w:rPr>
          <w:b/>
          <w:bCs/>
          <w:sz w:val="24"/>
          <w:szCs w:val="24"/>
          <w:lang w:val="en-IN" w:eastAsia="en-IN"/>
        </w:rPr>
      </w:pPr>
    </w:p>
    <w:p w14:paraId="21720E39" w14:textId="77777777" w:rsidR="001D40AD" w:rsidRPr="001D40AD" w:rsidRDefault="001D40AD" w:rsidP="001D40AD">
      <w:pPr>
        <w:spacing w:before="100" w:beforeAutospacing="1" w:after="100" w:afterAutospacing="1"/>
        <w:rPr>
          <w:b/>
          <w:bCs/>
          <w:sz w:val="24"/>
          <w:szCs w:val="24"/>
          <w:lang w:val="en-IN" w:eastAsia="en-IN"/>
        </w:rPr>
      </w:pPr>
    </w:p>
    <w:p w14:paraId="6CDD5EF6" w14:textId="105971AC" w:rsidR="001D40AD" w:rsidRPr="003C5D6F" w:rsidRDefault="001D40AD" w:rsidP="001D40AD">
      <w:pPr>
        <w:spacing w:before="100" w:beforeAutospacing="1" w:after="100" w:afterAutospacing="1"/>
        <w:ind w:left="720"/>
        <w:rPr>
          <w:sz w:val="24"/>
          <w:szCs w:val="24"/>
          <w:lang w:val="en-IN" w:eastAsia="en-IN"/>
        </w:rPr>
      </w:pPr>
    </w:p>
    <w:p w14:paraId="55FDA9AC" w14:textId="1DDA7CD7" w:rsidR="00EA508A" w:rsidRDefault="0018718E">
      <w:pPr>
        <w:spacing w:before="5" w:line="180" w:lineRule="exact"/>
        <w:rPr>
          <w:sz w:val="18"/>
          <w:szCs w:val="18"/>
        </w:rPr>
      </w:pPr>
      <w:r>
        <w:rPr>
          <w:b/>
          <w:bCs/>
          <w:noProof/>
          <w:sz w:val="24"/>
          <w:szCs w:val="24"/>
          <w:lang w:val="en-IN" w:eastAsia="en-IN"/>
        </w:rPr>
        <mc:AlternateContent>
          <mc:Choice Requires="wpg">
            <w:drawing>
              <wp:anchor distT="0" distB="0" distL="114300" distR="114300" simplePos="0" relativeHeight="251687936" behindDoc="0" locked="0" layoutInCell="1" allowOverlap="1" wp14:anchorId="6E81D6AA" wp14:editId="0A4BC9BE">
                <wp:simplePos x="0" y="0"/>
                <wp:positionH relativeFrom="page">
                  <wp:posOffset>213995</wp:posOffset>
                </wp:positionH>
                <wp:positionV relativeFrom="page">
                  <wp:posOffset>254693</wp:posOffset>
                </wp:positionV>
                <wp:extent cx="7202170" cy="9488170"/>
                <wp:effectExtent l="0" t="0" r="0" b="0"/>
                <wp:wrapNone/>
                <wp:docPr id="119447043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939911310" name="Freeform 222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74001" name="Freeform 222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3017556" name="Picture 22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017321144" name="Freeform 223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699570" name="Freeform 223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660080" name="Freeform 223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792432" name="Freeform 223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998881" name="Freeform 223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013057" name="Freeform 223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117969" name="Freeform 223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740563" name="Freeform 223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882742" name="Picture 22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131257372" name="Freeform 224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13820" name="Freeform 224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9A40F" id="Group 27" o:spid="_x0000_s1026" style="position:absolute;margin-left:16.85pt;margin-top:20.05pt;width:567.1pt;height:747.1pt;z-index:251687936;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">
                <v:shape id="Freeform 222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" path="m,89l,e" filled="f" strokeweight="3.1pt">
                  <v:path arrowok="t" o:connecttype="custom" o:connectlocs="0,569;0,480" o:connectangles="0,0"/>
                </v:shape>
                <v:shape id="Freeform 222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" path="m,l89,e" filled="f" strokeweight="3.1pt">
                  <v:path arrowok="t" o:connecttype="custom" o:connectlocs="0,0;89,0" o:connectangles="0,0"/>
                </v:shape>
                <v:shape id="Picture 223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">
                  <v:imagedata r:id="rId8" o:title=""/>
                </v:shape>
                <v:shape id="Freeform 223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" path="m,89l,e" filled="f" strokeweight=".82pt">
                  <v:path arrowok="t" o:connecttype="custom" o:connectlocs="0,569;0,480" o:connectangles="0,0"/>
                </v:shape>
                <v:shape id="Freeform 223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" path="m,l89,e" filled="f" strokeweight="3.1pt">
                  <v:path arrowok="t" o:connecttype="custom" o:connectlocs="0,0;89,0" o:connectangles="0,0"/>
                </v:shape>
                <v:shape id="Freeform 223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" path="m,14702l,e" filled="f" strokeweight="3.1pt">
                  <v:path arrowok="t" o:connecttype="custom" o:connectlocs="0,15271;0,569" o:connectangles="0,0"/>
                </v:shape>
                <v:shape id="Freeform 223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" path="m,14754l,e" filled="f" strokeweight=".82pt">
                  <v:path arrowok="t" o:connecttype="custom" o:connectlocs="0,15308;0,554" o:connectangles="0,0"/>
                </v:shape>
                <v:shape id="Freeform 223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" path="m,14702l,e" filled="f" strokeweight=".82pt">
                  <v:path arrowok="t" o:connecttype="custom" o:connectlocs="0,15271;0,569" o:connectangles="0,0"/>
                </v:shape>
                <v:shape id="Freeform 223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" path="m,14799l,e" filled="f" strokeweight="3.1pt">
                  <v:path arrowok="t" o:connecttype="custom" o:connectlocs="0,15331;0,532" o:connectangles="0,0"/>
                </v:shape>
                <v:shape id="Freeform 223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" path="m,89l,e" filled="f" strokeweight="3.1pt">
                  <v:path arrowok="t" o:connecttype="custom" o:connectlocs="0,15360;0,15271" o:connectangles="0,0"/>
                </v:shape>
                <v:shape id="Freeform 223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" path="m,l89,e" filled="f" strokeweight=".82pt">
                  <v:path arrowok="t" o:connecttype="custom" o:connectlocs="0,0;89,0" o:connectangles="0,0"/>
                </v:shape>
                <v:shape id="Picture 223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">
                  <v:imagedata r:id="rId8" o:title=""/>
                </v:shape>
                <v:shape id="Freeform 224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" path="m,89l,e" filled="f" strokeweight=".82pt">
                  <v:path arrowok="t" o:connecttype="custom" o:connectlocs="0,15360;0,15271" o:connectangles="0,0"/>
                </v:shape>
                <v:shape id="Freeform 224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" path="m,l89,e" filled="f" strokeweight=".82pt">
                  <v:path arrowok="t" o:connecttype="custom" o:connectlocs="0,0;89,0" o:connectangles="0,0"/>
                </v:shape>
                <w10:wrap anchorx="page" anchory="page"/>
              </v:group>
            </w:pict>
          </mc:Fallback>
        </mc:AlternateContent>
      </w:r>
    </w:p>
    <w:p w14:paraId="42BD4DDE" w14:textId="55B1498B" w:rsidR="00855F56" w:rsidRDefault="00A93158">
      <w:pPr>
        <w:ind w:left="100"/>
        <w:rPr>
          <w:w w:val="99"/>
          <w:sz w:val="24"/>
          <w:szCs w:val="24"/>
        </w:rPr>
      </w:pPr>
      <w:r w:rsidRPr="00855F56">
        <w:rPr>
          <w:b/>
          <w:bCs/>
          <w:w w:val="99"/>
          <w:sz w:val="32"/>
          <w:szCs w:val="32"/>
        </w:rPr>
        <w:t>Guidance</w:t>
      </w:r>
      <w:r w:rsidRPr="00855F56">
        <w:rPr>
          <w:b/>
          <w:bCs/>
          <w:sz w:val="32"/>
          <w:szCs w:val="32"/>
        </w:rPr>
        <w:t xml:space="preserve"> </w:t>
      </w:r>
      <w:r w:rsidRPr="00855F56">
        <w:rPr>
          <w:b/>
          <w:bCs/>
          <w:w w:val="99"/>
          <w:sz w:val="32"/>
          <w:szCs w:val="32"/>
        </w:rPr>
        <w:t>By</w:t>
      </w:r>
      <w:r w:rsidRPr="00855F56">
        <w:rPr>
          <w:sz w:val="32"/>
          <w:szCs w:val="32"/>
        </w:rPr>
        <w:t xml:space="preserve">  </w:t>
      </w:r>
    </w:p>
    <w:p w14:paraId="71304CAA" w14:textId="2DE64E1B" w:rsidR="00855F56" w:rsidRPr="004D6FB7" w:rsidRDefault="00855F56" w:rsidP="004D6FB7">
      <w:pPr>
        <w:ind w:left="8740" w:hanging="9166"/>
        <w:rPr>
          <w:w w:val="99"/>
          <w:sz w:val="24"/>
          <w:szCs w:val="24"/>
        </w:rPr>
      </w:pPr>
      <w:r>
        <w:rPr>
          <w:w w:val="99"/>
          <w:sz w:val="24"/>
          <w:szCs w:val="24"/>
        </w:rPr>
        <w:t>D</w:t>
      </w:r>
      <w:r w:rsidR="00A93158">
        <w:rPr>
          <w:w w:val="99"/>
          <w:sz w:val="24"/>
          <w:szCs w:val="24"/>
        </w:rPr>
        <w:t>r.</w:t>
      </w:r>
      <w:r w:rsidR="00A93158">
        <w:rPr>
          <w:sz w:val="24"/>
          <w:szCs w:val="24"/>
        </w:rPr>
        <w:t xml:space="preserve"> </w:t>
      </w:r>
      <w:r w:rsidR="00A93158">
        <w:rPr>
          <w:w w:val="99"/>
          <w:sz w:val="24"/>
          <w:szCs w:val="24"/>
        </w:rPr>
        <w:t>Kamlesh</w:t>
      </w:r>
      <w:r w:rsidR="00A93158">
        <w:rPr>
          <w:sz w:val="24"/>
          <w:szCs w:val="24"/>
        </w:rPr>
        <w:t xml:space="preserve"> </w:t>
      </w:r>
      <w:r w:rsidR="00A93158">
        <w:rPr>
          <w:w w:val="99"/>
          <w:sz w:val="24"/>
          <w:szCs w:val="24"/>
        </w:rPr>
        <w:t>Pandey</w:t>
      </w:r>
      <w:r w:rsidR="00A93158">
        <w:rPr>
          <w:sz w:val="24"/>
          <w:szCs w:val="24"/>
        </w:rPr>
        <w:t xml:space="preserve"> </w:t>
      </w:r>
      <w:r w:rsidR="00A93158">
        <w:rPr>
          <w:w w:val="99"/>
          <w:sz w:val="24"/>
          <w:szCs w:val="24"/>
        </w:rPr>
        <w:t>Sir</w:t>
      </w:r>
    </w:p>
    <w:p w14:paraId="14FB30E3" w14:textId="6712F85A" w:rsidR="00EA508A" w:rsidRDefault="00A93158">
      <w:pPr>
        <w:spacing w:before="19"/>
        <w:ind w:left="100"/>
        <w:rPr>
          <w:sz w:val="24"/>
          <w:szCs w:val="24"/>
        </w:rPr>
      </w:pP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B.VOC</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p>
    <w:p w14:paraId="038F367B" w14:textId="20273A25" w:rsidR="00EA508A" w:rsidRDefault="00EA508A">
      <w:pPr>
        <w:spacing w:before="5" w:line="180" w:lineRule="exact"/>
        <w:rPr>
          <w:sz w:val="18"/>
          <w:szCs w:val="18"/>
        </w:rPr>
      </w:pPr>
    </w:p>
    <w:p w14:paraId="2829C123" w14:textId="4E030E58" w:rsidR="00EA508A" w:rsidRDefault="00A93158">
      <w:pPr>
        <w:spacing w:line="256" w:lineRule="auto"/>
        <w:ind w:left="100" w:right="828"/>
        <w:rPr>
          <w:sz w:val="24"/>
          <w:szCs w:val="24"/>
        </w:rPr>
      </w:pPr>
      <w:r>
        <w:rPr>
          <w:w w:val="99"/>
          <w:sz w:val="24"/>
          <w:szCs w:val="24"/>
        </w:rPr>
        <w:t>I</w:t>
      </w:r>
      <w:r>
        <w:rPr>
          <w:sz w:val="24"/>
          <w:szCs w:val="24"/>
        </w:rPr>
        <w:t xml:space="preserve"> </w:t>
      </w:r>
      <w:r>
        <w:rPr>
          <w:w w:val="99"/>
          <w:sz w:val="24"/>
          <w:szCs w:val="24"/>
        </w:rPr>
        <w:t>am</w:t>
      </w:r>
      <w:r>
        <w:rPr>
          <w:sz w:val="24"/>
          <w:szCs w:val="24"/>
        </w:rPr>
        <w:t xml:space="preserve"> </w:t>
      </w:r>
      <w:r>
        <w:rPr>
          <w:w w:val="99"/>
          <w:sz w:val="24"/>
          <w:szCs w:val="24"/>
        </w:rPr>
        <w:t>taking</w:t>
      </w:r>
      <w:r>
        <w:rPr>
          <w:sz w:val="24"/>
          <w:szCs w:val="24"/>
        </w:rPr>
        <w:t xml:space="preserve"> </w:t>
      </w:r>
      <w:r>
        <w:rPr>
          <w:w w:val="99"/>
          <w:sz w:val="24"/>
          <w:szCs w:val="24"/>
        </w:rPr>
        <w:t>some</w:t>
      </w:r>
      <w:r>
        <w:rPr>
          <w:sz w:val="24"/>
          <w:szCs w:val="24"/>
        </w:rPr>
        <w:t xml:space="preserve"> </w:t>
      </w:r>
      <w:r>
        <w:rPr>
          <w:w w:val="99"/>
          <w:sz w:val="24"/>
          <w:szCs w:val="24"/>
        </w:rPr>
        <w:t>ideas/plan/</w:t>
      </w:r>
      <w:r>
        <w:rPr>
          <w:sz w:val="24"/>
          <w:szCs w:val="24"/>
        </w:rPr>
        <w:t xml:space="preserve"> </w:t>
      </w:r>
      <w:r>
        <w:rPr>
          <w:w w:val="99"/>
          <w:sz w:val="24"/>
          <w:szCs w:val="24"/>
        </w:rPr>
        <w:t>for</w:t>
      </w:r>
      <w:r>
        <w:rPr>
          <w:sz w:val="24"/>
          <w:szCs w:val="24"/>
        </w:rPr>
        <w:t xml:space="preserve"> </w:t>
      </w:r>
      <w:proofErr w:type="gramStart"/>
      <w:r>
        <w:rPr>
          <w:w w:val="99"/>
          <w:sz w:val="24"/>
          <w:szCs w:val="24"/>
        </w:rPr>
        <w:t>this</w:t>
      </w:r>
      <w:r>
        <w:rPr>
          <w:sz w:val="24"/>
          <w:szCs w:val="24"/>
        </w:rPr>
        <w:t xml:space="preserve"> </w:t>
      </w:r>
      <w:r>
        <w:rPr>
          <w:w w:val="99"/>
          <w:sz w:val="24"/>
          <w:szCs w:val="24"/>
        </w:rPr>
        <w:t>projects</w:t>
      </w:r>
      <w:proofErr w:type="gramEnd"/>
      <w:r>
        <w:rPr>
          <w:sz w:val="24"/>
          <w:szCs w:val="24"/>
        </w:rPr>
        <w:t xml:space="preserve"> </w:t>
      </w:r>
      <w:r>
        <w:rPr>
          <w:w w:val="99"/>
          <w:sz w:val="24"/>
          <w:szCs w:val="24"/>
        </w:rPr>
        <w:t>with</w:t>
      </w:r>
      <w:r>
        <w:rPr>
          <w:sz w:val="24"/>
          <w:szCs w:val="24"/>
        </w:rPr>
        <w:t xml:space="preserve"> </w:t>
      </w:r>
      <w:r>
        <w:rPr>
          <w:w w:val="99"/>
          <w:sz w:val="24"/>
          <w:szCs w:val="24"/>
        </w:rPr>
        <w:t>help</w:t>
      </w:r>
      <w:r>
        <w:rPr>
          <w:sz w:val="24"/>
          <w:szCs w:val="24"/>
        </w:rPr>
        <w:t xml:space="preserve"> </w:t>
      </w:r>
      <w:r>
        <w:rPr>
          <w:w w:val="99"/>
          <w:sz w:val="24"/>
          <w:szCs w:val="24"/>
        </w:rPr>
        <w:t>of</w:t>
      </w:r>
      <w:r>
        <w:rPr>
          <w:sz w:val="24"/>
          <w:szCs w:val="24"/>
        </w:rPr>
        <w:t xml:space="preserve"> </w:t>
      </w:r>
      <w:r>
        <w:rPr>
          <w:w w:val="99"/>
          <w:sz w:val="24"/>
          <w:szCs w:val="24"/>
        </w:rPr>
        <w:t>some</w:t>
      </w:r>
      <w:r>
        <w:rPr>
          <w:sz w:val="24"/>
          <w:szCs w:val="24"/>
        </w:rPr>
        <w:t xml:space="preserve"> </w:t>
      </w:r>
      <w:r>
        <w:rPr>
          <w:w w:val="99"/>
          <w:sz w:val="24"/>
          <w:szCs w:val="24"/>
        </w:rPr>
        <w:t>searches</w:t>
      </w:r>
      <w:r>
        <w:rPr>
          <w:sz w:val="24"/>
          <w:szCs w:val="24"/>
        </w:rPr>
        <w:t xml:space="preserve"> </w:t>
      </w:r>
      <w:r>
        <w:rPr>
          <w:w w:val="99"/>
          <w:sz w:val="24"/>
          <w:szCs w:val="24"/>
        </w:rPr>
        <w:t>on</w:t>
      </w:r>
      <w:r>
        <w:rPr>
          <w:sz w:val="24"/>
          <w:szCs w:val="24"/>
        </w:rPr>
        <w:t xml:space="preserve"> </w:t>
      </w:r>
      <w:r>
        <w:rPr>
          <w:w w:val="99"/>
          <w:sz w:val="24"/>
          <w:szCs w:val="24"/>
        </w:rPr>
        <w:t>Google.</w:t>
      </w:r>
      <w:r>
        <w:rPr>
          <w:sz w:val="24"/>
          <w:szCs w:val="24"/>
        </w:rPr>
        <w:t xml:space="preserve"> </w:t>
      </w:r>
      <w:r>
        <w:rPr>
          <w:w w:val="99"/>
          <w:sz w:val="24"/>
          <w:szCs w:val="24"/>
        </w:rPr>
        <w:t>I</w:t>
      </w:r>
      <w:r>
        <w:rPr>
          <w:sz w:val="24"/>
          <w:szCs w:val="24"/>
        </w:rPr>
        <w:t xml:space="preserve"> </w:t>
      </w:r>
      <w:r>
        <w:rPr>
          <w:w w:val="99"/>
          <w:sz w:val="24"/>
          <w:szCs w:val="24"/>
        </w:rPr>
        <w:t>am watching</w:t>
      </w:r>
      <w:r>
        <w:rPr>
          <w:sz w:val="24"/>
          <w:szCs w:val="24"/>
        </w:rPr>
        <w:t xml:space="preserve"> </w:t>
      </w:r>
      <w:r>
        <w:rPr>
          <w:w w:val="99"/>
          <w:sz w:val="24"/>
          <w:szCs w:val="24"/>
        </w:rPr>
        <w:t>many</w:t>
      </w:r>
      <w:r>
        <w:rPr>
          <w:sz w:val="24"/>
          <w:szCs w:val="24"/>
        </w:rPr>
        <w:t xml:space="preserve"> </w:t>
      </w:r>
      <w:proofErr w:type="gramStart"/>
      <w:r>
        <w:rPr>
          <w:w w:val="99"/>
          <w:sz w:val="24"/>
          <w:szCs w:val="24"/>
        </w:rPr>
        <w:t>website</w:t>
      </w:r>
      <w:proofErr w:type="gramEnd"/>
      <w:r>
        <w:rPr>
          <w:sz w:val="24"/>
          <w:szCs w:val="24"/>
        </w:rPr>
        <w:t xml:space="preserve"> </w:t>
      </w:r>
      <w:r>
        <w:rPr>
          <w:w w:val="99"/>
          <w:sz w:val="24"/>
          <w:szCs w:val="24"/>
        </w:rPr>
        <w:t>after</w:t>
      </w:r>
      <w:r>
        <w:rPr>
          <w:sz w:val="24"/>
          <w:szCs w:val="24"/>
        </w:rPr>
        <w:t xml:space="preserve"> </w:t>
      </w:r>
      <w:r>
        <w:rPr>
          <w:w w:val="99"/>
          <w:sz w:val="24"/>
          <w:szCs w:val="24"/>
        </w:rPr>
        <w:t>decide</w:t>
      </w:r>
      <w:r>
        <w:rPr>
          <w:sz w:val="24"/>
          <w:szCs w:val="24"/>
        </w:rPr>
        <w:t xml:space="preserve"> </w:t>
      </w:r>
      <w:r>
        <w:rPr>
          <w:w w:val="99"/>
          <w:sz w:val="24"/>
          <w:szCs w:val="24"/>
        </w:rPr>
        <w:t>this</w:t>
      </w:r>
      <w:r>
        <w:rPr>
          <w:sz w:val="24"/>
          <w:szCs w:val="24"/>
        </w:rPr>
        <w:t xml:space="preserve"> </w:t>
      </w:r>
      <w:r>
        <w:rPr>
          <w:w w:val="99"/>
          <w:sz w:val="24"/>
          <w:szCs w:val="24"/>
        </w:rPr>
        <w:t>topic.</w:t>
      </w:r>
      <w:r>
        <w:rPr>
          <w:sz w:val="24"/>
          <w:szCs w:val="24"/>
        </w:rPr>
        <w:t xml:space="preserve"> </w:t>
      </w:r>
      <w:r>
        <w:rPr>
          <w:w w:val="99"/>
          <w:sz w:val="24"/>
          <w:szCs w:val="24"/>
        </w:rPr>
        <w:t>These</w:t>
      </w:r>
      <w:r>
        <w:rPr>
          <w:sz w:val="24"/>
          <w:szCs w:val="24"/>
        </w:rPr>
        <w:t xml:space="preserve"> </w:t>
      </w:r>
      <w:r>
        <w:rPr>
          <w:w w:val="99"/>
          <w:sz w:val="24"/>
          <w:szCs w:val="24"/>
        </w:rPr>
        <w:t>are</w:t>
      </w:r>
      <w:r>
        <w:rPr>
          <w:sz w:val="24"/>
          <w:szCs w:val="24"/>
        </w:rPr>
        <w:t xml:space="preserve"> </w:t>
      </w:r>
      <w:r>
        <w:rPr>
          <w:w w:val="99"/>
          <w:sz w:val="24"/>
          <w:szCs w:val="24"/>
        </w:rPr>
        <w:t>following</w:t>
      </w:r>
      <w:r>
        <w:rPr>
          <w:sz w:val="24"/>
          <w:szCs w:val="24"/>
        </w:rPr>
        <w:t xml:space="preserve"> </w:t>
      </w:r>
      <w:r>
        <w:rPr>
          <w:w w:val="99"/>
          <w:sz w:val="24"/>
          <w:szCs w:val="24"/>
        </w:rPr>
        <w:t>types-</w:t>
      </w:r>
    </w:p>
    <w:p w14:paraId="64E314E2" w14:textId="683CD625" w:rsidR="00EA508A" w:rsidRDefault="00EA508A">
      <w:pPr>
        <w:spacing w:before="3" w:line="180" w:lineRule="exact"/>
        <w:rPr>
          <w:sz w:val="18"/>
          <w:szCs w:val="18"/>
        </w:rPr>
      </w:pPr>
    </w:p>
    <w:p w14:paraId="7E859F0A" w14:textId="4C26BAEC" w:rsidR="00EA508A" w:rsidRDefault="00EA508A" w:rsidP="00855F56">
      <w:pPr>
        <w:ind w:left="460"/>
        <w:rPr>
          <w:sz w:val="24"/>
          <w:szCs w:val="24"/>
        </w:rPr>
      </w:pPr>
    </w:p>
    <w:p w14:paraId="67333C9D" w14:textId="1B8EB875" w:rsidR="00EA508A" w:rsidRPr="00855F56" w:rsidRDefault="0008352A" w:rsidP="00855F56">
      <w:pPr>
        <w:pStyle w:val="ListParagraph"/>
        <w:numPr>
          <w:ilvl w:val="0"/>
          <w:numId w:val="44"/>
        </w:numPr>
        <w:spacing w:before="35"/>
        <w:rPr>
          <w:sz w:val="24"/>
          <w:szCs w:val="24"/>
        </w:rPr>
      </w:pPr>
      <w:r w:rsidRPr="00855F56">
        <w:rPr>
          <w:w w:val="99"/>
          <w:sz w:val="24"/>
          <w:szCs w:val="24"/>
        </w:rPr>
        <w:t>GitHub</w:t>
      </w:r>
    </w:p>
    <w:p w14:paraId="33A94826" w14:textId="7291C98E" w:rsidR="00EA508A" w:rsidRPr="00855F56" w:rsidRDefault="0008352A" w:rsidP="00855F56">
      <w:pPr>
        <w:pStyle w:val="ListParagraph"/>
        <w:numPr>
          <w:ilvl w:val="0"/>
          <w:numId w:val="44"/>
        </w:numPr>
        <w:spacing w:before="38"/>
        <w:rPr>
          <w:sz w:val="24"/>
          <w:szCs w:val="24"/>
        </w:rPr>
      </w:pPr>
      <w:proofErr w:type="spellStart"/>
      <w:r w:rsidRPr="00855F56">
        <w:rPr>
          <w:w w:val="99"/>
          <w:sz w:val="24"/>
          <w:szCs w:val="24"/>
        </w:rPr>
        <w:t>GeekforGeeks</w:t>
      </w:r>
      <w:proofErr w:type="spellEnd"/>
    </w:p>
    <w:p w14:paraId="0041AFFA" w14:textId="1C8438F9" w:rsidR="00EA508A" w:rsidRPr="00855F56" w:rsidRDefault="00A93158" w:rsidP="00855F56">
      <w:pPr>
        <w:pStyle w:val="ListParagraph"/>
        <w:numPr>
          <w:ilvl w:val="0"/>
          <w:numId w:val="44"/>
        </w:numPr>
        <w:spacing w:before="33"/>
        <w:rPr>
          <w:sz w:val="24"/>
          <w:szCs w:val="24"/>
        </w:rPr>
      </w:pPr>
      <w:r w:rsidRPr="00855F56">
        <w:rPr>
          <w:w w:val="99"/>
          <w:sz w:val="24"/>
          <w:szCs w:val="24"/>
        </w:rPr>
        <w:t>Google</w:t>
      </w:r>
    </w:p>
    <w:p w14:paraId="7308B8F3" w14:textId="2E3BDD11" w:rsidR="00EA508A" w:rsidRDefault="00EA508A">
      <w:pPr>
        <w:spacing w:line="200" w:lineRule="exact"/>
      </w:pPr>
    </w:p>
    <w:p w14:paraId="30AC25C9" w14:textId="77777777" w:rsidR="00EA508A" w:rsidRDefault="00EA508A">
      <w:pPr>
        <w:spacing w:line="200" w:lineRule="exact"/>
      </w:pPr>
    </w:p>
    <w:p w14:paraId="57325A46" w14:textId="77777777" w:rsidR="00EA508A" w:rsidRDefault="00EA508A">
      <w:pPr>
        <w:spacing w:line="200" w:lineRule="exact"/>
      </w:pPr>
    </w:p>
    <w:p w14:paraId="41BE097E" w14:textId="77777777" w:rsidR="00EA508A" w:rsidRDefault="00EA508A">
      <w:pPr>
        <w:spacing w:line="200" w:lineRule="exact"/>
      </w:pPr>
    </w:p>
    <w:p w14:paraId="327F0D5A" w14:textId="77777777" w:rsidR="00EA508A" w:rsidRDefault="00EA508A">
      <w:pPr>
        <w:spacing w:line="200" w:lineRule="exact"/>
      </w:pPr>
    </w:p>
    <w:p w14:paraId="4F3002B9" w14:textId="77777777" w:rsidR="00EA508A" w:rsidRDefault="00EA508A">
      <w:pPr>
        <w:spacing w:line="200" w:lineRule="exact"/>
      </w:pPr>
    </w:p>
    <w:p w14:paraId="3D070030" w14:textId="77777777" w:rsidR="00EA508A" w:rsidRDefault="00EA508A">
      <w:pPr>
        <w:pBdr>
          <w:bottom w:val="dotted" w:sz="24" w:space="1" w:color="auto"/>
        </w:pBdr>
        <w:spacing w:before="9" w:line="200" w:lineRule="exact"/>
      </w:pPr>
    </w:p>
    <w:p w14:paraId="443C00A5" w14:textId="77777777" w:rsidR="00396955" w:rsidRDefault="00396955">
      <w:pPr>
        <w:spacing w:line="260" w:lineRule="exact"/>
        <w:ind w:left="3902" w:right="3905"/>
        <w:jc w:val="center"/>
        <w:rPr>
          <w:w w:val="99"/>
          <w:position w:val="-1"/>
          <w:sz w:val="24"/>
          <w:szCs w:val="24"/>
        </w:rPr>
      </w:pPr>
    </w:p>
    <w:p w14:paraId="1332A7D1" w14:textId="77777777" w:rsidR="0018718E" w:rsidRDefault="0018718E">
      <w:pPr>
        <w:spacing w:line="260" w:lineRule="exact"/>
        <w:ind w:left="3902" w:right="3905"/>
        <w:jc w:val="center"/>
        <w:rPr>
          <w:w w:val="99"/>
          <w:position w:val="-1"/>
          <w:sz w:val="24"/>
          <w:szCs w:val="24"/>
        </w:rPr>
      </w:pPr>
    </w:p>
    <w:p w14:paraId="6EB096BE" w14:textId="77777777" w:rsidR="0018718E" w:rsidRDefault="0018718E">
      <w:pPr>
        <w:spacing w:line="260" w:lineRule="exact"/>
        <w:ind w:left="3902" w:right="3905"/>
        <w:jc w:val="center"/>
        <w:rPr>
          <w:w w:val="99"/>
          <w:position w:val="-1"/>
          <w:sz w:val="24"/>
          <w:szCs w:val="24"/>
        </w:rPr>
      </w:pPr>
    </w:p>
    <w:p w14:paraId="5326F651" w14:textId="77777777" w:rsidR="0018718E" w:rsidRDefault="0018718E">
      <w:pPr>
        <w:spacing w:line="260" w:lineRule="exact"/>
        <w:ind w:left="3902" w:right="3905"/>
        <w:jc w:val="center"/>
        <w:rPr>
          <w:w w:val="99"/>
          <w:position w:val="-1"/>
          <w:sz w:val="24"/>
          <w:szCs w:val="24"/>
        </w:rPr>
      </w:pPr>
    </w:p>
    <w:p w14:paraId="3F94F562" w14:textId="77777777" w:rsidR="0018718E" w:rsidRDefault="0018718E">
      <w:pPr>
        <w:spacing w:line="260" w:lineRule="exact"/>
        <w:ind w:left="3902" w:right="3905"/>
        <w:jc w:val="center"/>
        <w:rPr>
          <w:w w:val="99"/>
          <w:position w:val="-1"/>
          <w:sz w:val="24"/>
          <w:szCs w:val="24"/>
        </w:rPr>
      </w:pPr>
    </w:p>
    <w:p w14:paraId="3C1E6DA5" w14:textId="77777777" w:rsidR="0018718E" w:rsidRDefault="0018718E">
      <w:pPr>
        <w:spacing w:line="260" w:lineRule="exact"/>
        <w:ind w:left="3902" w:right="3905"/>
        <w:jc w:val="center"/>
        <w:rPr>
          <w:w w:val="99"/>
          <w:position w:val="-1"/>
          <w:sz w:val="24"/>
          <w:szCs w:val="24"/>
        </w:rPr>
      </w:pPr>
    </w:p>
    <w:p w14:paraId="060048DD" w14:textId="77777777" w:rsidR="0018718E" w:rsidRDefault="0018718E">
      <w:pPr>
        <w:spacing w:line="260" w:lineRule="exact"/>
        <w:ind w:left="3902" w:right="3905"/>
        <w:jc w:val="center"/>
        <w:rPr>
          <w:w w:val="99"/>
          <w:position w:val="-1"/>
          <w:sz w:val="24"/>
          <w:szCs w:val="24"/>
        </w:rPr>
      </w:pPr>
    </w:p>
    <w:p w14:paraId="6952953C" w14:textId="77777777" w:rsidR="0018718E" w:rsidRDefault="0018718E">
      <w:pPr>
        <w:spacing w:line="260" w:lineRule="exact"/>
        <w:ind w:left="3902" w:right="3905"/>
        <w:jc w:val="center"/>
        <w:rPr>
          <w:w w:val="99"/>
          <w:position w:val="-1"/>
          <w:sz w:val="24"/>
          <w:szCs w:val="24"/>
        </w:rPr>
      </w:pPr>
    </w:p>
    <w:p w14:paraId="0AC9D259" w14:textId="77777777" w:rsidR="0018718E" w:rsidRDefault="0018718E">
      <w:pPr>
        <w:spacing w:line="260" w:lineRule="exact"/>
        <w:ind w:left="3902" w:right="3905"/>
        <w:jc w:val="center"/>
        <w:rPr>
          <w:w w:val="99"/>
          <w:position w:val="-1"/>
          <w:sz w:val="24"/>
          <w:szCs w:val="24"/>
        </w:rPr>
      </w:pPr>
    </w:p>
    <w:p w14:paraId="77C77A3F" w14:textId="77777777" w:rsidR="0018718E" w:rsidRDefault="0018718E">
      <w:pPr>
        <w:spacing w:line="260" w:lineRule="exact"/>
        <w:ind w:left="3902" w:right="3905"/>
        <w:jc w:val="center"/>
        <w:rPr>
          <w:w w:val="99"/>
          <w:position w:val="-1"/>
          <w:sz w:val="24"/>
          <w:szCs w:val="24"/>
        </w:rPr>
      </w:pPr>
    </w:p>
    <w:p w14:paraId="1D971C24" w14:textId="77777777" w:rsidR="0018718E" w:rsidRDefault="0018718E">
      <w:pPr>
        <w:spacing w:line="260" w:lineRule="exact"/>
        <w:ind w:left="3902" w:right="3905"/>
        <w:jc w:val="center"/>
        <w:rPr>
          <w:w w:val="99"/>
          <w:position w:val="-1"/>
          <w:sz w:val="24"/>
          <w:szCs w:val="24"/>
        </w:rPr>
      </w:pPr>
    </w:p>
    <w:p w14:paraId="4FC0EB51" w14:textId="77777777" w:rsidR="0018718E" w:rsidRDefault="0018718E">
      <w:pPr>
        <w:spacing w:line="260" w:lineRule="exact"/>
        <w:ind w:left="3902" w:right="3905"/>
        <w:jc w:val="center"/>
        <w:rPr>
          <w:w w:val="99"/>
          <w:position w:val="-1"/>
          <w:sz w:val="24"/>
          <w:szCs w:val="24"/>
        </w:rPr>
      </w:pPr>
    </w:p>
    <w:p w14:paraId="0BDB356B" w14:textId="77777777" w:rsidR="0018718E" w:rsidRDefault="0018718E">
      <w:pPr>
        <w:spacing w:line="260" w:lineRule="exact"/>
        <w:ind w:left="3902" w:right="3905"/>
        <w:jc w:val="center"/>
        <w:rPr>
          <w:w w:val="99"/>
          <w:position w:val="-1"/>
          <w:sz w:val="24"/>
          <w:szCs w:val="24"/>
        </w:rPr>
      </w:pPr>
    </w:p>
    <w:p w14:paraId="6A28A00F" w14:textId="77777777" w:rsidR="0018718E" w:rsidRDefault="0018718E">
      <w:pPr>
        <w:spacing w:line="260" w:lineRule="exact"/>
        <w:ind w:left="3902" w:right="3905"/>
        <w:jc w:val="center"/>
        <w:rPr>
          <w:w w:val="99"/>
          <w:position w:val="-1"/>
          <w:sz w:val="24"/>
          <w:szCs w:val="24"/>
        </w:rPr>
      </w:pPr>
    </w:p>
    <w:p w14:paraId="6A96A0C5" w14:textId="77777777" w:rsidR="0018718E" w:rsidRDefault="0018718E">
      <w:pPr>
        <w:spacing w:line="260" w:lineRule="exact"/>
        <w:ind w:left="3902" w:right="3905"/>
        <w:jc w:val="center"/>
        <w:rPr>
          <w:w w:val="99"/>
          <w:position w:val="-1"/>
          <w:sz w:val="24"/>
          <w:szCs w:val="24"/>
        </w:rPr>
      </w:pPr>
    </w:p>
    <w:p w14:paraId="0ADE6959" w14:textId="77777777" w:rsidR="0018718E" w:rsidRDefault="0018718E">
      <w:pPr>
        <w:spacing w:line="260" w:lineRule="exact"/>
        <w:ind w:left="3902" w:right="3905"/>
        <w:jc w:val="center"/>
        <w:rPr>
          <w:w w:val="99"/>
          <w:position w:val="-1"/>
          <w:sz w:val="24"/>
          <w:szCs w:val="24"/>
        </w:rPr>
      </w:pPr>
    </w:p>
    <w:p w14:paraId="66EB2C8A" w14:textId="77777777" w:rsidR="0018718E" w:rsidRDefault="0018718E">
      <w:pPr>
        <w:spacing w:line="260" w:lineRule="exact"/>
        <w:ind w:left="3902" w:right="3905"/>
        <w:jc w:val="center"/>
        <w:rPr>
          <w:w w:val="99"/>
          <w:position w:val="-1"/>
          <w:sz w:val="24"/>
          <w:szCs w:val="24"/>
        </w:rPr>
      </w:pPr>
    </w:p>
    <w:p w14:paraId="334F3056" w14:textId="77777777" w:rsidR="0018718E" w:rsidRDefault="0018718E">
      <w:pPr>
        <w:spacing w:line="260" w:lineRule="exact"/>
        <w:ind w:left="3902" w:right="3905"/>
        <w:jc w:val="center"/>
        <w:rPr>
          <w:w w:val="99"/>
          <w:position w:val="-1"/>
          <w:sz w:val="24"/>
          <w:szCs w:val="24"/>
        </w:rPr>
      </w:pPr>
    </w:p>
    <w:p w14:paraId="6FC42615" w14:textId="77777777" w:rsidR="0018718E" w:rsidRDefault="0018718E" w:rsidP="0072150B">
      <w:pPr>
        <w:spacing w:line="260" w:lineRule="exact"/>
        <w:ind w:right="3905"/>
        <w:rPr>
          <w:w w:val="99"/>
          <w:position w:val="-1"/>
          <w:sz w:val="24"/>
          <w:szCs w:val="24"/>
        </w:rPr>
      </w:pPr>
    </w:p>
    <w:p w14:paraId="6C433FDE" w14:textId="77777777" w:rsidR="00396955" w:rsidRDefault="00396955">
      <w:pPr>
        <w:spacing w:line="260" w:lineRule="exact"/>
        <w:ind w:left="3902" w:right="3905"/>
        <w:jc w:val="center"/>
        <w:rPr>
          <w:w w:val="99"/>
          <w:position w:val="-1"/>
          <w:sz w:val="24"/>
          <w:szCs w:val="24"/>
        </w:rPr>
      </w:pPr>
    </w:p>
    <w:p w14:paraId="6968CD79" w14:textId="77777777" w:rsidR="00396955" w:rsidRDefault="00396955">
      <w:pPr>
        <w:spacing w:line="260" w:lineRule="exact"/>
        <w:ind w:left="3902" w:right="3905"/>
        <w:jc w:val="center"/>
        <w:rPr>
          <w:sz w:val="24"/>
          <w:szCs w:val="24"/>
        </w:rPr>
      </w:pPr>
    </w:p>
    <w:p w14:paraId="71EF216C" w14:textId="125D3C2E" w:rsidR="00EA508A" w:rsidRDefault="00A93158" w:rsidP="00396955">
      <w:pPr>
        <w:spacing w:before="32"/>
        <w:rPr>
          <w:sz w:val="22"/>
          <w:szCs w:val="22"/>
        </w:rPr>
      </w:pPr>
      <w:r>
        <w:rPr>
          <w:sz w:val="22"/>
          <w:szCs w:val="22"/>
        </w:rPr>
        <w:t xml:space="preserve">IGNTU                                                </w:t>
      </w:r>
      <w:proofErr w:type="spellStart"/>
      <w:proofErr w:type="gramStart"/>
      <w:r>
        <w:rPr>
          <w:sz w:val="22"/>
          <w:szCs w:val="22"/>
        </w:rPr>
        <w:t>B.Voc</w:t>
      </w:r>
      <w:proofErr w:type="spellEnd"/>
      <w:proofErr w:type="gramEnd"/>
      <w:r>
        <w:rPr>
          <w:sz w:val="22"/>
          <w:szCs w:val="22"/>
        </w:rPr>
        <w:t xml:space="preserve"> in Software Development                                         </w:t>
      </w:r>
      <w:r w:rsidR="005A5491">
        <w:rPr>
          <w:sz w:val="22"/>
          <w:szCs w:val="22"/>
        </w:rPr>
        <w:t>2024-25</w:t>
      </w:r>
    </w:p>
    <w:sectPr w:rsidR="00EA508A">
      <w:pgSz w:w="12240" w:h="15840"/>
      <w:pgMar w:top="64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29F68" w14:textId="77777777" w:rsidR="0082054B" w:rsidRDefault="0082054B" w:rsidP="00702B7A">
      <w:r>
        <w:separator/>
      </w:r>
    </w:p>
  </w:endnote>
  <w:endnote w:type="continuationSeparator" w:id="0">
    <w:p w14:paraId="2F1FDED7" w14:textId="77777777" w:rsidR="0082054B" w:rsidRDefault="0082054B" w:rsidP="00702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C701D" w14:textId="77777777" w:rsidR="0082054B" w:rsidRDefault="0082054B" w:rsidP="00702B7A">
      <w:r>
        <w:separator/>
      </w:r>
    </w:p>
  </w:footnote>
  <w:footnote w:type="continuationSeparator" w:id="0">
    <w:p w14:paraId="1CCD7F4A" w14:textId="77777777" w:rsidR="0082054B" w:rsidRDefault="0082054B" w:rsidP="00702B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5958105"/>
      <w:docPartObj>
        <w:docPartGallery w:val="Page Numbers (Top of Page)"/>
        <w:docPartUnique/>
      </w:docPartObj>
    </w:sdtPr>
    <w:sdtEndPr>
      <w:rPr>
        <w:noProof/>
      </w:rPr>
    </w:sdtEndPr>
    <w:sdtContent>
      <w:p w14:paraId="513DBCBF" w14:textId="43867165" w:rsidR="00702B7A" w:rsidRDefault="00702B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36E8C71" w14:textId="77777777" w:rsidR="00702B7A" w:rsidRDefault="00702B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95762"/>
    <w:multiLevelType w:val="multilevel"/>
    <w:tmpl w:val="1BE8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164A8"/>
    <w:multiLevelType w:val="multilevel"/>
    <w:tmpl w:val="AAF4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F1C12"/>
    <w:multiLevelType w:val="multilevel"/>
    <w:tmpl w:val="300C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C487E"/>
    <w:multiLevelType w:val="multilevel"/>
    <w:tmpl w:val="9176E18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0AF337AF"/>
    <w:multiLevelType w:val="multilevel"/>
    <w:tmpl w:val="6B2AA2F6"/>
    <w:lvl w:ilvl="0">
      <w:start w:val="1"/>
      <w:numFmt w:val="bullet"/>
      <w:lvlText w:val=""/>
      <w:lvlJc w:val="left"/>
      <w:pPr>
        <w:tabs>
          <w:tab w:val="num" w:pos="644"/>
        </w:tabs>
        <w:ind w:left="644" w:hanging="360"/>
      </w:pPr>
      <w:rPr>
        <w:rFonts w:ascii="Wingdings" w:hAnsi="Wingdings" w:hint="default"/>
        <w:sz w:val="24"/>
        <w:szCs w:val="24"/>
      </w:rPr>
    </w:lvl>
    <w:lvl w:ilvl="1">
      <w:start w:val="1"/>
      <w:numFmt w:val="bullet"/>
      <w:lvlText w:val=""/>
      <w:lvlJc w:val="left"/>
      <w:pPr>
        <w:ind w:left="1298" w:hanging="360"/>
      </w:pPr>
      <w:rPr>
        <w:rFonts w:ascii="Wingdings" w:hAnsi="Wingdings" w:hint="default"/>
      </w:r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 w15:restartNumberingAfterBreak="0">
    <w:nsid w:val="0CD9149F"/>
    <w:multiLevelType w:val="multilevel"/>
    <w:tmpl w:val="AC08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B45DF"/>
    <w:multiLevelType w:val="multilevel"/>
    <w:tmpl w:val="9822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A0AAA"/>
    <w:multiLevelType w:val="multilevel"/>
    <w:tmpl w:val="8B38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82389"/>
    <w:multiLevelType w:val="multilevel"/>
    <w:tmpl w:val="E760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B3AC0"/>
    <w:multiLevelType w:val="multilevel"/>
    <w:tmpl w:val="46CE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914B9"/>
    <w:multiLevelType w:val="multilevel"/>
    <w:tmpl w:val="555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0068C"/>
    <w:multiLevelType w:val="hybridMultilevel"/>
    <w:tmpl w:val="94FAE3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944A26"/>
    <w:multiLevelType w:val="multilevel"/>
    <w:tmpl w:val="BD9E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C0E17"/>
    <w:multiLevelType w:val="multilevel"/>
    <w:tmpl w:val="9092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87519"/>
    <w:multiLevelType w:val="multilevel"/>
    <w:tmpl w:val="3DAA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92C63"/>
    <w:multiLevelType w:val="multilevel"/>
    <w:tmpl w:val="1D328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926C5"/>
    <w:multiLevelType w:val="multilevel"/>
    <w:tmpl w:val="45B48104"/>
    <w:lvl w:ilvl="0">
      <w:start w:val="1"/>
      <w:numFmt w:val="bullet"/>
      <w:lvlText w:val=""/>
      <w:lvlJc w:val="left"/>
      <w:pPr>
        <w:tabs>
          <w:tab w:val="num" w:pos="786"/>
        </w:tabs>
        <w:ind w:left="786" w:hanging="360"/>
      </w:pPr>
      <w:rPr>
        <w:rFonts w:ascii="Symbol" w:hAnsi="Symbol"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5932DC"/>
    <w:multiLevelType w:val="multilevel"/>
    <w:tmpl w:val="6B2AA2F6"/>
    <w:lvl w:ilvl="0">
      <w:start w:val="1"/>
      <w:numFmt w:val="bullet"/>
      <w:lvlText w:val=""/>
      <w:lvlJc w:val="left"/>
      <w:pPr>
        <w:tabs>
          <w:tab w:val="num" w:pos="786"/>
        </w:tabs>
        <w:ind w:left="786" w:hanging="360"/>
      </w:pPr>
      <w:rPr>
        <w:rFonts w:ascii="Wingdings" w:hAnsi="Wingdings"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3C3BEB"/>
    <w:multiLevelType w:val="multilevel"/>
    <w:tmpl w:val="CD8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822F4"/>
    <w:multiLevelType w:val="multilevel"/>
    <w:tmpl w:val="542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3C12BC"/>
    <w:multiLevelType w:val="multilevel"/>
    <w:tmpl w:val="BBE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C07A7A"/>
    <w:multiLevelType w:val="multilevel"/>
    <w:tmpl w:val="D82C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214BA9"/>
    <w:multiLevelType w:val="multilevel"/>
    <w:tmpl w:val="AC00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C153A1"/>
    <w:multiLevelType w:val="multilevel"/>
    <w:tmpl w:val="25B2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AB613D"/>
    <w:multiLevelType w:val="multilevel"/>
    <w:tmpl w:val="72FC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D04FC6"/>
    <w:multiLevelType w:val="multilevel"/>
    <w:tmpl w:val="643A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436A82"/>
    <w:multiLevelType w:val="multilevel"/>
    <w:tmpl w:val="7F5C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8A7A1A"/>
    <w:multiLevelType w:val="multilevel"/>
    <w:tmpl w:val="FCEC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27123F"/>
    <w:multiLevelType w:val="multilevel"/>
    <w:tmpl w:val="5FD2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9468C8"/>
    <w:multiLevelType w:val="multilevel"/>
    <w:tmpl w:val="12D0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321D2D"/>
    <w:multiLevelType w:val="multilevel"/>
    <w:tmpl w:val="FCDC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644B3F"/>
    <w:multiLevelType w:val="multilevel"/>
    <w:tmpl w:val="E1A4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1F7FE4"/>
    <w:multiLevelType w:val="multilevel"/>
    <w:tmpl w:val="44365C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210DD8"/>
    <w:multiLevelType w:val="multilevel"/>
    <w:tmpl w:val="9C88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310EDE"/>
    <w:multiLevelType w:val="multilevel"/>
    <w:tmpl w:val="08BA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E50288"/>
    <w:multiLevelType w:val="multilevel"/>
    <w:tmpl w:val="9A52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2D2D79"/>
    <w:multiLevelType w:val="multilevel"/>
    <w:tmpl w:val="7A8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091429"/>
    <w:multiLevelType w:val="multilevel"/>
    <w:tmpl w:val="4ABA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3E3288"/>
    <w:multiLevelType w:val="multilevel"/>
    <w:tmpl w:val="7EC8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A73BC0"/>
    <w:multiLevelType w:val="multilevel"/>
    <w:tmpl w:val="EDB0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936A99"/>
    <w:multiLevelType w:val="multilevel"/>
    <w:tmpl w:val="A030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9D400D"/>
    <w:multiLevelType w:val="hybridMultilevel"/>
    <w:tmpl w:val="D3E0F6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9357D0C"/>
    <w:multiLevelType w:val="multilevel"/>
    <w:tmpl w:val="036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DC7D03"/>
    <w:multiLevelType w:val="multilevel"/>
    <w:tmpl w:val="4596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3B4343"/>
    <w:multiLevelType w:val="multilevel"/>
    <w:tmpl w:val="3E0A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CF53CA"/>
    <w:multiLevelType w:val="multilevel"/>
    <w:tmpl w:val="C94059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BC5FCC"/>
    <w:multiLevelType w:val="multilevel"/>
    <w:tmpl w:val="AC0E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0E120E"/>
    <w:multiLevelType w:val="multilevel"/>
    <w:tmpl w:val="C930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2A3DB5"/>
    <w:multiLevelType w:val="multilevel"/>
    <w:tmpl w:val="1BC81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BC1674"/>
    <w:multiLevelType w:val="multilevel"/>
    <w:tmpl w:val="3B0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6569C7"/>
    <w:multiLevelType w:val="multilevel"/>
    <w:tmpl w:val="45B48104"/>
    <w:lvl w:ilvl="0">
      <w:start w:val="1"/>
      <w:numFmt w:val="bullet"/>
      <w:lvlText w:val=""/>
      <w:lvlJc w:val="left"/>
      <w:pPr>
        <w:tabs>
          <w:tab w:val="num" w:pos="786"/>
        </w:tabs>
        <w:ind w:left="786" w:hanging="360"/>
      </w:pPr>
      <w:rPr>
        <w:rFonts w:ascii="Symbol" w:hAnsi="Symbol"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606545"/>
    <w:multiLevelType w:val="multilevel"/>
    <w:tmpl w:val="6F8E0480"/>
    <w:lvl w:ilvl="0">
      <w:start w:val="1"/>
      <w:numFmt w:val="bullet"/>
      <w:lvlText w:val=""/>
      <w:lvlJc w:val="left"/>
      <w:pPr>
        <w:tabs>
          <w:tab w:val="num" w:pos="786"/>
        </w:tabs>
        <w:ind w:left="786" w:hanging="360"/>
      </w:pPr>
      <w:rPr>
        <w:rFonts w:ascii="Wingdings" w:hAnsi="Wingdings"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077466"/>
    <w:multiLevelType w:val="multilevel"/>
    <w:tmpl w:val="56DC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480D92"/>
    <w:multiLevelType w:val="multilevel"/>
    <w:tmpl w:val="79EE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1A1D47"/>
    <w:multiLevelType w:val="multilevel"/>
    <w:tmpl w:val="DE3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067DF5"/>
    <w:multiLevelType w:val="multilevel"/>
    <w:tmpl w:val="F4AA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200E89"/>
    <w:multiLevelType w:val="multilevel"/>
    <w:tmpl w:val="95F0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634B4C"/>
    <w:multiLevelType w:val="multilevel"/>
    <w:tmpl w:val="CB6C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F27FB1"/>
    <w:multiLevelType w:val="multilevel"/>
    <w:tmpl w:val="F0CC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F65B81"/>
    <w:multiLevelType w:val="multilevel"/>
    <w:tmpl w:val="44CE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0A768B"/>
    <w:multiLevelType w:val="multilevel"/>
    <w:tmpl w:val="2404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E61F55"/>
    <w:multiLevelType w:val="multilevel"/>
    <w:tmpl w:val="5144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F5590F"/>
    <w:multiLevelType w:val="multilevel"/>
    <w:tmpl w:val="D53C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8765609">
    <w:abstractNumId w:val="3"/>
  </w:num>
  <w:num w:numId="2" w16cid:durableId="1648244463">
    <w:abstractNumId w:val="11"/>
  </w:num>
  <w:num w:numId="3" w16cid:durableId="1232930477">
    <w:abstractNumId w:val="41"/>
  </w:num>
  <w:num w:numId="4" w16cid:durableId="1836601616">
    <w:abstractNumId w:val="48"/>
  </w:num>
  <w:num w:numId="5" w16cid:durableId="1111978008">
    <w:abstractNumId w:val="20"/>
  </w:num>
  <w:num w:numId="6" w16cid:durableId="1570382904">
    <w:abstractNumId w:val="14"/>
  </w:num>
  <w:num w:numId="7" w16cid:durableId="1878200017">
    <w:abstractNumId w:val="29"/>
  </w:num>
  <w:num w:numId="8" w16cid:durableId="1113865755">
    <w:abstractNumId w:val="12"/>
  </w:num>
  <w:num w:numId="9" w16cid:durableId="1187983856">
    <w:abstractNumId w:val="38"/>
  </w:num>
  <w:num w:numId="10" w16cid:durableId="889414283">
    <w:abstractNumId w:val="15"/>
  </w:num>
  <w:num w:numId="11" w16cid:durableId="1041513922">
    <w:abstractNumId w:val="36"/>
  </w:num>
  <w:num w:numId="12" w16cid:durableId="1033530881">
    <w:abstractNumId w:val="2"/>
  </w:num>
  <w:num w:numId="13" w16cid:durableId="2090955097">
    <w:abstractNumId w:val="58"/>
  </w:num>
  <w:num w:numId="14" w16cid:durableId="1050223940">
    <w:abstractNumId w:val="25"/>
  </w:num>
  <w:num w:numId="15" w16cid:durableId="1055198756">
    <w:abstractNumId w:val="54"/>
  </w:num>
  <w:num w:numId="16" w16cid:durableId="6296956">
    <w:abstractNumId w:val="23"/>
  </w:num>
  <w:num w:numId="17" w16cid:durableId="1051802934">
    <w:abstractNumId w:val="57"/>
  </w:num>
  <w:num w:numId="18" w16cid:durableId="1623413256">
    <w:abstractNumId w:val="59"/>
  </w:num>
  <w:num w:numId="19" w16cid:durableId="1695300163">
    <w:abstractNumId w:val="22"/>
  </w:num>
  <w:num w:numId="20" w16cid:durableId="1615942432">
    <w:abstractNumId w:val="56"/>
  </w:num>
  <w:num w:numId="21" w16cid:durableId="1035042573">
    <w:abstractNumId w:val="33"/>
  </w:num>
  <w:num w:numId="22" w16cid:durableId="889458832">
    <w:abstractNumId w:val="19"/>
  </w:num>
  <w:num w:numId="23" w16cid:durableId="870461048">
    <w:abstractNumId w:val="45"/>
  </w:num>
  <w:num w:numId="24" w16cid:durableId="880555111">
    <w:abstractNumId w:val="42"/>
  </w:num>
  <w:num w:numId="25" w16cid:durableId="653529691">
    <w:abstractNumId w:val="8"/>
  </w:num>
  <w:num w:numId="26" w16cid:durableId="822355925">
    <w:abstractNumId w:val="55"/>
  </w:num>
  <w:num w:numId="27" w16cid:durableId="2093962883">
    <w:abstractNumId w:val="31"/>
  </w:num>
  <w:num w:numId="28" w16cid:durableId="1679307488">
    <w:abstractNumId w:val="26"/>
  </w:num>
  <w:num w:numId="29" w16cid:durableId="1301807667">
    <w:abstractNumId w:val="5"/>
  </w:num>
  <w:num w:numId="30" w16cid:durableId="609314072">
    <w:abstractNumId w:val="4"/>
  </w:num>
  <w:num w:numId="31" w16cid:durableId="1714384826">
    <w:abstractNumId w:val="37"/>
  </w:num>
  <w:num w:numId="32" w16cid:durableId="808328734">
    <w:abstractNumId w:val="17"/>
  </w:num>
  <w:num w:numId="33" w16cid:durableId="224805375">
    <w:abstractNumId w:val="16"/>
  </w:num>
  <w:num w:numId="34" w16cid:durableId="1722443185">
    <w:abstractNumId w:val="40"/>
  </w:num>
  <w:num w:numId="35" w16cid:durableId="1367100592">
    <w:abstractNumId w:val="44"/>
  </w:num>
  <w:num w:numId="36" w16cid:durableId="802844120">
    <w:abstractNumId w:val="7"/>
  </w:num>
  <w:num w:numId="37" w16cid:durableId="939917574">
    <w:abstractNumId w:val="21"/>
  </w:num>
  <w:num w:numId="38" w16cid:durableId="753093651">
    <w:abstractNumId w:val="52"/>
  </w:num>
  <w:num w:numId="39" w16cid:durableId="56826086">
    <w:abstractNumId w:val="35"/>
  </w:num>
  <w:num w:numId="40" w16cid:durableId="1508011718">
    <w:abstractNumId w:val="47"/>
  </w:num>
  <w:num w:numId="41" w16cid:durableId="2125954569">
    <w:abstractNumId w:val="49"/>
  </w:num>
  <w:num w:numId="42" w16cid:durableId="2099323032">
    <w:abstractNumId w:val="61"/>
  </w:num>
  <w:num w:numId="43" w16cid:durableId="1468204191">
    <w:abstractNumId w:val="50"/>
  </w:num>
  <w:num w:numId="44" w16cid:durableId="1465927906">
    <w:abstractNumId w:val="51"/>
  </w:num>
  <w:num w:numId="45" w16cid:durableId="496966118">
    <w:abstractNumId w:val="9"/>
  </w:num>
  <w:num w:numId="46" w16cid:durableId="663121700">
    <w:abstractNumId w:val="32"/>
  </w:num>
  <w:num w:numId="47" w16cid:durableId="1468203248">
    <w:abstractNumId w:val="10"/>
  </w:num>
  <w:num w:numId="48" w16cid:durableId="1434402466">
    <w:abstractNumId w:val="13"/>
  </w:num>
  <w:num w:numId="49" w16cid:durableId="1426077075">
    <w:abstractNumId w:val="1"/>
  </w:num>
  <w:num w:numId="50" w16cid:durableId="1558317334">
    <w:abstractNumId w:val="60"/>
  </w:num>
  <w:num w:numId="51" w16cid:durableId="863519078">
    <w:abstractNumId w:val="28"/>
  </w:num>
  <w:num w:numId="52" w16cid:durableId="928348490">
    <w:abstractNumId w:val="24"/>
  </w:num>
  <w:num w:numId="53" w16cid:durableId="1806581115">
    <w:abstractNumId w:val="39"/>
  </w:num>
  <w:num w:numId="54" w16cid:durableId="1774473331">
    <w:abstractNumId w:val="43"/>
  </w:num>
  <w:num w:numId="55" w16cid:durableId="1379478541">
    <w:abstractNumId w:val="0"/>
  </w:num>
  <w:num w:numId="56" w16cid:durableId="1528522151">
    <w:abstractNumId w:val="27"/>
  </w:num>
  <w:num w:numId="57" w16cid:durableId="956986564">
    <w:abstractNumId w:val="62"/>
  </w:num>
  <w:num w:numId="58" w16cid:durableId="1428888836">
    <w:abstractNumId w:val="34"/>
  </w:num>
  <w:num w:numId="59" w16cid:durableId="1134760675">
    <w:abstractNumId w:val="46"/>
  </w:num>
  <w:num w:numId="60" w16cid:durableId="966813388">
    <w:abstractNumId w:val="30"/>
  </w:num>
  <w:num w:numId="61" w16cid:durableId="1181355079">
    <w:abstractNumId w:val="53"/>
  </w:num>
  <w:num w:numId="62" w16cid:durableId="619337674">
    <w:abstractNumId w:val="18"/>
  </w:num>
  <w:num w:numId="63" w16cid:durableId="8176971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427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08A"/>
    <w:rsid w:val="000160A1"/>
    <w:rsid w:val="000201F0"/>
    <w:rsid w:val="0008352A"/>
    <w:rsid w:val="000C2D81"/>
    <w:rsid w:val="000D0538"/>
    <w:rsid w:val="000E0228"/>
    <w:rsid w:val="00105CD6"/>
    <w:rsid w:val="001061A1"/>
    <w:rsid w:val="00122854"/>
    <w:rsid w:val="001276ED"/>
    <w:rsid w:val="00142F4F"/>
    <w:rsid w:val="00165DD3"/>
    <w:rsid w:val="00170939"/>
    <w:rsid w:val="00177560"/>
    <w:rsid w:val="0018499F"/>
    <w:rsid w:val="0018718E"/>
    <w:rsid w:val="00191548"/>
    <w:rsid w:val="001D40AD"/>
    <w:rsid w:val="00235B28"/>
    <w:rsid w:val="00237D40"/>
    <w:rsid w:val="0029277F"/>
    <w:rsid w:val="002D516F"/>
    <w:rsid w:val="00327115"/>
    <w:rsid w:val="003477B4"/>
    <w:rsid w:val="00352570"/>
    <w:rsid w:val="00382FB8"/>
    <w:rsid w:val="003963AB"/>
    <w:rsid w:val="00396955"/>
    <w:rsid w:val="003A271C"/>
    <w:rsid w:val="003A4DAB"/>
    <w:rsid w:val="003C421D"/>
    <w:rsid w:val="003C5D6F"/>
    <w:rsid w:val="003D170D"/>
    <w:rsid w:val="003D7B57"/>
    <w:rsid w:val="003E0580"/>
    <w:rsid w:val="004923D5"/>
    <w:rsid w:val="004D6FB7"/>
    <w:rsid w:val="004F695C"/>
    <w:rsid w:val="00505AF7"/>
    <w:rsid w:val="005537E0"/>
    <w:rsid w:val="005650D7"/>
    <w:rsid w:val="005A5491"/>
    <w:rsid w:val="005A7549"/>
    <w:rsid w:val="005C4411"/>
    <w:rsid w:val="005D2515"/>
    <w:rsid w:val="00683BBB"/>
    <w:rsid w:val="00694C7D"/>
    <w:rsid w:val="006E6D1E"/>
    <w:rsid w:val="006F224F"/>
    <w:rsid w:val="00702B7A"/>
    <w:rsid w:val="00703A26"/>
    <w:rsid w:val="007057A4"/>
    <w:rsid w:val="0072150B"/>
    <w:rsid w:val="007356B0"/>
    <w:rsid w:val="007430F3"/>
    <w:rsid w:val="007462EA"/>
    <w:rsid w:val="00762452"/>
    <w:rsid w:val="007C4D32"/>
    <w:rsid w:val="007D155D"/>
    <w:rsid w:val="00806990"/>
    <w:rsid w:val="0082054B"/>
    <w:rsid w:val="00826369"/>
    <w:rsid w:val="0082764E"/>
    <w:rsid w:val="00855F56"/>
    <w:rsid w:val="008D691B"/>
    <w:rsid w:val="008E2A02"/>
    <w:rsid w:val="008F6822"/>
    <w:rsid w:val="0091408C"/>
    <w:rsid w:val="00917283"/>
    <w:rsid w:val="00920186"/>
    <w:rsid w:val="00941E6C"/>
    <w:rsid w:val="00943858"/>
    <w:rsid w:val="0096443B"/>
    <w:rsid w:val="0098176C"/>
    <w:rsid w:val="00985830"/>
    <w:rsid w:val="009878BE"/>
    <w:rsid w:val="009A25BF"/>
    <w:rsid w:val="009F5C2F"/>
    <w:rsid w:val="009F78AD"/>
    <w:rsid w:val="00A15CDD"/>
    <w:rsid w:val="00A1623C"/>
    <w:rsid w:val="00A206F6"/>
    <w:rsid w:val="00A2787D"/>
    <w:rsid w:val="00A35D9B"/>
    <w:rsid w:val="00A721DF"/>
    <w:rsid w:val="00A72372"/>
    <w:rsid w:val="00A93158"/>
    <w:rsid w:val="00AE1222"/>
    <w:rsid w:val="00AF2FA4"/>
    <w:rsid w:val="00B14767"/>
    <w:rsid w:val="00B42BED"/>
    <w:rsid w:val="00B81E03"/>
    <w:rsid w:val="00B91D39"/>
    <w:rsid w:val="00BA7041"/>
    <w:rsid w:val="00BB34AA"/>
    <w:rsid w:val="00BD349C"/>
    <w:rsid w:val="00BD5B17"/>
    <w:rsid w:val="00C20AF7"/>
    <w:rsid w:val="00C43725"/>
    <w:rsid w:val="00C87052"/>
    <w:rsid w:val="00C8709E"/>
    <w:rsid w:val="00CB7098"/>
    <w:rsid w:val="00CC6A48"/>
    <w:rsid w:val="00CD1C88"/>
    <w:rsid w:val="00CE4C3B"/>
    <w:rsid w:val="00D135D8"/>
    <w:rsid w:val="00D173E9"/>
    <w:rsid w:val="00D367C9"/>
    <w:rsid w:val="00D549AF"/>
    <w:rsid w:val="00D66450"/>
    <w:rsid w:val="00DD73A7"/>
    <w:rsid w:val="00DF7680"/>
    <w:rsid w:val="00E167E7"/>
    <w:rsid w:val="00E57E0E"/>
    <w:rsid w:val="00E60E4A"/>
    <w:rsid w:val="00E70CE1"/>
    <w:rsid w:val="00E82D52"/>
    <w:rsid w:val="00E916E7"/>
    <w:rsid w:val="00E930CD"/>
    <w:rsid w:val="00EA508A"/>
    <w:rsid w:val="00EC11E6"/>
    <w:rsid w:val="00EC15E0"/>
    <w:rsid w:val="00ED55C8"/>
    <w:rsid w:val="00F409DD"/>
    <w:rsid w:val="00F83414"/>
    <w:rsid w:val="00F84764"/>
    <w:rsid w:val="00FA0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271"/>
    <o:shapelayout v:ext="edit">
      <o:idmap v:ext="edit" data="2,3,4"/>
    </o:shapelayout>
  </w:shapeDefaults>
  <w:decimalSymbol w:val="."/>
  <w:listSeparator w:val=","/>
  <w14:docId w14:val="294B6168"/>
  <w15:docId w15:val="{91E07F47-64CA-42E0-9AC8-0B2136E2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165DD3"/>
    <w:pPr>
      <w:ind w:left="720"/>
      <w:contextualSpacing/>
    </w:pPr>
  </w:style>
  <w:style w:type="paragraph" w:styleId="NormalWeb">
    <w:name w:val="Normal (Web)"/>
    <w:basedOn w:val="Normal"/>
    <w:uiPriority w:val="99"/>
    <w:semiHidden/>
    <w:unhideWhenUsed/>
    <w:rsid w:val="00ED55C8"/>
    <w:pPr>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702B7A"/>
    <w:pPr>
      <w:tabs>
        <w:tab w:val="center" w:pos="4513"/>
        <w:tab w:val="right" w:pos="9026"/>
      </w:tabs>
    </w:pPr>
  </w:style>
  <w:style w:type="character" w:customStyle="1" w:styleId="HeaderChar">
    <w:name w:val="Header Char"/>
    <w:basedOn w:val="DefaultParagraphFont"/>
    <w:link w:val="Header"/>
    <w:uiPriority w:val="99"/>
    <w:rsid w:val="00702B7A"/>
  </w:style>
  <w:style w:type="paragraph" w:styleId="Footer">
    <w:name w:val="footer"/>
    <w:basedOn w:val="Normal"/>
    <w:link w:val="FooterChar"/>
    <w:uiPriority w:val="99"/>
    <w:unhideWhenUsed/>
    <w:rsid w:val="00702B7A"/>
    <w:pPr>
      <w:tabs>
        <w:tab w:val="center" w:pos="4513"/>
        <w:tab w:val="right" w:pos="9026"/>
      </w:tabs>
    </w:pPr>
  </w:style>
  <w:style w:type="character" w:customStyle="1" w:styleId="FooterChar">
    <w:name w:val="Footer Char"/>
    <w:basedOn w:val="DefaultParagraphFont"/>
    <w:link w:val="Footer"/>
    <w:uiPriority w:val="99"/>
    <w:rsid w:val="00702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89614">
      <w:bodyDiv w:val="1"/>
      <w:marLeft w:val="0"/>
      <w:marRight w:val="0"/>
      <w:marTop w:val="0"/>
      <w:marBottom w:val="0"/>
      <w:divBdr>
        <w:top w:val="none" w:sz="0" w:space="0" w:color="auto"/>
        <w:left w:val="none" w:sz="0" w:space="0" w:color="auto"/>
        <w:bottom w:val="none" w:sz="0" w:space="0" w:color="auto"/>
        <w:right w:val="none" w:sz="0" w:space="0" w:color="auto"/>
      </w:divBdr>
    </w:div>
    <w:div w:id="36707942">
      <w:bodyDiv w:val="1"/>
      <w:marLeft w:val="0"/>
      <w:marRight w:val="0"/>
      <w:marTop w:val="0"/>
      <w:marBottom w:val="0"/>
      <w:divBdr>
        <w:top w:val="none" w:sz="0" w:space="0" w:color="auto"/>
        <w:left w:val="none" w:sz="0" w:space="0" w:color="auto"/>
        <w:bottom w:val="none" w:sz="0" w:space="0" w:color="auto"/>
        <w:right w:val="none" w:sz="0" w:space="0" w:color="auto"/>
      </w:divBdr>
      <w:divsChild>
        <w:div w:id="703016183">
          <w:marLeft w:val="0"/>
          <w:marRight w:val="0"/>
          <w:marTop w:val="0"/>
          <w:marBottom w:val="0"/>
          <w:divBdr>
            <w:top w:val="none" w:sz="0" w:space="0" w:color="auto"/>
            <w:left w:val="none" w:sz="0" w:space="0" w:color="auto"/>
            <w:bottom w:val="none" w:sz="0" w:space="0" w:color="auto"/>
            <w:right w:val="none" w:sz="0" w:space="0" w:color="auto"/>
          </w:divBdr>
          <w:divsChild>
            <w:div w:id="1384602182">
              <w:marLeft w:val="0"/>
              <w:marRight w:val="0"/>
              <w:marTop w:val="0"/>
              <w:marBottom w:val="0"/>
              <w:divBdr>
                <w:top w:val="none" w:sz="0" w:space="0" w:color="auto"/>
                <w:left w:val="none" w:sz="0" w:space="0" w:color="auto"/>
                <w:bottom w:val="none" w:sz="0" w:space="0" w:color="auto"/>
                <w:right w:val="none" w:sz="0" w:space="0" w:color="auto"/>
              </w:divBdr>
            </w:div>
            <w:div w:id="1667393373">
              <w:marLeft w:val="0"/>
              <w:marRight w:val="0"/>
              <w:marTop w:val="0"/>
              <w:marBottom w:val="0"/>
              <w:divBdr>
                <w:top w:val="none" w:sz="0" w:space="0" w:color="auto"/>
                <w:left w:val="none" w:sz="0" w:space="0" w:color="auto"/>
                <w:bottom w:val="none" w:sz="0" w:space="0" w:color="auto"/>
                <w:right w:val="none" w:sz="0" w:space="0" w:color="auto"/>
              </w:divBdr>
            </w:div>
            <w:div w:id="1861775704">
              <w:marLeft w:val="0"/>
              <w:marRight w:val="0"/>
              <w:marTop w:val="0"/>
              <w:marBottom w:val="0"/>
              <w:divBdr>
                <w:top w:val="none" w:sz="0" w:space="0" w:color="auto"/>
                <w:left w:val="none" w:sz="0" w:space="0" w:color="auto"/>
                <w:bottom w:val="none" w:sz="0" w:space="0" w:color="auto"/>
                <w:right w:val="none" w:sz="0" w:space="0" w:color="auto"/>
              </w:divBdr>
            </w:div>
            <w:div w:id="1701390302">
              <w:marLeft w:val="0"/>
              <w:marRight w:val="0"/>
              <w:marTop w:val="0"/>
              <w:marBottom w:val="0"/>
              <w:divBdr>
                <w:top w:val="none" w:sz="0" w:space="0" w:color="auto"/>
                <w:left w:val="none" w:sz="0" w:space="0" w:color="auto"/>
                <w:bottom w:val="none" w:sz="0" w:space="0" w:color="auto"/>
                <w:right w:val="none" w:sz="0" w:space="0" w:color="auto"/>
              </w:divBdr>
            </w:div>
            <w:div w:id="164245586">
              <w:marLeft w:val="0"/>
              <w:marRight w:val="0"/>
              <w:marTop w:val="0"/>
              <w:marBottom w:val="0"/>
              <w:divBdr>
                <w:top w:val="none" w:sz="0" w:space="0" w:color="auto"/>
                <w:left w:val="none" w:sz="0" w:space="0" w:color="auto"/>
                <w:bottom w:val="none" w:sz="0" w:space="0" w:color="auto"/>
                <w:right w:val="none" w:sz="0" w:space="0" w:color="auto"/>
              </w:divBdr>
            </w:div>
            <w:div w:id="1362169098">
              <w:marLeft w:val="0"/>
              <w:marRight w:val="0"/>
              <w:marTop w:val="0"/>
              <w:marBottom w:val="0"/>
              <w:divBdr>
                <w:top w:val="none" w:sz="0" w:space="0" w:color="auto"/>
                <w:left w:val="none" w:sz="0" w:space="0" w:color="auto"/>
                <w:bottom w:val="none" w:sz="0" w:space="0" w:color="auto"/>
                <w:right w:val="none" w:sz="0" w:space="0" w:color="auto"/>
              </w:divBdr>
            </w:div>
            <w:div w:id="1426144969">
              <w:marLeft w:val="0"/>
              <w:marRight w:val="0"/>
              <w:marTop w:val="0"/>
              <w:marBottom w:val="0"/>
              <w:divBdr>
                <w:top w:val="none" w:sz="0" w:space="0" w:color="auto"/>
                <w:left w:val="none" w:sz="0" w:space="0" w:color="auto"/>
                <w:bottom w:val="none" w:sz="0" w:space="0" w:color="auto"/>
                <w:right w:val="none" w:sz="0" w:space="0" w:color="auto"/>
              </w:divBdr>
            </w:div>
            <w:div w:id="1123186888">
              <w:marLeft w:val="0"/>
              <w:marRight w:val="0"/>
              <w:marTop w:val="0"/>
              <w:marBottom w:val="0"/>
              <w:divBdr>
                <w:top w:val="none" w:sz="0" w:space="0" w:color="auto"/>
                <w:left w:val="none" w:sz="0" w:space="0" w:color="auto"/>
                <w:bottom w:val="none" w:sz="0" w:space="0" w:color="auto"/>
                <w:right w:val="none" w:sz="0" w:space="0" w:color="auto"/>
              </w:divBdr>
            </w:div>
            <w:div w:id="1199050001">
              <w:marLeft w:val="0"/>
              <w:marRight w:val="0"/>
              <w:marTop w:val="0"/>
              <w:marBottom w:val="0"/>
              <w:divBdr>
                <w:top w:val="none" w:sz="0" w:space="0" w:color="auto"/>
                <w:left w:val="none" w:sz="0" w:space="0" w:color="auto"/>
                <w:bottom w:val="none" w:sz="0" w:space="0" w:color="auto"/>
                <w:right w:val="none" w:sz="0" w:space="0" w:color="auto"/>
              </w:divBdr>
            </w:div>
            <w:div w:id="1380209215">
              <w:marLeft w:val="0"/>
              <w:marRight w:val="0"/>
              <w:marTop w:val="0"/>
              <w:marBottom w:val="0"/>
              <w:divBdr>
                <w:top w:val="none" w:sz="0" w:space="0" w:color="auto"/>
                <w:left w:val="none" w:sz="0" w:space="0" w:color="auto"/>
                <w:bottom w:val="none" w:sz="0" w:space="0" w:color="auto"/>
                <w:right w:val="none" w:sz="0" w:space="0" w:color="auto"/>
              </w:divBdr>
            </w:div>
            <w:div w:id="1263807756">
              <w:marLeft w:val="0"/>
              <w:marRight w:val="0"/>
              <w:marTop w:val="0"/>
              <w:marBottom w:val="0"/>
              <w:divBdr>
                <w:top w:val="none" w:sz="0" w:space="0" w:color="auto"/>
                <w:left w:val="none" w:sz="0" w:space="0" w:color="auto"/>
                <w:bottom w:val="none" w:sz="0" w:space="0" w:color="auto"/>
                <w:right w:val="none" w:sz="0" w:space="0" w:color="auto"/>
              </w:divBdr>
            </w:div>
            <w:div w:id="803930864">
              <w:marLeft w:val="0"/>
              <w:marRight w:val="0"/>
              <w:marTop w:val="0"/>
              <w:marBottom w:val="0"/>
              <w:divBdr>
                <w:top w:val="none" w:sz="0" w:space="0" w:color="auto"/>
                <w:left w:val="none" w:sz="0" w:space="0" w:color="auto"/>
                <w:bottom w:val="none" w:sz="0" w:space="0" w:color="auto"/>
                <w:right w:val="none" w:sz="0" w:space="0" w:color="auto"/>
              </w:divBdr>
            </w:div>
            <w:div w:id="675570071">
              <w:marLeft w:val="0"/>
              <w:marRight w:val="0"/>
              <w:marTop w:val="0"/>
              <w:marBottom w:val="0"/>
              <w:divBdr>
                <w:top w:val="none" w:sz="0" w:space="0" w:color="auto"/>
                <w:left w:val="none" w:sz="0" w:space="0" w:color="auto"/>
                <w:bottom w:val="none" w:sz="0" w:space="0" w:color="auto"/>
                <w:right w:val="none" w:sz="0" w:space="0" w:color="auto"/>
              </w:divBdr>
            </w:div>
            <w:div w:id="2064599050">
              <w:marLeft w:val="0"/>
              <w:marRight w:val="0"/>
              <w:marTop w:val="0"/>
              <w:marBottom w:val="0"/>
              <w:divBdr>
                <w:top w:val="none" w:sz="0" w:space="0" w:color="auto"/>
                <w:left w:val="none" w:sz="0" w:space="0" w:color="auto"/>
                <w:bottom w:val="none" w:sz="0" w:space="0" w:color="auto"/>
                <w:right w:val="none" w:sz="0" w:space="0" w:color="auto"/>
              </w:divBdr>
            </w:div>
            <w:div w:id="1457061949">
              <w:marLeft w:val="0"/>
              <w:marRight w:val="0"/>
              <w:marTop w:val="0"/>
              <w:marBottom w:val="0"/>
              <w:divBdr>
                <w:top w:val="none" w:sz="0" w:space="0" w:color="auto"/>
                <w:left w:val="none" w:sz="0" w:space="0" w:color="auto"/>
                <w:bottom w:val="none" w:sz="0" w:space="0" w:color="auto"/>
                <w:right w:val="none" w:sz="0" w:space="0" w:color="auto"/>
              </w:divBdr>
            </w:div>
            <w:div w:id="1047216807">
              <w:marLeft w:val="0"/>
              <w:marRight w:val="0"/>
              <w:marTop w:val="0"/>
              <w:marBottom w:val="0"/>
              <w:divBdr>
                <w:top w:val="none" w:sz="0" w:space="0" w:color="auto"/>
                <w:left w:val="none" w:sz="0" w:space="0" w:color="auto"/>
                <w:bottom w:val="none" w:sz="0" w:space="0" w:color="auto"/>
                <w:right w:val="none" w:sz="0" w:space="0" w:color="auto"/>
              </w:divBdr>
            </w:div>
            <w:div w:id="546918615">
              <w:marLeft w:val="0"/>
              <w:marRight w:val="0"/>
              <w:marTop w:val="0"/>
              <w:marBottom w:val="0"/>
              <w:divBdr>
                <w:top w:val="none" w:sz="0" w:space="0" w:color="auto"/>
                <w:left w:val="none" w:sz="0" w:space="0" w:color="auto"/>
                <w:bottom w:val="none" w:sz="0" w:space="0" w:color="auto"/>
                <w:right w:val="none" w:sz="0" w:space="0" w:color="auto"/>
              </w:divBdr>
            </w:div>
            <w:div w:id="1686519173">
              <w:marLeft w:val="0"/>
              <w:marRight w:val="0"/>
              <w:marTop w:val="0"/>
              <w:marBottom w:val="0"/>
              <w:divBdr>
                <w:top w:val="none" w:sz="0" w:space="0" w:color="auto"/>
                <w:left w:val="none" w:sz="0" w:space="0" w:color="auto"/>
                <w:bottom w:val="none" w:sz="0" w:space="0" w:color="auto"/>
                <w:right w:val="none" w:sz="0" w:space="0" w:color="auto"/>
              </w:divBdr>
            </w:div>
            <w:div w:id="629096939">
              <w:marLeft w:val="0"/>
              <w:marRight w:val="0"/>
              <w:marTop w:val="0"/>
              <w:marBottom w:val="0"/>
              <w:divBdr>
                <w:top w:val="none" w:sz="0" w:space="0" w:color="auto"/>
                <w:left w:val="none" w:sz="0" w:space="0" w:color="auto"/>
                <w:bottom w:val="none" w:sz="0" w:space="0" w:color="auto"/>
                <w:right w:val="none" w:sz="0" w:space="0" w:color="auto"/>
              </w:divBdr>
            </w:div>
            <w:div w:id="2004427792">
              <w:marLeft w:val="0"/>
              <w:marRight w:val="0"/>
              <w:marTop w:val="0"/>
              <w:marBottom w:val="0"/>
              <w:divBdr>
                <w:top w:val="none" w:sz="0" w:space="0" w:color="auto"/>
                <w:left w:val="none" w:sz="0" w:space="0" w:color="auto"/>
                <w:bottom w:val="none" w:sz="0" w:space="0" w:color="auto"/>
                <w:right w:val="none" w:sz="0" w:space="0" w:color="auto"/>
              </w:divBdr>
            </w:div>
            <w:div w:id="95486340">
              <w:marLeft w:val="0"/>
              <w:marRight w:val="0"/>
              <w:marTop w:val="0"/>
              <w:marBottom w:val="0"/>
              <w:divBdr>
                <w:top w:val="none" w:sz="0" w:space="0" w:color="auto"/>
                <w:left w:val="none" w:sz="0" w:space="0" w:color="auto"/>
                <w:bottom w:val="none" w:sz="0" w:space="0" w:color="auto"/>
                <w:right w:val="none" w:sz="0" w:space="0" w:color="auto"/>
              </w:divBdr>
            </w:div>
            <w:div w:id="878467496">
              <w:marLeft w:val="0"/>
              <w:marRight w:val="0"/>
              <w:marTop w:val="0"/>
              <w:marBottom w:val="0"/>
              <w:divBdr>
                <w:top w:val="none" w:sz="0" w:space="0" w:color="auto"/>
                <w:left w:val="none" w:sz="0" w:space="0" w:color="auto"/>
                <w:bottom w:val="none" w:sz="0" w:space="0" w:color="auto"/>
                <w:right w:val="none" w:sz="0" w:space="0" w:color="auto"/>
              </w:divBdr>
            </w:div>
            <w:div w:id="347488811">
              <w:marLeft w:val="0"/>
              <w:marRight w:val="0"/>
              <w:marTop w:val="0"/>
              <w:marBottom w:val="0"/>
              <w:divBdr>
                <w:top w:val="none" w:sz="0" w:space="0" w:color="auto"/>
                <w:left w:val="none" w:sz="0" w:space="0" w:color="auto"/>
                <w:bottom w:val="none" w:sz="0" w:space="0" w:color="auto"/>
                <w:right w:val="none" w:sz="0" w:space="0" w:color="auto"/>
              </w:divBdr>
            </w:div>
            <w:div w:id="66076459">
              <w:marLeft w:val="0"/>
              <w:marRight w:val="0"/>
              <w:marTop w:val="0"/>
              <w:marBottom w:val="0"/>
              <w:divBdr>
                <w:top w:val="none" w:sz="0" w:space="0" w:color="auto"/>
                <w:left w:val="none" w:sz="0" w:space="0" w:color="auto"/>
                <w:bottom w:val="none" w:sz="0" w:space="0" w:color="auto"/>
                <w:right w:val="none" w:sz="0" w:space="0" w:color="auto"/>
              </w:divBdr>
            </w:div>
            <w:div w:id="1598708429">
              <w:marLeft w:val="0"/>
              <w:marRight w:val="0"/>
              <w:marTop w:val="0"/>
              <w:marBottom w:val="0"/>
              <w:divBdr>
                <w:top w:val="none" w:sz="0" w:space="0" w:color="auto"/>
                <w:left w:val="none" w:sz="0" w:space="0" w:color="auto"/>
                <w:bottom w:val="none" w:sz="0" w:space="0" w:color="auto"/>
                <w:right w:val="none" w:sz="0" w:space="0" w:color="auto"/>
              </w:divBdr>
            </w:div>
            <w:div w:id="242955342">
              <w:marLeft w:val="0"/>
              <w:marRight w:val="0"/>
              <w:marTop w:val="0"/>
              <w:marBottom w:val="0"/>
              <w:divBdr>
                <w:top w:val="none" w:sz="0" w:space="0" w:color="auto"/>
                <w:left w:val="none" w:sz="0" w:space="0" w:color="auto"/>
                <w:bottom w:val="none" w:sz="0" w:space="0" w:color="auto"/>
                <w:right w:val="none" w:sz="0" w:space="0" w:color="auto"/>
              </w:divBdr>
            </w:div>
            <w:div w:id="943075586">
              <w:marLeft w:val="0"/>
              <w:marRight w:val="0"/>
              <w:marTop w:val="0"/>
              <w:marBottom w:val="0"/>
              <w:divBdr>
                <w:top w:val="none" w:sz="0" w:space="0" w:color="auto"/>
                <w:left w:val="none" w:sz="0" w:space="0" w:color="auto"/>
                <w:bottom w:val="none" w:sz="0" w:space="0" w:color="auto"/>
                <w:right w:val="none" w:sz="0" w:space="0" w:color="auto"/>
              </w:divBdr>
            </w:div>
            <w:div w:id="798260113">
              <w:marLeft w:val="0"/>
              <w:marRight w:val="0"/>
              <w:marTop w:val="0"/>
              <w:marBottom w:val="0"/>
              <w:divBdr>
                <w:top w:val="none" w:sz="0" w:space="0" w:color="auto"/>
                <w:left w:val="none" w:sz="0" w:space="0" w:color="auto"/>
                <w:bottom w:val="none" w:sz="0" w:space="0" w:color="auto"/>
                <w:right w:val="none" w:sz="0" w:space="0" w:color="auto"/>
              </w:divBdr>
            </w:div>
            <w:div w:id="229969516">
              <w:marLeft w:val="0"/>
              <w:marRight w:val="0"/>
              <w:marTop w:val="0"/>
              <w:marBottom w:val="0"/>
              <w:divBdr>
                <w:top w:val="none" w:sz="0" w:space="0" w:color="auto"/>
                <w:left w:val="none" w:sz="0" w:space="0" w:color="auto"/>
                <w:bottom w:val="none" w:sz="0" w:space="0" w:color="auto"/>
                <w:right w:val="none" w:sz="0" w:space="0" w:color="auto"/>
              </w:divBdr>
            </w:div>
            <w:div w:id="1520387251">
              <w:marLeft w:val="0"/>
              <w:marRight w:val="0"/>
              <w:marTop w:val="0"/>
              <w:marBottom w:val="0"/>
              <w:divBdr>
                <w:top w:val="none" w:sz="0" w:space="0" w:color="auto"/>
                <w:left w:val="none" w:sz="0" w:space="0" w:color="auto"/>
                <w:bottom w:val="none" w:sz="0" w:space="0" w:color="auto"/>
                <w:right w:val="none" w:sz="0" w:space="0" w:color="auto"/>
              </w:divBdr>
            </w:div>
            <w:div w:id="775371044">
              <w:marLeft w:val="0"/>
              <w:marRight w:val="0"/>
              <w:marTop w:val="0"/>
              <w:marBottom w:val="0"/>
              <w:divBdr>
                <w:top w:val="none" w:sz="0" w:space="0" w:color="auto"/>
                <w:left w:val="none" w:sz="0" w:space="0" w:color="auto"/>
                <w:bottom w:val="none" w:sz="0" w:space="0" w:color="auto"/>
                <w:right w:val="none" w:sz="0" w:space="0" w:color="auto"/>
              </w:divBdr>
            </w:div>
            <w:div w:id="1165362938">
              <w:marLeft w:val="0"/>
              <w:marRight w:val="0"/>
              <w:marTop w:val="0"/>
              <w:marBottom w:val="0"/>
              <w:divBdr>
                <w:top w:val="none" w:sz="0" w:space="0" w:color="auto"/>
                <w:left w:val="none" w:sz="0" w:space="0" w:color="auto"/>
                <w:bottom w:val="none" w:sz="0" w:space="0" w:color="auto"/>
                <w:right w:val="none" w:sz="0" w:space="0" w:color="auto"/>
              </w:divBdr>
            </w:div>
            <w:div w:id="665666603">
              <w:marLeft w:val="0"/>
              <w:marRight w:val="0"/>
              <w:marTop w:val="0"/>
              <w:marBottom w:val="0"/>
              <w:divBdr>
                <w:top w:val="none" w:sz="0" w:space="0" w:color="auto"/>
                <w:left w:val="none" w:sz="0" w:space="0" w:color="auto"/>
                <w:bottom w:val="none" w:sz="0" w:space="0" w:color="auto"/>
                <w:right w:val="none" w:sz="0" w:space="0" w:color="auto"/>
              </w:divBdr>
            </w:div>
            <w:div w:id="1423376536">
              <w:marLeft w:val="0"/>
              <w:marRight w:val="0"/>
              <w:marTop w:val="0"/>
              <w:marBottom w:val="0"/>
              <w:divBdr>
                <w:top w:val="none" w:sz="0" w:space="0" w:color="auto"/>
                <w:left w:val="none" w:sz="0" w:space="0" w:color="auto"/>
                <w:bottom w:val="none" w:sz="0" w:space="0" w:color="auto"/>
                <w:right w:val="none" w:sz="0" w:space="0" w:color="auto"/>
              </w:divBdr>
            </w:div>
            <w:div w:id="1043596288">
              <w:marLeft w:val="0"/>
              <w:marRight w:val="0"/>
              <w:marTop w:val="0"/>
              <w:marBottom w:val="0"/>
              <w:divBdr>
                <w:top w:val="none" w:sz="0" w:space="0" w:color="auto"/>
                <w:left w:val="none" w:sz="0" w:space="0" w:color="auto"/>
                <w:bottom w:val="none" w:sz="0" w:space="0" w:color="auto"/>
                <w:right w:val="none" w:sz="0" w:space="0" w:color="auto"/>
              </w:divBdr>
            </w:div>
            <w:div w:id="265504828">
              <w:marLeft w:val="0"/>
              <w:marRight w:val="0"/>
              <w:marTop w:val="0"/>
              <w:marBottom w:val="0"/>
              <w:divBdr>
                <w:top w:val="none" w:sz="0" w:space="0" w:color="auto"/>
                <w:left w:val="none" w:sz="0" w:space="0" w:color="auto"/>
                <w:bottom w:val="none" w:sz="0" w:space="0" w:color="auto"/>
                <w:right w:val="none" w:sz="0" w:space="0" w:color="auto"/>
              </w:divBdr>
            </w:div>
            <w:div w:id="847987316">
              <w:marLeft w:val="0"/>
              <w:marRight w:val="0"/>
              <w:marTop w:val="0"/>
              <w:marBottom w:val="0"/>
              <w:divBdr>
                <w:top w:val="none" w:sz="0" w:space="0" w:color="auto"/>
                <w:left w:val="none" w:sz="0" w:space="0" w:color="auto"/>
                <w:bottom w:val="none" w:sz="0" w:space="0" w:color="auto"/>
                <w:right w:val="none" w:sz="0" w:space="0" w:color="auto"/>
              </w:divBdr>
            </w:div>
            <w:div w:id="2075154069">
              <w:marLeft w:val="0"/>
              <w:marRight w:val="0"/>
              <w:marTop w:val="0"/>
              <w:marBottom w:val="0"/>
              <w:divBdr>
                <w:top w:val="none" w:sz="0" w:space="0" w:color="auto"/>
                <w:left w:val="none" w:sz="0" w:space="0" w:color="auto"/>
                <w:bottom w:val="none" w:sz="0" w:space="0" w:color="auto"/>
                <w:right w:val="none" w:sz="0" w:space="0" w:color="auto"/>
              </w:divBdr>
            </w:div>
            <w:div w:id="1070691311">
              <w:marLeft w:val="0"/>
              <w:marRight w:val="0"/>
              <w:marTop w:val="0"/>
              <w:marBottom w:val="0"/>
              <w:divBdr>
                <w:top w:val="none" w:sz="0" w:space="0" w:color="auto"/>
                <w:left w:val="none" w:sz="0" w:space="0" w:color="auto"/>
                <w:bottom w:val="none" w:sz="0" w:space="0" w:color="auto"/>
                <w:right w:val="none" w:sz="0" w:space="0" w:color="auto"/>
              </w:divBdr>
            </w:div>
            <w:div w:id="1028217411">
              <w:marLeft w:val="0"/>
              <w:marRight w:val="0"/>
              <w:marTop w:val="0"/>
              <w:marBottom w:val="0"/>
              <w:divBdr>
                <w:top w:val="none" w:sz="0" w:space="0" w:color="auto"/>
                <w:left w:val="none" w:sz="0" w:space="0" w:color="auto"/>
                <w:bottom w:val="none" w:sz="0" w:space="0" w:color="auto"/>
                <w:right w:val="none" w:sz="0" w:space="0" w:color="auto"/>
              </w:divBdr>
            </w:div>
            <w:div w:id="1395273923">
              <w:marLeft w:val="0"/>
              <w:marRight w:val="0"/>
              <w:marTop w:val="0"/>
              <w:marBottom w:val="0"/>
              <w:divBdr>
                <w:top w:val="none" w:sz="0" w:space="0" w:color="auto"/>
                <w:left w:val="none" w:sz="0" w:space="0" w:color="auto"/>
                <w:bottom w:val="none" w:sz="0" w:space="0" w:color="auto"/>
                <w:right w:val="none" w:sz="0" w:space="0" w:color="auto"/>
              </w:divBdr>
            </w:div>
            <w:div w:id="765611352">
              <w:marLeft w:val="0"/>
              <w:marRight w:val="0"/>
              <w:marTop w:val="0"/>
              <w:marBottom w:val="0"/>
              <w:divBdr>
                <w:top w:val="none" w:sz="0" w:space="0" w:color="auto"/>
                <w:left w:val="none" w:sz="0" w:space="0" w:color="auto"/>
                <w:bottom w:val="none" w:sz="0" w:space="0" w:color="auto"/>
                <w:right w:val="none" w:sz="0" w:space="0" w:color="auto"/>
              </w:divBdr>
            </w:div>
            <w:div w:id="1224483340">
              <w:marLeft w:val="0"/>
              <w:marRight w:val="0"/>
              <w:marTop w:val="0"/>
              <w:marBottom w:val="0"/>
              <w:divBdr>
                <w:top w:val="none" w:sz="0" w:space="0" w:color="auto"/>
                <w:left w:val="none" w:sz="0" w:space="0" w:color="auto"/>
                <w:bottom w:val="none" w:sz="0" w:space="0" w:color="auto"/>
                <w:right w:val="none" w:sz="0" w:space="0" w:color="auto"/>
              </w:divBdr>
            </w:div>
            <w:div w:id="1105684986">
              <w:marLeft w:val="0"/>
              <w:marRight w:val="0"/>
              <w:marTop w:val="0"/>
              <w:marBottom w:val="0"/>
              <w:divBdr>
                <w:top w:val="none" w:sz="0" w:space="0" w:color="auto"/>
                <w:left w:val="none" w:sz="0" w:space="0" w:color="auto"/>
                <w:bottom w:val="none" w:sz="0" w:space="0" w:color="auto"/>
                <w:right w:val="none" w:sz="0" w:space="0" w:color="auto"/>
              </w:divBdr>
            </w:div>
            <w:div w:id="1153714358">
              <w:marLeft w:val="0"/>
              <w:marRight w:val="0"/>
              <w:marTop w:val="0"/>
              <w:marBottom w:val="0"/>
              <w:divBdr>
                <w:top w:val="none" w:sz="0" w:space="0" w:color="auto"/>
                <w:left w:val="none" w:sz="0" w:space="0" w:color="auto"/>
                <w:bottom w:val="none" w:sz="0" w:space="0" w:color="auto"/>
                <w:right w:val="none" w:sz="0" w:space="0" w:color="auto"/>
              </w:divBdr>
            </w:div>
            <w:div w:id="110172505">
              <w:marLeft w:val="0"/>
              <w:marRight w:val="0"/>
              <w:marTop w:val="0"/>
              <w:marBottom w:val="0"/>
              <w:divBdr>
                <w:top w:val="none" w:sz="0" w:space="0" w:color="auto"/>
                <w:left w:val="none" w:sz="0" w:space="0" w:color="auto"/>
                <w:bottom w:val="none" w:sz="0" w:space="0" w:color="auto"/>
                <w:right w:val="none" w:sz="0" w:space="0" w:color="auto"/>
              </w:divBdr>
            </w:div>
            <w:div w:id="2111657621">
              <w:marLeft w:val="0"/>
              <w:marRight w:val="0"/>
              <w:marTop w:val="0"/>
              <w:marBottom w:val="0"/>
              <w:divBdr>
                <w:top w:val="none" w:sz="0" w:space="0" w:color="auto"/>
                <w:left w:val="none" w:sz="0" w:space="0" w:color="auto"/>
                <w:bottom w:val="none" w:sz="0" w:space="0" w:color="auto"/>
                <w:right w:val="none" w:sz="0" w:space="0" w:color="auto"/>
              </w:divBdr>
            </w:div>
            <w:div w:id="779225035">
              <w:marLeft w:val="0"/>
              <w:marRight w:val="0"/>
              <w:marTop w:val="0"/>
              <w:marBottom w:val="0"/>
              <w:divBdr>
                <w:top w:val="none" w:sz="0" w:space="0" w:color="auto"/>
                <w:left w:val="none" w:sz="0" w:space="0" w:color="auto"/>
                <w:bottom w:val="none" w:sz="0" w:space="0" w:color="auto"/>
                <w:right w:val="none" w:sz="0" w:space="0" w:color="auto"/>
              </w:divBdr>
            </w:div>
            <w:div w:id="228418576">
              <w:marLeft w:val="0"/>
              <w:marRight w:val="0"/>
              <w:marTop w:val="0"/>
              <w:marBottom w:val="0"/>
              <w:divBdr>
                <w:top w:val="none" w:sz="0" w:space="0" w:color="auto"/>
                <w:left w:val="none" w:sz="0" w:space="0" w:color="auto"/>
                <w:bottom w:val="none" w:sz="0" w:space="0" w:color="auto"/>
                <w:right w:val="none" w:sz="0" w:space="0" w:color="auto"/>
              </w:divBdr>
            </w:div>
            <w:div w:id="1745420520">
              <w:marLeft w:val="0"/>
              <w:marRight w:val="0"/>
              <w:marTop w:val="0"/>
              <w:marBottom w:val="0"/>
              <w:divBdr>
                <w:top w:val="none" w:sz="0" w:space="0" w:color="auto"/>
                <w:left w:val="none" w:sz="0" w:space="0" w:color="auto"/>
                <w:bottom w:val="none" w:sz="0" w:space="0" w:color="auto"/>
                <w:right w:val="none" w:sz="0" w:space="0" w:color="auto"/>
              </w:divBdr>
            </w:div>
            <w:div w:id="1497764673">
              <w:marLeft w:val="0"/>
              <w:marRight w:val="0"/>
              <w:marTop w:val="0"/>
              <w:marBottom w:val="0"/>
              <w:divBdr>
                <w:top w:val="none" w:sz="0" w:space="0" w:color="auto"/>
                <w:left w:val="none" w:sz="0" w:space="0" w:color="auto"/>
                <w:bottom w:val="none" w:sz="0" w:space="0" w:color="auto"/>
                <w:right w:val="none" w:sz="0" w:space="0" w:color="auto"/>
              </w:divBdr>
            </w:div>
            <w:div w:id="541789731">
              <w:marLeft w:val="0"/>
              <w:marRight w:val="0"/>
              <w:marTop w:val="0"/>
              <w:marBottom w:val="0"/>
              <w:divBdr>
                <w:top w:val="none" w:sz="0" w:space="0" w:color="auto"/>
                <w:left w:val="none" w:sz="0" w:space="0" w:color="auto"/>
                <w:bottom w:val="none" w:sz="0" w:space="0" w:color="auto"/>
                <w:right w:val="none" w:sz="0" w:space="0" w:color="auto"/>
              </w:divBdr>
            </w:div>
            <w:div w:id="1858082021">
              <w:marLeft w:val="0"/>
              <w:marRight w:val="0"/>
              <w:marTop w:val="0"/>
              <w:marBottom w:val="0"/>
              <w:divBdr>
                <w:top w:val="none" w:sz="0" w:space="0" w:color="auto"/>
                <w:left w:val="none" w:sz="0" w:space="0" w:color="auto"/>
                <w:bottom w:val="none" w:sz="0" w:space="0" w:color="auto"/>
                <w:right w:val="none" w:sz="0" w:space="0" w:color="auto"/>
              </w:divBdr>
            </w:div>
            <w:div w:id="296491698">
              <w:marLeft w:val="0"/>
              <w:marRight w:val="0"/>
              <w:marTop w:val="0"/>
              <w:marBottom w:val="0"/>
              <w:divBdr>
                <w:top w:val="none" w:sz="0" w:space="0" w:color="auto"/>
                <w:left w:val="none" w:sz="0" w:space="0" w:color="auto"/>
                <w:bottom w:val="none" w:sz="0" w:space="0" w:color="auto"/>
                <w:right w:val="none" w:sz="0" w:space="0" w:color="auto"/>
              </w:divBdr>
            </w:div>
            <w:div w:id="939408157">
              <w:marLeft w:val="0"/>
              <w:marRight w:val="0"/>
              <w:marTop w:val="0"/>
              <w:marBottom w:val="0"/>
              <w:divBdr>
                <w:top w:val="none" w:sz="0" w:space="0" w:color="auto"/>
                <w:left w:val="none" w:sz="0" w:space="0" w:color="auto"/>
                <w:bottom w:val="none" w:sz="0" w:space="0" w:color="auto"/>
                <w:right w:val="none" w:sz="0" w:space="0" w:color="auto"/>
              </w:divBdr>
            </w:div>
            <w:div w:id="1551989052">
              <w:marLeft w:val="0"/>
              <w:marRight w:val="0"/>
              <w:marTop w:val="0"/>
              <w:marBottom w:val="0"/>
              <w:divBdr>
                <w:top w:val="none" w:sz="0" w:space="0" w:color="auto"/>
                <w:left w:val="none" w:sz="0" w:space="0" w:color="auto"/>
                <w:bottom w:val="none" w:sz="0" w:space="0" w:color="auto"/>
                <w:right w:val="none" w:sz="0" w:space="0" w:color="auto"/>
              </w:divBdr>
            </w:div>
            <w:div w:id="501553534">
              <w:marLeft w:val="0"/>
              <w:marRight w:val="0"/>
              <w:marTop w:val="0"/>
              <w:marBottom w:val="0"/>
              <w:divBdr>
                <w:top w:val="none" w:sz="0" w:space="0" w:color="auto"/>
                <w:left w:val="none" w:sz="0" w:space="0" w:color="auto"/>
                <w:bottom w:val="none" w:sz="0" w:space="0" w:color="auto"/>
                <w:right w:val="none" w:sz="0" w:space="0" w:color="auto"/>
              </w:divBdr>
            </w:div>
            <w:div w:id="359202930">
              <w:marLeft w:val="0"/>
              <w:marRight w:val="0"/>
              <w:marTop w:val="0"/>
              <w:marBottom w:val="0"/>
              <w:divBdr>
                <w:top w:val="none" w:sz="0" w:space="0" w:color="auto"/>
                <w:left w:val="none" w:sz="0" w:space="0" w:color="auto"/>
                <w:bottom w:val="none" w:sz="0" w:space="0" w:color="auto"/>
                <w:right w:val="none" w:sz="0" w:space="0" w:color="auto"/>
              </w:divBdr>
            </w:div>
            <w:div w:id="428895799">
              <w:marLeft w:val="0"/>
              <w:marRight w:val="0"/>
              <w:marTop w:val="0"/>
              <w:marBottom w:val="0"/>
              <w:divBdr>
                <w:top w:val="none" w:sz="0" w:space="0" w:color="auto"/>
                <w:left w:val="none" w:sz="0" w:space="0" w:color="auto"/>
                <w:bottom w:val="none" w:sz="0" w:space="0" w:color="auto"/>
                <w:right w:val="none" w:sz="0" w:space="0" w:color="auto"/>
              </w:divBdr>
            </w:div>
            <w:div w:id="1721906243">
              <w:marLeft w:val="0"/>
              <w:marRight w:val="0"/>
              <w:marTop w:val="0"/>
              <w:marBottom w:val="0"/>
              <w:divBdr>
                <w:top w:val="none" w:sz="0" w:space="0" w:color="auto"/>
                <w:left w:val="none" w:sz="0" w:space="0" w:color="auto"/>
                <w:bottom w:val="none" w:sz="0" w:space="0" w:color="auto"/>
                <w:right w:val="none" w:sz="0" w:space="0" w:color="auto"/>
              </w:divBdr>
            </w:div>
            <w:div w:id="1990475277">
              <w:marLeft w:val="0"/>
              <w:marRight w:val="0"/>
              <w:marTop w:val="0"/>
              <w:marBottom w:val="0"/>
              <w:divBdr>
                <w:top w:val="none" w:sz="0" w:space="0" w:color="auto"/>
                <w:left w:val="none" w:sz="0" w:space="0" w:color="auto"/>
                <w:bottom w:val="none" w:sz="0" w:space="0" w:color="auto"/>
                <w:right w:val="none" w:sz="0" w:space="0" w:color="auto"/>
              </w:divBdr>
            </w:div>
            <w:div w:id="36901125">
              <w:marLeft w:val="0"/>
              <w:marRight w:val="0"/>
              <w:marTop w:val="0"/>
              <w:marBottom w:val="0"/>
              <w:divBdr>
                <w:top w:val="none" w:sz="0" w:space="0" w:color="auto"/>
                <w:left w:val="none" w:sz="0" w:space="0" w:color="auto"/>
                <w:bottom w:val="none" w:sz="0" w:space="0" w:color="auto"/>
                <w:right w:val="none" w:sz="0" w:space="0" w:color="auto"/>
              </w:divBdr>
            </w:div>
            <w:div w:id="10424328">
              <w:marLeft w:val="0"/>
              <w:marRight w:val="0"/>
              <w:marTop w:val="0"/>
              <w:marBottom w:val="0"/>
              <w:divBdr>
                <w:top w:val="none" w:sz="0" w:space="0" w:color="auto"/>
                <w:left w:val="none" w:sz="0" w:space="0" w:color="auto"/>
                <w:bottom w:val="none" w:sz="0" w:space="0" w:color="auto"/>
                <w:right w:val="none" w:sz="0" w:space="0" w:color="auto"/>
              </w:divBdr>
            </w:div>
            <w:div w:id="296373602">
              <w:marLeft w:val="0"/>
              <w:marRight w:val="0"/>
              <w:marTop w:val="0"/>
              <w:marBottom w:val="0"/>
              <w:divBdr>
                <w:top w:val="none" w:sz="0" w:space="0" w:color="auto"/>
                <w:left w:val="none" w:sz="0" w:space="0" w:color="auto"/>
                <w:bottom w:val="none" w:sz="0" w:space="0" w:color="auto"/>
                <w:right w:val="none" w:sz="0" w:space="0" w:color="auto"/>
              </w:divBdr>
            </w:div>
            <w:div w:id="1437015849">
              <w:marLeft w:val="0"/>
              <w:marRight w:val="0"/>
              <w:marTop w:val="0"/>
              <w:marBottom w:val="0"/>
              <w:divBdr>
                <w:top w:val="none" w:sz="0" w:space="0" w:color="auto"/>
                <w:left w:val="none" w:sz="0" w:space="0" w:color="auto"/>
                <w:bottom w:val="none" w:sz="0" w:space="0" w:color="auto"/>
                <w:right w:val="none" w:sz="0" w:space="0" w:color="auto"/>
              </w:divBdr>
            </w:div>
            <w:div w:id="1800536167">
              <w:marLeft w:val="0"/>
              <w:marRight w:val="0"/>
              <w:marTop w:val="0"/>
              <w:marBottom w:val="0"/>
              <w:divBdr>
                <w:top w:val="none" w:sz="0" w:space="0" w:color="auto"/>
                <w:left w:val="none" w:sz="0" w:space="0" w:color="auto"/>
                <w:bottom w:val="none" w:sz="0" w:space="0" w:color="auto"/>
                <w:right w:val="none" w:sz="0" w:space="0" w:color="auto"/>
              </w:divBdr>
            </w:div>
            <w:div w:id="2134983933">
              <w:marLeft w:val="0"/>
              <w:marRight w:val="0"/>
              <w:marTop w:val="0"/>
              <w:marBottom w:val="0"/>
              <w:divBdr>
                <w:top w:val="none" w:sz="0" w:space="0" w:color="auto"/>
                <w:left w:val="none" w:sz="0" w:space="0" w:color="auto"/>
                <w:bottom w:val="none" w:sz="0" w:space="0" w:color="auto"/>
                <w:right w:val="none" w:sz="0" w:space="0" w:color="auto"/>
              </w:divBdr>
            </w:div>
            <w:div w:id="1049915570">
              <w:marLeft w:val="0"/>
              <w:marRight w:val="0"/>
              <w:marTop w:val="0"/>
              <w:marBottom w:val="0"/>
              <w:divBdr>
                <w:top w:val="none" w:sz="0" w:space="0" w:color="auto"/>
                <w:left w:val="none" w:sz="0" w:space="0" w:color="auto"/>
                <w:bottom w:val="none" w:sz="0" w:space="0" w:color="auto"/>
                <w:right w:val="none" w:sz="0" w:space="0" w:color="auto"/>
              </w:divBdr>
            </w:div>
            <w:div w:id="90974035">
              <w:marLeft w:val="0"/>
              <w:marRight w:val="0"/>
              <w:marTop w:val="0"/>
              <w:marBottom w:val="0"/>
              <w:divBdr>
                <w:top w:val="none" w:sz="0" w:space="0" w:color="auto"/>
                <w:left w:val="none" w:sz="0" w:space="0" w:color="auto"/>
                <w:bottom w:val="none" w:sz="0" w:space="0" w:color="auto"/>
                <w:right w:val="none" w:sz="0" w:space="0" w:color="auto"/>
              </w:divBdr>
            </w:div>
            <w:div w:id="622342854">
              <w:marLeft w:val="0"/>
              <w:marRight w:val="0"/>
              <w:marTop w:val="0"/>
              <w:marBottom w:val="0"/>
              <w:divBdr>
                <w:top w:val="none" w:sz="0" w:space="0" w:color="auto"/>
                <w:left w:val="none" w:sz="0" w:space="0" w:color="auto"/>
                <w:bottom w:val="none" w:sz="0" w:space="0" w:color="auto"/>
                <w:right w:val="none" w:sz="0" w:space="0" w:color="auto"/>
              </w:divBdr>
            </w:div>
            <w:div w:id="1874417227">
              <w:marLeft w:val="0"/>
              <w:marRight w:val="0"/>
              <w:marTop w:val="0"/>
              <w:marBottom w:val="0"/>
              <w:divBdr>
                <w:top w:val="none" w:sz="0" w:space="0" w:color="auto"/>
                <w:left w:val="none" w:sz="0" w:space="0" w:color="auto"/>
                <w:bottom w:val="none" w:sz="0" w:space="0" w:color="auto"/>
                <w:right w:val="none" w:sz="0" w:space="0" w:color="auto"/>
              </w:divBdr>
            </w:div>
            <w:div w:id="465586444">
              <w:marLeft w:val="0"/>
              <w:marRight w:val="0"/>
              <w:marTop w:val="0"/>
              <w:marBottom w:val="0"/>
              <w:divBdr>
                <w:top w:val="none" w:sz="0" w:space="0" w:color="auto"/>
                <w:left w:val="none" w:sz="0" w:space="0" w:color="auto"/>
                <w:bottom w:val="none" w:sz="0" w:space="0" w:color="auto"/>
                <w:right w:val="none" w:sz="0" w:space="0" w:color="auto"/>
              </w:divBdr>
            </w:div>
            <w:div w:id="2132479612">
              <w:marLeft w:val="0"/>
              <w:marRight w:val="0"/>
              <w:marTop w:val="0"/>
              <w:marBottom w:val="0"/>
              <w:divBdr>
                <w:top w:val="none" w:sz="0" w:space="0" w:color="auto"/>
                <w:left w:val="none" w:sz="0" w:space="0" w:color="auto"/>
                <w:bottom w:val="none" w:sz="0" w:space="0" w:color="auto"/>
                <w:right w:val="none" w:sz="0" w:space="0" w:color="auto"/>
              </w:divBdr>
            </w:div>
            <w:div w:id="636643545">
              <w:marLeft w:val="0"/>
              <w:marRight w:val="0"/>
              <w:marTop w:val="0"/>
              <w:marBottom w:val="0"/>
              <w:divBdr>
                <w:top w:val="none" w:sz="0" w:space="0" w:color="auto"/>
                <w:left w:val="none" w:sz="0" w:space="0" w:color="auto"/>
                <w:bottom w:val="none" w:sz="0" w:space="0" w:color="auto"/>
                <w:right w:val="none" w:sz="0" w:space="0" w:color="auto"/>
              </w:divBdr>
            </w:div>
            <w:div w:id="1846284794">
              <w:marLeft w:val="0"/>
              <w:marRight w:val="0"/>
              <w:marTop w:val="0"/>
              <w:marBottom w:val="0"/>
              <w:divBdr>
                <w:top w:val="none" w:sz="0" w:space="0" w:color="auto"/>
                <w:left w:val="none" w:sz="0" w:space="0" w:color="auto"/>
                <w:bottom w:val="none" w:sz="0" w:space="0" w:color="auto"/>
                <w:right w:val="none" w:sz="0" w:space="0" w:color="auto"/>
              </w:divBdr>
            </w:div>
            <w:div w:id="654064071">
              <w:marLeft w:val="0"/>
              <w:marRight w:val="0"/>
              <w:marTop w:val="0"/>
              <w:marBottom w:val="0"/>
              <w:divBdr>
                <w:top w:val="none" w:sz="0" w:space="0" w:color="auto"/>
                <w:left w:val="none" w:sz="0" w:space="0" w:color="auto"/>
                <w:bottom w:val="none" w:sz="0" w:space="0" w:color="auto"/>
                <w:right w:val="none" w:sz="0" w:space="0" w:color="auto"/>
              </w:divBdr>
            </w:div>
            <w:div w:id="564075578">
              <w:marLeft w:val="0"/>
              <w:marRight w:val="0"/>
              <w:marTop w:val="0"/>
              <w:marBottom w:val="0"/>
              <w:divBdr>
                <w:top w:val="none" w:sz="0" w:space="0" w:color="auto"/>
                <w:left w:val="none" w:sz="0" w:space="0" w:color="auto"/>
                <w:bottom w:val="none" w:sz="0" w:space="0" w:color="auto"/>
                <w:right w:val="none" w:sz="0" w:space="0" w:color="auto"/>
              </w:divBdr>
            </w:div>
            <w:div w:id="2011252689">
              <w:marLeft w:val="0"/>
              <w:marRight w:val="0"/>
              <w:marTop w:val="0"/>
              <w:marBottom w:val="0"/>
              <w:divBdr>
                <w:top w:val="none" w:sz="0" w:space="0" w:color="auto"/>
                <w:left w:val="none" w:sz="0" w:space="0" w:color="auto"/>
                <w:bottom w:val="none" w:sz="0" w:space="0" w:color="auto"/>
                <w:right w:val="none" w:sz="0" w:space="0" w:color="auto"/>
              </w:divBdr>
            </w:div>
            <w:div w:id="948044681">
              <w:marLeft w:val="0"/>
              <w:marRight w:val="0"/>
              <w:marTop w:val="0"/>
              <w:marBottom w:val="0"/>
              <w:divBdr>
                <w:top w:val="none" w:sz="0" w:space="0" w:color="auto"/>
                <w:left w:val="none" w:sz="0" w:space="0" w:color="auto"/>
                <w:bottom w:val="none" w:sz="0" w:space="0" w:color="auto"/>
                <w:right w:val="none" w:sz="0" w:space="0" w:color="auto"/>
              </w:divBdr>
            </w:div>
            <w:div w:id="597523065">
              <w:marLeft w:val="0"/>
              <w:marRight w:val="0"/>
              <w:marTop w:val="0"/>
              <w:marBottom w:val="0"/>
              <w:divBdr>
                <w:top w:val="none" w:sz="0" w:space="0" w:color="auto"/>
                <w:left w:val="none" w:sz="0" w:space="0" w:color="auto"/>
                <w:bottom w:val="none" w:sz="0" w:space="0" w:color="auto"/>
                <w:right w:val="none" w:sz="0" w:space="0" w:color="auto"/>
              </w:divBdr>
            </w:div>
            <w:div w:id="666254802">
              <w:marLeft w:val="0"/>
              <w:marRight w:val="0"/>
              <w:marTop w:val="0"/>
              <w:marBottom w:val="0"/>
              <w:divBdr>
                <w:top w:val="none" w:sz="0" w:space="0" w:color="auto"/>
                <w:left w:val="none" w:sz="0" w:space="0" w:color="auto"/>
                <w:bottom w:val="none" w:sz="0" w:space="0" w:color="auto"/>
                <w:right w:val="none" w:sz="0" w:space="0" w:color="auto"/>
              </w:divBdr>
            </w:div>
            <w:div w:id="1131284381">
              <w:marLeft w:val="0"/>
              <w:marRight w:val="0"/>
              <w:marTop w:val="0"/>
              <w:marBottom w:val="0"/>
              <w:divBdr>
                <w:top w:val="none" w:sz="0" w:space="0" w:color="auto"/>
                <w:left w:val="none" w:sz="0" w:space="0" w:color="auto"/>
                <w:bottom w:val="none" w:sz="0" w:space="0" w:color="auto"/>
                <w:right w:val="none" w:sz="0" w:space="0" w:color="auto"/>
              </w:divBdr>
            </w:div>
            <w:div w:id="694964239">
              <w:marLeft w:val="0"/>
              <w:marRight w:val="0"/>
              <w:marTop w:val="0"/>
              <w:marBottom w:val="0"/>
              <w:divBdr>
                <w:top w:val="none" w:sz="0" w:space="0" w:color="auto"/>
                <w:left w:val="none" w:sz="0" w:space="0" w:color="auto"/>
                <w:bottom w:val="none" w:sz="0" w:space="0" w:color="auto"/>
                <w:right w:val="none" w:sz="0" w:space="0" w:color="auto"/>
              </w:divBdr>
            </w:div>
            <w:div w:id="1784766592">
              <w:marLeft w:val="0"/>
              <w:marRight w:val="0"/>
              <w:marTop w:val="0"/>
              <w:marBottom w:val="0"/>
              <w:divBdr>
                <w:top w:val="none" w:sz="0" w:space="0" w:color="auto"/>
                <w:left w:val="none" w:sz="0" w:space="0" w:color="auto"/>
                <w:bottom w:val="none" w:sz="0" w:space="0" w:color="auto"/>
                <w:right w:val="none" w:sz="0" w:space="0" w:color="auto"/>
              </w:divBdr>
            </w:div>
            <w:div w:id="777405007">
              <w:marLeft w:val="0"/>
              <w:marRight w:val="0"/>
              <w:marTop w:val="0"/>
              <w:marBottom w:val="0"/>
              <w:divBdr>
                <w:top w:val="none" w:sz="0" w:space="0" w:color="auto"/>
                <w:left w:val="none" w:sz="0" w:space="0" w:color="auto"/>
                <w:bottom w:val="none" w:sz="0" w:space="0" w:color="auto"/>
                <w:right w:val="none" w:sz="0" w:space="0" w:color="auto"/>
              </w:divBdr>
            </w:div>
            <w:div w:id="1816098485">
              <w:marLeft w:val="0"/>
              <w:marRight w:val="0"/>
              <w:marTop w:val="0"/>
              <w:marBottom w:val="0"/>
              <w:divBdr>
                <w:top w:val="none" w:sz="0" w:space="0" w:color="auto"/>
                <w:left w:val="none" w:sz="0" w:space="0" w:color="auto"/>
                <w:bottom w:val="none" w:sz="0" w:space="0" w:color="auto"/>
                <w:right w:val="none" w:sz="0" w:space="0" w:color="auto"/>
              </w:divBdr>
            </w:div>
            <w:div w:id="694308197">
              <w:marLeft w:val="0"/>
              <w:marRight w:val="0"/>
              <w:marTop w:val="0"/>
              <w:marBottom w:val="0"/>
              <w:divBdr>
                <w:top w:val="none" w:sz="0" w:space="0" w:color="auto"/>
                <w:left w:val="none" w:sz="0" w:space="0" w:color="auto"/>
                <w:bottom w:val="none" w:sz="0" w:space="0" w:color="auto"/>
                <w:right w:val="none" w:sz="0" w:space="0" w:color="auto"/>
              </w:divBdr>
            </w:div>
            <w:div w:id="854617682">
              <w:marLeft w:val="0"/>
              <w:marRight w:val="0"/>
              <w:marTop w:val="0"/>
              <w:marBottom w:val="0"/>
              <w:divBdr>
                <w:top w:val="none" w:sz="0" w:space="0" w:color="auto"/>
                <w:left w:val="none" w:sz="0" w:space="0" w:color="auto"/>
                <w:bottom w:val="none" w:sz="0" w:space="0" w:color="auto"/>
                <w:right w:val="none" w:sz="0" w:space="0" w:color="auto"/>
              </w:divBdr>
            </w:div>
            <w:div w:id="1751847653">
              <w:marLeft w:val="0"/>
              <w:marRight w:val="0"/>
              <w:marTop w:val="0"/>
              <w:marBottom w:val="0"/>
              <w:divBdr>
                <w:top w:val="none" w:sz="0" w:space="0" w:color="auto"/>
                <w:left w:val="none" w:sz="0" w:space="0" w:color="auto"/>
                <w:bottom w:val="none" w:sz="0" w:space="0" w:color="auto"/>
                <w:right w:val="none" w:sz="0" w:space="0" w:color="auto"/>
              </w:divBdr>
            </w:div>
            <w:div w:id="1935698629">
              <w:marLeft w:val="0"/>
              <w:marRight w:val="0"/>
              <w:marTop w:val="0"/>
              <w:marBottom w:val="0"/>
              <w:divBdr>
                <w:top w:val="none" w:sz="0" w:space="0" w:color="auto"/>
                <w:left w:val="none" w:sz="0" w:space="0" w:color="auto"/>
                <w:bottom w:val="none" w:sz="0" w:space="0" w:color="auto"/>
                <w:right w:val="none" w:sz="0" w:space="0" w:color="auto"/>
              </w:divBdr>
            </w:div>
            <w:div w:id="526600633">
              <w:marLeft w:val="0"/>
              <w:marRight w:val="0"/>
              <w:marTop w:val="0"/>
              <w:marBottom w:val="0"/>
              <w:divBdr>
                <w:top w:val="none" w:sz="0" w:space="0" w:color="auto"/>
                <w:left w:val="none" w:sz="0" w:space="0" w:color="auto"/>
                <w:bottom w:val="none" w:sz="0" w:space="0" w:color="auto"/>
                <w:right w:val="none" w:sz="0" w:space="0" w:color="auto"/>
              </w:divBdr>
            </w:div>
            <w:div w:id="1358889828">
              <w:marLeft w:val="0"/>
              <w:marRight w:val="0"/>
              <w:marTop w:val="0"/>
              <w:marBottom w:val="0"/>
              <w:divBdr>
                <w:top w:val="none" w:sz="0" w:space="0" w:color="auto"/>
                <w:left w:val="none" w:sz="0" w:space="0" w:color="auto"/>
                <w:bottom w:val="none" w:sz="0" w:space="0" w:color="auto"/>
                <w:right w:val="none" w:sz="0" w:space="0" w:color="auto"/>
              </w:divBdr>
            </w:div>
            <w:div w:id="425228744">
              <w:marLeft w:val="0"/>
              <w:marRight w:val="0"/>
              <w:marTop w:val="0"/>
              <w:marBottom w:val="0"/>
              <w:divBdr>
                <w:top w:val="none" w:sz="0" w:space="0" w:color="auto"/>
                <w:left w:val="none" w:sz="0" w:space="0" w:color="auto"/>
                <w:bottom w:val="none" w:sz="0" w:space="0" w:color="auto"/>
                <w:right w:val="none" w:sz="0" w:space="0" w:color="auto"/>
              </w:divBdr>
            </w:div>
            <w:div w:id="508756611">
              <w:marLeft w:val="0"/>
              <w:marRight w:val="0"/>
              <w:marTop w:val="0"/>
              <w:marBottom w:val="0"/>
              <w:divBdr>
                <w:top w:val="none" w:sz="0" w:space="0" w:color="auto"/>
                <w:left w:val="none" w:sz="0" w:space="0" w:color="auto"/>
                <w:bottom w:val="none" w:sz="0" w:space="0" w:color="auto"/>
                <w:right w:val="none" w:sz="0" w:space="0" w:color="auto"/>
              </w:divBdr>
            </w:div>
            <w:div w:id="17015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3547">
      <w:bodyDiv w:val="1"/>
      <w:marLeft w:val="0"/>
      <w:marRight w:val="0"/>
      <w:marTop w:val="0"/>
      <w:marBottom w:val="0"/>
      <w:divBdr>
        <w:top w:val="none" w:sz="0" w:space="0" w:color="auto"/>
        <w:left w:val="none" w:sz="0" w:space="0" w:color="auto"/>
        <w:bottom w:val="none" w:sz="0" w:space="0" w:color="auto"/>
        <w:right w:val="none" w:sz="0" w:space="0" w:color="auto"/>
      </w:divBdr>
    </w:div>
    <w:div w:id="78479159">
      <w:bodyDiv w:val="1"/>
      <w:marLeft w:val="0"/>
      <w:marRight w:val="0"/>
      <w:marTop w:val="0"/>
      <w:marBottom w:val="0"/>
      <w:divBdr>
        <w:top w:val="none" w:sz="0" w:space="0" w:color="auto"/>
        <w:left w:val="none" w:sz="0" w:space="0" w:color="auto"/>
        <w:bottom w:val="none" w:sz="0" w:space="0" w:color="auto"/>
        <w:right w:val="none" w:sz="0" w:space="0" w:color="auto"/>
      </w:divBdr>
    </w:div>
    <w:div w:id="83455826">
      <w:bodyDiv w:val="1"/>
      <w:marLeft w:val="0"/>
      <w:marRight w:val="0"/>
      <w:marTop w:val="0"/>
      <w:marBottom w:val="0"/>
      <w:divBdr>
        <w:top w:val="none" w:sz="0" w:space="0" w:color="auto"/>
        <w:left w:val="none" w:sz="0" w:space="0" w:color="auto"/>
        <w:bottom w:val="none" w:sz="0" w:space="0" w:color="auto"/>
        <w:right w:val="none" w:sz="0" w:space="0" w:color="auto"/>
      </w:divBdr>
    </w:div>
    <w:div w:id="88359394">
      <w:bodyDiv w:val="1"/>
      <w:marLeft w:val="0"/>
      <w:marRight w:val="0"/>
      <w:marTop w:val="0"/>
      <w:marBottom w:val="0"/>
      <w:divBdr>
        <w:top w:val="none" w:sz="0" w:space="0" w:color="auto"/>
        <w:left w:val="none" w:sz="0" w:space="0" w:color="auto"/>
        <w:bottom w:val="none" w:sz="0" w:space="0" w:color="auto"/>
        <w:right w:val="none" w:sz="0" w:space="0" w:color="auto"/>
      </w:divBdr>
    </w:div>
    <w:div w:id="97339099">
      <w:bodyDiv w:val="1"/>
      <w:marLeft w:val="0"/>
      <w:marRight w:val="0"/>
      <w:marTop w:val="0"/>
      <w:marBottom w:val="0"/>
      <w:divBdr>
        <w:top w:val="none" w:sz="0" w:space="0" w:color="auto"/>
        <w:left w:val="none" w:sz="0" w:space="0" w:color="auto"/>
        <w:bottom w:val="none" w:sz="0" w:space="0" w:color="auto"/>
        <w:right w:val="none" w:sz="0" w:space="0" w:color="auto"/>
      </w:divBdr>
    </w:div>
    <w:div w:id="101459211">
      <w:bodyDiv w:val="1"/>
      <w:marLeft w:val="0"/>
      <w:marRight w:val="0"/>
      <w:marTop w:val="0"/>
      <w:marBottom w:val="0"/>
      <w:divBdr>
        <w:top w:val="none" w:sz="0" w:space="0" w:color="auto"/>
        <w:left w:val="none" w:sz="0" w:space="0" w:color="auto"/>
        <w:bottom w:val="none" w:sz="0" w:space="0" w:color="auto"/>
        <w:right w:val="none" w:sz="0" w:space="0" w:color="auto"/>
      </w:divBdr>
    </w:div>
    <w:div w:id="112943894">
      <w:bodyDiv w:val="1"/>
      <w:marLeft w:val="0"/>
      <w:marRight w:val="0"/>
      <w:marTop w:val="0"/>
      <w:marBottom w:val="0"/>
      <w:divBdr>
        <w:top w:val="none" w:sz="0" w:space="0" w:color="auto"/>
        <w:left w:val="none" w:sz="0" w:space="0" w:color="auto"/>
        <w:bottom w:val="none" w:sz="0" w:space="0" w:color="auto"/>
        <w:right w:val="none" w:sz="0" w:space="0" w:color="auto"/>
      </w:divBdr>
      <w:divsChild>
        <w:div w:id="600722007">
          <w:marLeft w:val="0"/>
          <w:marRight w:val="0"/>
          <w:marTop w:val="0"/>
          <w:marBottom w:val="0"/>
          <w:divBdr>
            <w:top w:val="none" w:sz="0" w:space="0" w:color="auto"/>
            <w:left w:val="none" w:sz="0" w:space="0" w:color="auto"/>
            <w:bottom w:val="none" w:sz="0" w:space="0" w:color="auto"/>
            <w:right w:val="none" w:sz="0" w:space="0" w:color="auto"/>
          </w:divBdr>
          <w:divsChild>
            <w:div w:id="239217588">
              <w:marLeft w:val="0"/>
              <w:marRight w:val="0"/>
              <w:marTop w:val="0"/>
              <w:marBottom w:val="0"/>
              <w:divBdr>
                <w:top w:val="none" w:sz="0" w:space="0" w:color="auto"/>
                <w:left w:val="none" w:sz="0" w:space="0" w:color="auto"/>
                <w:bottom w:val="none" w:sz="0" w:space="0" w:color="auto"/>
                <w:right w:val="none" w:sz="0" w:space="0" w:color="auto"/>
              </w:divBdr>
              <w:divsChild>
                <w:div w:id="690835165">
                  <w:marLeft w:val="0"/>
                  <w:marRight w:val="0"/>
                  <w:marTop w:val="0"/>
                  <w:marBottom w:val="0"/>
                  <w:divBdr>
                    <w:top w:val="none" w:sz="0" w:space="0" w:color="auto"/>
                    <w:left w:val="none" w:sz="0" w:space="0" w:color="auto"/>
                    <w:bottom w:val="none" w:sz="0" w:space="0" w:color="auto"/>
                    <w:right w:val="none" w:sz="0" w:space="0" w:color="auto"/>
                  </w:divBdr>
                  <w:divsChild>
                    <w:div w:id="1188134275">
                      <w:marLeft w:val="0"/>
                      <w:marRight w:val="0"/>
                      <w:marTop w:val="0"/>
                      <w:marBottom w:val="0"/>
                      <w:divBdr>
                        <w:top w:val="none" w:sz="0" w:space="0" w:color="auto"/>
                        <w:left w:val="none" w:sz="0" w:space="0" w:color="auto"/>
                        <w:bottom w:val="none" w:sz="0" w:space="0" w:color="auto"/>
                        <w:right w:val="none" w:sz="0" w:space="0" w:color="auto"/>
                      </w:divBdr>
                      <w:divsChild>
                        <w:div w:id="310526732">
                          <w:marLeft w:val="0"/>
                          <w:marRight w:val="0"/>
                          <w:marTop w:val="0"/>
                          <w:marBottom w:val="0"/>
                          <w:divBdr>
                            <w:top w:val="none" w:sz="0" w:space="0" w:color="auto"/>
                            <w:left w:val="none" w:sz="0" w:space="0" w:color="auto"/>
                            <w:bottom w:val="none" w:sz="0" w:space="0" w:color="auto"/>
                            <w:right w:val="none" w:sz="0" w:space="0" w:color="auto"/>
                          </w:divBdr>
                          <w:divsChild>
                            <w:div w:id="6078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23444">
      <w:bodyDiv w:val="1"/>
      <w:marLeft w:val="0"/>
      <w:marRight w:val="0"/>
      <w:marTop w:val="0"/>
      <w:marBottom w:val="0"/>
      <w:divBdr>
        <w:top w:val="none" w:sz="0" w:space="0" w:color="auto"/>
        <w:left w:val="none" w:sz="0" w:space="0" w:color="auto"/>
        <w:bottom w:val="none" w:sz="0" w:space="0" w:color="auto"/>
        <w:right w:val="none" w:sz="0" w:space="0" w:color="auto"/>
      </w:divBdr>
    </w:div>
    <w:div w:id="128977243">
      <w:bodyDiv w:val="1"/>
      <w:marLeft w:val="0"/>
      <w:marRight w:val="0"/>
      <w:marTop w:val="0"/>
      <w:marBottom w:val="0"/>
      <w:divBdr>
        <w:top w:val="none" w:sz="0" w:space="0" w:color="auto"/>
        <w:left w:val="none" w:sz="0" w:space="0" w:color="auto"/>
        <w:bottom w:val="none" w:sz="0" w:space="0" w:color="auto"/>
        <w:right w:val="none" w:sz="0" w:space="0" w:color="auto"/>
      </w:divBdr>
    </w:div>
    <w:div w:id="185826358">
      <w:bodyDiv w:val="1"/>
      <w:marLeft w:val="0"/>
      <w:marRight w:val="0"/>
      <w:marTop w:val="0"/>
      <w:marBottom w:val="0"/>
      <w:divBdr>
        <w:top w:val="none" w:sz="0" w:space="0" w:color="auto"/>
        <w:left w:val="none" w:sz="0" w:space="0" w:color="auto"/>
        <w:bottom w:val="none" w:sz="0" w:space="0" w:color="auto"/>
        <w:right w:val="none" w:sz="0" w:space="0" w:color="auto"/>
      </w:divBdr>
    </w:div>
    <w:div w:id="191116069">
      <w:bodyDiv w:val="1"/>
      <w:marLeft w:val="0"/>
      <w:marRight w:val="0"/>
      <w:marTop w:val="0"/>
      <w:marBottom w:val="0"/>
      <w:divBdr>
        <w:top w:val="none" w:sz="0" w:space="0" w:color="auto"/>
        <w:left w:val="none" w:sz="0" w:space="0" w:color="auto"/>
        <w:bottom w:val="none" w:sz="0" w:space="0" w:color="auto"/>
        <w:right w:val="none" w:sz="0" w:space="0" w:color="auto"/>
      </w:divBdr>
    </w:div>
    <w:div w:id="308478430">
      <w:bodyDiv w:val="1"/>
      <w:marLeft w:val="0"/>
      <w:marRight w:val="0"/>
      <w:marTop w:val="0"/>
      <w:marBottom w:val="0"/>
      <w:divBdr>
        <w:top w:val="none" w:sz="0" w:space="0" w:color="auto"/>
        <w:left w:val="none" w:sz="0" w:space="0" w:color="auto"/>
        <w:bottom w:val="none" w:sz="0" w:space="0" w:color="auto"/>
        <w:right w:val="none" w:sz="0" w:space="0" w:color="auto"/>
      </w:divBdr>
    </w:div>
    <w:div w:id="318311045">
      <w:bodyDiv w:val="1"/>
      <w:marLeft w:val="0"/>
      <w:marRight w:val="0"/>
      <w:marTop w:val="0"/>
      <w:marBottom w:val="0"/>
      <w:divBdr>
        <w:top w:val="none" w:sz="0" w:space="0" w:color="auto"/>
        <w:left w:val="none" w:sz="0" w:space="0" w:color="auto"/>
        <w:bottom w:val="none" w:sz="0" w:space="0" w:color="auto"/>
        <w:right w:val="none" w:sz="0" w:space="0" w:color="auto"/>
      </w:divBdr>
    </w:div>
    <w:div w:id="332536531">
      <w:bodyDiv w:val="1"/>
      <w:marLeft w:val="0"/>
      <w:marRight w:val="0"/>
      <w:marTop w:val="0"/>
      <w:marBottom w:val="0"/>
      <w:divBdr>
        <w:top w:val="none" w:sz="0" w:space="0" w:color="auto"/>
        <w:left w:val="none" w:sz="0" w:space="0" w:color="auto"/>
        <w:bottom w:val="none" w:sz="0" w:space="0" w:color="auto"/>
        <w:right w:val="none" w:sz="0" w:space="0" w:color="auto"/>
      </w:divBdr>
    </w:div>
    <w:div w:id="377559155">
      <w:bodyDiv w:val="1"/>
      <w:marLeft w:val="0"/>
      <w:marRight w:val="0"/>
      <w:marTop w:val="0"/>
      <w:marBottom w:val="0"/>
      <w:divBdr>
        <w:top w:val="none" w:sz="0" w:space="0" w:color="auto"/>
        <w:left w:val="none" w:sz="0" w:space="0" w:color="auto"/>
        <w:bottom w:val="none" w:sz="0" w:space="0" w:color="auto"/>
        <w:right w:val="none" w:sz="0" w:space="0" w:color="auto"/>
      </w:divBdr>
    </w:div>
    <w:div w:id="398141107">
      <w:bodyDiv w:val="1"/>
      <w:marLeft w:val="0"/>
      <w:marRight w:val="0"/>
      <w:marTop w:val="0"/>
      <w:marBottom w:val="0"/>
      <w:divBdr>
        <w:top w:val="none" w:sz="0" w:space="0" w:color="auto"/>
        <w:left w:val="none" w:sz="0" w:space="0" w:color="auto"/>
        <w:bottom w:val="none" w:sz="0" w:space="0" w:color="auto"/>
        <w:right w:val="none" w:sz="0" w:space="0" w:color="auto"/>
      </w:divBdr>
      <w:divsChild>
        <w:div w:id="432676076">
          <w:marLeft w:val="0"/>
          <w:marRight w:val="0"/>
          <w:marTop w:val="0"/>
          <w:marBottom w:val="0"/>
          <w:divBdr>
            <w:top w:val="none" w:sz="0" w:space="0" w:color="auto"/>
            <w:left w:val="none" w:sz="0" w:space="0" w:color="auto"/>
            <w:bottom w:val="none" w:sz="0" w:space="0" w:color="auto"/>
            <w:right w:val="none" w:sz="0" w:space="0" w:color="auto"/>
          </w:divBdr>
          <w:divsChild>
            <w:div w:id="1624145220">
              <w:marLeft w:val="0"/>
              <w:marRight w:val="0"/>
              <w:marTop w:val="0"/>
              <w:marBottom w:val="0"/>
              <w:divBdr>
                <w:top w:val="none" w:sz="0" w:space="0" w:color="auto"/>
                <w:left w:val="none" w:sz="0" w:space="0" w:color="auto"/>
                <w:bottom w:val="none" w:sz="0" w:space="0" w:color="auto"/>
                <w:right w:val="none" w:sz="0" w:space="0" w:color="auto"/>
              </w:divBdr>
            </w:div>
            <w:div w:id="1284073519">
              <w:marLeft w:val="0"/>
              <w:marRight w:val="0"/>
              <w:marTop w:val="0"/>
              <w:marBottom w:val="0"/>
              <w:divBdr>
                <w:top w:val="none" w:sz="0" w:space="0" w:color="auto"/>
                <w:left w:val="none" w:sz="0" w:space="0" w:color="auto"/>
                <w:bottom w:val="none" w:sz="0" w:space="0" w:color="auto"/>
                <w:right w:val="none" w:sz="0" w:space="0" w:color="auto"/>
              </w:divBdr>
            </w:div>
            <w:div w:id="1778451948">
              <w:marLeft w:val="0"/>
              <w:marRight w:val="0"/>
              <w:marTop w:val="0"/>
              <w:marBottom w:val="0"/>
              <w:divBdr>
                <w:top w:val="none" w:sz="0" w:space="0" w:color="auto"/>
                <w:left w:val="none" w:sz="0" w:space="0" w:color="auto"/>
                <w:bottom w:val="none" w:sz="0" w:space="0" w:color="auto"/>
                <w:right w:val="none" w:sz="0" w:space="0" w:color="auto"/>
              </w:divBdr>
            </w:div>
            <w:div w:id="1025979539">
              <w:marLeft w:val="0"/>
              <w:marRight w:val="0"/>
              <w:marTop w:val="0"/>
              <w:marBottom w:val="0"/>
              <w:divBdr>
                <w:top w:val="none" w:sz="0" w:space="0" w:color="auto"/>
                <w:left w:val="none" w:sz="0" w:space="0" w:color="auto"/>
                <w:bottom w:val="none" w:sz="0" w:space="0" w:color="auto"/>
                <w:right w:val="none" w:sz="0" w:space="0" w:color="auto"/>
              </w:divBdr>
            </w:div>
            <w:div w:id="276181052">
              <w:marLeft w:val="0"/>
              <w:marRight w:val="0"/>
              <w:marTop w:val="0"/>
              <w:marBottom w:val="0"/>
              <w:divBdr>
                <w:top w:val="none" w:sz="0" w:space="0" w:color="auto"/>
                <w:left w:val="none" w:sz="0" w:space="0" w:color="auto"/>
                <w:bottom w:val="none" w:sz="0" w:space="0" w:color="auto"/>
                <w:right w:val="none" w:sz="0" w:space="0" w:color="auto"/>
              </w:divBdr>
            </w:div>
            <w:div w:id="298919765">
              <w:marLeft w:val="0"/>
              <w:marRight w:val="0"/>
              <w:marTop w:val="0"/>
              <w:marBottom w:val="0"/>
              <w:divBdr>
                <w:top w:val="none" w:sz="0" w:space="0" w:color="auto"/>
                <w:left w:val="none" w:sz="0" w:space="0" w:color="auto"/>
                <w:bottom w:val="none" w:sz="0" w:space="0" w:color="auto"/>
                <w:right w:val="none" w:sz="0" w:space="0" w:color="auto"/>
              </w:divBdr>
            </w:div>
            <w:div w:id="1875926646">
              <w:marLeft w:val="0"/>
              <w:marRight w:val="0"/>
              <w:marTop w:val="0"/>
              <w:marBottom w:val="0"/>
              <w:divBdr>
                <w:top w:val="none" w:sz="0" w:space="0" w:color="auto"/>
                <w:left w:val="none" w:sz="0" w:space="0" w:color="auto"/>
                <w:bottom w:val="none" w:sz="0" w:space="0" w:color="auto"/>
                <w:right w:val="none" w:sz="0" w:space="0" w:color="auto"/>
              </w:divBdr>
            </w:div>
            <w:div w:id="155810051">
              <w:marLeft w:val="0"/>
              <w:marRight w:val="0"/>
              <w:marTop w:val="0"/>
              <w:marBottom w:val="0"/>
              <w:divBdr>
                <w:top w:val="none" w:sz="0" w:space="0" w:color="auto"/>
                <w:left w:val="none" w:sz="0" w:space="0" w:color="auto"/>
                <w:bottom w:val="none" w:sz="0" w:space="0" w:color="auto"/>
                <w:right w:val="none" w:sz="0" w:space="0" w:color="auto"/>
              </w:divBdr>
            </w:div>
            <w:div w:id="650989001">
              <w:marLeft w:val="0"/>
              <w:marRight w:val="0"/>
              <w:marTop w:val="0"/>
              <w:marBottom w:val="0"/>
              <w:divBdr>
                <w:top w:val="none" w:sz="0" w:space="0" w:color="auto"/>
                <w:left w:val="none" w:sz="0" w:space="0" w:color="auto"/>
                <w:bottom w:val="none" w:sz="0" w:space="0" w:color="auto"/>
                <w:right w:val="none" w:sz="0" w:space="0" w:color="auto"/>
              </w:divBdr>
            </w:div>
            <w:div w:id="1185292823">
              <w:marLeft w:val="0"/>
              <w:marRight w:val="0"/>
              <w:marTop w:val="0"/>
              <w:marBottom w:val="0"/>
              <w:divBdr>
                <w:top w:val="none" w:sz="0" w:space="0" w:color="auto"/>
                <w:left w:val="none" w:sz="0" w:space="0" w:color="auto"/>
                <w:bottom w:val="none" w:sz="0" w:space="0" w:color="auto"/>
                <w:right w:val="none" w:sz="0" w:space="0" w:color="auto"/>
              </w:divBdr>
            </w:div>
            <w:div w:id="1732802315">
              <w:marLeft w:val="0"/>
              <w:marRight w:val="0"/>
              <w:marTop w:val="0"/>
              <w:marBottom w:val="0"/>
              <w:divBdr>
                <w:top w:val="none" w:sz="0" w:space="0" w:color="auto"/>
                <w:left w:val="none" w:sz="0" w:space="0" w:color="auto"/>
                <w:bottom w:val="none" w:sz="0" w:space="0" w:color="auto"/>
                <w:right w:val="none" w:sz="0" w:space="0" w:color="auto"/>
              </w:divBdr>
            </w:div>
            <w:div w:id="237712388">
              <w:marLeft w:val="0"/>
              <w:marRight w:val="0"/>
              <w:marTop w:val="0"/>
              <w:marBottom w:val="0"/>
              <w:divBdr>
                <w:top w:val="none" w:sz="0" w:space="0" w:color="auto"/>
                <w:left w:val="none" w:sz="0" w:space="0" w:color="auto"/>
                <w:bottom w:val="none" w:sz="0" w:space="0" w:color="auto"/>
                <w:right w:val="none" w:sz="0" w:space="0" w:color="auto"/>
              </w:divBdr>
            </w:div>
            <w:div w:id="453451783">
              <w:marLeft w:val="0"/>
              <w:marRight w:val="0"/>
              <w:marTop w:val="0"/>
              <w:marBottom w:val="0"/>
              <w:divBdr>
                <w:top w:val="none" w:sz="0" w:space="0" w:color="auto"/>
                <w:left w:val="none" w:sz="0" w:space="0" w:color="auto"/>
                <w:bottom w:val="none" w:sz="0" w:space="0" w:color="auto"/>
                <w:right w:val="none" w:sz="0" w:space="0" w:color="auto"/>
              </w:divBdr>
            </w:div>
            <w:div w:id="802620625">
              <w:marLeft w:val="0"/>
              <w:marRight w:val="0"/>
              <w:marTop w:val="0"/>
              <w:marBottom w:val="0"/>
              <w:divBdr>
                <w:top w:val="none" w:sz="0" w:space="0" w:color="auto"/>
                <w:left w:val="none" w:sz="0" w:space="0" w:color="auto"/>
                <w:bottom w:val="none" w:sz="0" w:space="0" w:color="auto"/>
                <w:right w:val="none" w:sz="0" w:space="0" w:color="auto"/>
              </w:divBdr>
            </w:div>
            <w:div w:id="1231843156">
              <w:marLeft w:val="0"/>
              <w:marRight w:val="0"/>
              <w:marTop w:val="0"/>
              <w:marBottom w:val="0"/>
              <w:divBdr>
                <w:top w:val="none" w:sz="0" w:space="0" w:color="auto"/>
                <w:left w:val="none" w:sz="0" w:space="0" w:color="auto"/>
                <w:bottom w:val="none" w:sz="0" w:space="0" w:color="auto"/>
                <w:right w:val="none" w:sz="0" w:space="0" w:color="auto"/>
              </w:divBdr>
            </w:div>
            <w:div w:id="107507642">
              <w:marLeft w:val="0"/>
              <w:marRight w:val="0"/>
              <w:marTop w:val="0"/>
              <w:marBottom w:val="0"/>
              <w:divBdr>
                <w:top w:val="none" w:sz="0" w:space="0" w:color="auto"/>
                <w:left w:val="none" w:sz="0" w:space="0" w:color="auto"/>
                <w:bottom w:val="none" w:sz="0" w:space="0" w:color="auto"/>
                <w:right w:val="none" w:sz="0" w:space="0" w:color="auto"/>
              </w:divBdr>
            </w:div>
            <w:div w:id="1806699781">
              <w:marLeft w:val="0"/>
              <w:marRight w:val="0"/>
              <w:marTop w:val="0"/>
              <w:marBottom w:val="0"/>
              <w:divBdr>
                <w:top w:val="none" w:sz="0" w:space="0" w:color="auto"/>
                <w:left w:val="none" w:sz="0" w:space="0" w:color="auto"/>
                <w:bottom w:val="none" w:sz="0" w:space="0" w:color="auto"/>
                <w:right w:val="none" w:sz="0" w:space="0" w:color="auto"/>
              </w:divBdr>
            </w:div>
            <w:div w:id="305358772">
              <w:marLeft w:val="0"/>
              <w:marRight w:val="0"/>
              <w:marTop w:val="0"/>
              <w:marBottom w:val="0"/>
              <w:divBdr>
                <w:top w:val="none" w:sz="0" w:space="0" w:color="auto"/>
                <w:left w:val="none" w:sz="0" w:space="0" w:color="auto"/>
                <w:bottom w:val="none" w:sz="0" w:space="0" w:color="auto"/>
                <w:right w:val="none" w:sz="0" w:space="0" w:color="auto"/>
              </w:divBdr>
            </w:div>
            <w:div w:id="156313262">
              <w:marLeft w:val="0"/>
              <w:marRight w:val="0"/>
              <w:marTop w:val="0"/>
              <w:marBottom w:val="0"/>
              <w:divBdr>
                <w:top w:val="none" w:sz="0" w:space="0" w:color="auto"/>
                <w:left w:val="none" w:sz="0" w:space="0" w:color="auto"/>
                <w:bottom w:val="none" w:sz="0" w:space="0" w:color="auto"/>
                <w:right w:val="none" w:sz="0" w:space="0" w:color="auto"/>
              </w:divBdr>
            </w:div>
            <w:div w:id="1739088599">
              <w:marLeft w:val="0"/>
              <w:marRight w:val="0"/>
              <w:marTop w:val="0"/>
              <w:marBottom w:val="0"/>
              <w:divBdr>
                <w:top w:val="none" w:sz="0" w:space="0" w:color="auto"/>
                <w:left w:val="none" w:sz="0" w:space="0" w:color="auto"/>
                <w:bottom w:val="none" w:sz="0" w:space="0" w:color="auto"/>
                <w:right w:val="none" w:sz="0" w:space="0" w:color="auto"/>
              </w:divBdr>
            </w:div>
            <w:div w:id="63188014">
              <w:marLeft w:val="0"/>
              <w:marRight w:val="0"/>
              <w:marTop w:val="0"/>
              <w:marBottom w:val="0"/>
              <w:divBdr>
                <w:top w:val="none" w:sz="0" w:space="0" w:color="auto"/>
                <w:left w:val="none" w:sz="0" w:space="0" w:color="auto"/>
                <w:bottom w:val="none" w:sz="0" w:space="0" w:color="auto"/>
                <w:right w:val="none" w:sz="0" w:space="0" w:color="auto"/>
              </w:divBdr>
            </w:div>
            <w:div w:id="1812861696">
              <w:marLeft w:val="0"/>
              <w:marRight w:val="0"/>
              <w:marTop w:val="0"/>
              <w:marBottom w:val="0"/>
              <w:divBdr>
                <w:top w:val="none" w:sz="0" w:space="0" w:color="auto"/>
                <w:left w:val="none" w:sz="0" w:space="0" w:color="auto"/>
                <w:bottom w:val="none" w:sz="0" w:space="0" w:color="auto"/>
                <w:right w:val="none" w:sz="0" w:space="0" w:color="auto"/>
              </w:divBdr>
            </w:div>
            <w:div w:id="1713068733">
              <w:marLeft w:val="0"/>
              <w:marRight w:val="0"/>
              <w:marTop w:val="0"/>
              <w:marBottom w:val="0"/>
              <w:divBdr>
                <w:top w:val="none" w:sz="0" w:space="0" w:color="auto"/>
                <w:left w:val="none" w:sz="0" w:space="0" w:color="auto"/>
                <w:bottom w:val="none" w:sz="0" w:space="0" w:color="auto"/>
                <w:right w:val="none" w:sz="0" w:space="0" w:color="auto"/>
              </w:divBdr>
            </w:div>
            <w:div w:id="647319174">
              <w:marLeft w:val="0"/>
              <w:marRight w:val="0"/>
              <w:marTop w:val="0"/>
              <w:marBottom w:val="0"/>
              <w:divBdr>
                <w:top w:val="none" w:sz="0" w:space="0" w:color="auto"/>
                <w:left w:val="none" w:sz="0" w:space="0" w:color="auto"/>
                <w:bottom w:val="none" w:sz="0" w:space="0" w:color="auto"/>
                <w:right w:val="none" w:sz="0" w:space="0" w:color="auto"/>
              </w:divBdr>
            </w:div>
            <w:div w:id="132648850">
              <w:marLeft w:val="0"/>
              <w:marRight w:val="0"/>
              <w:marTop w:val="0"/>
              <w:marBottom w:val="0"/>
              <w:divBdr>
                <w:top w:val="none" w:sz="0" w:space="0" w:color="auto"/>
                <w:left w:val="none" w:sz="0" w:space="0" w:color="auto"/>
                <w:bottom w:val="none" w:sz="0" w:space="0" w:color="auto"/>
                <w:right w:val="none" w:sz="0" w:space="0" w:color="auto"/>
              </w:divBdr>
            </w:div>
            <w:div w:id="1579362680">
              <w:marLeft w:val="0"/>
              <w:marRight w:val="0"/>
              <w:marTop w:val="0"/>
              <w:marBottom w:val="0"/>
              <w:divBdr>
                <w:top w:val="none" w:sz="0" w:space="0" w:color="auto"/>
                <w:left w:val="none" w:sz="0" w:space="0" w:color="auto"/>
                <w:bottom w:val="none" w:sz="0" w:space="0" w:color="auto"/>
                <w:right w:val="none" w:sz="0" w:space="0" w:color="auto"/>
              </w:divBdr>
            </w:div>
            <w:div w:id="124010115">
              <w:marLeft w:val="0"/>
              <w:marRight w:val="0"/>
              <w:marTop w:val="0"/>
              <w:marBottom w:val="0"/>
              <w:divBdr>
                <w:top w:val="none" w:sz="0" w:space="0" w:color="auto"/>
                <w:left w:val="none" w:sz="0" w:space="0" w:color="auto"/>
                <w:bottom w:val="none" w:sz="0" w:space="0" w:color="auto"/>
                <w:right w:val="none" w:sz="0" w:space="0" w:color="auto"/>
              </w:divBdr>
            </w:div>
            <w:div w:id="975984701">
              <w:marLeft w:val="0"/>
              <w:marRight w:val="0"/>
              <w:marTop w:val="0"/>
              <w:marBottom w:val="0"/>
              <w:divBdr>
                <w:top w:val="none" w:sz="0" w:space="0" w:color="auto"/>
                <w:left w:val="none" w:sz="0" w:space="0" w:color="auto"/>
                <w:bottom w:val="none" w:sz="0" w:space="0" w:color="auto"/>
                <w:right w:val="none" w:sz="0" w:space="0" w:color="auto"/>
              </w:divBdr>
            </w:div>
            <w:div w:id="898437920">
              <w:marLeft w:val="0"/>
              <w:marRight w:val="0"/>
              <w:marTop w:val="0"/>
              <w:marBottom w:val="0"/>
              <w:divBdr>
                <w:top w:val="none" w:sz="0" w:space="0" w:color="auto"/>
                <w:left w:val="none" w:sz="0" w:space="0" w:color="auto"/>
                <w:bottom w:val="none" w:sz="0" w:space="0" w:color="auto"/>
                <w:right w:val="none" w:sz="0" w:space="0" w:color="auto"/>
              </w:divBdr>
            </w:div>
            <w:div w:id="774054044">
              <w:marLeft w:val="0"/>
              <w:marRight w:val="0"/>
              <w:marTop w:val="0"/>
              <w:marBottom w:val="0"/>
              <w:divBdr>
                <w:top w:val="none" w:sz="0" w:space="0" w:color="auto"/>
                <w:left w:val="none" w:sz="0" w:space="0" w:color="auto"/>
                <w:bottom w:val="none" w:sz="0" w:space="0" w:color="auto"/>
                <w:right w:val="none" w:sz="0" w:space="0" w:color="auto"/>
              </w:divBdr>
            </w:div>
            <w:div w:id="8994409">
              <w:marLeft w:val="0"/>
              <w:marRight w:val="0"/>
              <w:marTop w:val="0"/>
              <w:marBottom w:val="0"/>
              <w:divBdr>
                <w:top w:val="none" w:sz="0" w:space="0" w:color="auto"/>
                <w:left w:val="none" w:sz="0" w:space="0" w:color="auto"/>
                <w:bottom w:val="none" w:sz="0" w:space="0" w:color="auto"/>
                <w:right w:val="none" w:sz="0" w:space="0" w:color="auto"/>
              </w:divBdr>
            </w:div>
            <w:div w:id="1434132396">
              <w:marLeft w:val="0"/>
              <w:marRight w:val="0"/>
              <w:marTop w:val="0"/>
              <w:marBottom w:val="0"/>
              <w:divBdr>
                <w:top w:val="none" w:sz="0" w:space="0" w:color="auto"/>
                <w:left w:val="none" w:sz="0" w:space="0" w:color="auto"/>
                <w:bottom w:val="none" w:sz="0" w:space="0" w:color="auto"/>
                <w:right w:val="none" w:sz="0" w:space="0" w:color="auto"/>
              </w:divBdr>
            </w:div>
            <w:div w:id="205414145">
              <w:marLeft w:val="0"/>
              <w:marRight w:val="0"/>
              <w:marTop w:val="0"/>
              <w:marBottom w:val="0"/>
              <w:divBdr>
                <w:top w:val="none" w:sz="0" w:space="0" w:color="auto"/>
                <w:left w:val="none" w:sz="0" w:space="0" w:color="auto"/>
                <w:bottom w:val="none" w:sz="0" w:space="0" w:color="auto"/>
                <w:right w:val="none" w:sz="0" w:space="0" w:color="auto"/>
              </w:divBdr>
            </w:div>
            <w:div w:id="1552306340">
              <w:marLeft w:val="0"/>
              <w:marRight w:val="0"/>
              <w:marTop w:val="0"/>
              <w:marBottom w:val="0"/>
              <w:divBdr>
                <w:top w:val="none" w:sz="0" w:space="0" w:color="auto"/>
                <w:left w:val="none" w:sz="0" w:space="0" w:color="auto"/>
                <w:bottom w:val="none" w:sz="0" w:space="0" w:color="auto"/>
                <w:right w:val="none" w:sz="0" w:space="0" w:color="auto"/>
              </w:divBdr>
            </w:div>
            <w:div w:id="1381635650">
              <w:marLeft w:val="0"/>
              <w:marRight w:val="0"/>
              <w:marTop w:val="0"/>
              <w:marBottom w:val="0"/>
              <w:divBdr>
                <w:top w:val="none" w:sz="0" w:space="0" w:color="auto"/>
                <w:left w:val="none" w:sz="0" w:space="0" w:color="auto"/>
                <w:bottom w:val="none" w:sz="0" w:space="0" w:color="auto"/>
                <w:right w:val="none" w:sz="0" w:space="0" w:color="auto"/>
              </w:divBdr>
            </w:div>
            <w:div w:id="1824009885">
              <w:marLeft w:val="0"/>
              <w:marRight w:val="0"/>
              <w:marTop w:val="0"/>
              <w:marBottom w:val="0"/>
              <w:divBdr>
                <w:top w:val="none" w:sz="0" w:space="0" w:color="auto"/>
                <w:left w:val="none" w:sz="0" w:space="0" w:color="auto"/>
                <w:bottom w:val="none" w:sz="0" w:space="0" w:color="auto"/>
                <w:right w:val="none" w:sz="0" w:space="0" w:color="auto"/>
              </w:divBdr>
            </w:div>
            <w:div w:id="1591428698">
              <w:marLeft w:val="0"/>
              <w:marRight w:val="0"/>
              <w:marTop w:val="0"/>
              <w:marBottom w:val="0"/>
              <w:divBdr>
                <w:top w:val="none" w:sz="0" w:space="0" w:color="auto"/>
                <w:left w:val="none" w:sz="0" w:space="0" w:color="auto"/>
                <w:bottom w:val="none" w:sz="0" w:space="0" w:color="auto"/>
                <w:right w:val="none" w:sz="0" w:space="0" w:color="auto"/>
              </w:divBdr>
            </w:div>
            <w:div w:id="344207899">
              <w:marLeft w:val="0"/>
              <w:marRight w:val="0"/>
              <w:marTop w:val="0"/>
              <w:marBottom w:val="0"/>
              <w:divBdr>
                <w:top w:val="none" w:sz="0" w:space="0" w:color="auto"/>
                <w:left w:val="none" w:sz="0" w:space="0" w:color="auto"/>
                <w:bottom w:val="none" w:sz="0" w:space="0" w:color="auto"/>
                <w:right w:val="none" w:sz="0" w:space="0" w:color="auto"/>
              </w:divBdr>
            </w:div>
            <w:div w:id="1437091225">
              <w:marLeft w:val="0"/>
              <w:marRight w:val="0"/>
              <w:marTop w:val="0"/>
              <w:marBottom w:val="0"/>
              <w:divBdr>
                <w:top w:val="none" w:sz="0" w:space="0" w:color="auto"/>
                <w:left w:val="none" w:sz="0" w:space="0" w:color="auto"/>
                <w:bottom w:val="none" w:sz="0" w:space="0" w:color="auto"/>
                <w:right w:val="none" w:sz="0" w:space="0" w:color="auto"/>
              </w:divBdr>
            </w:div>
            <w:div w:id="145367708">
              <w:marLeft w:val="0"/>
              <w:marRight w:val="0"/>
              <w:marTop w:val="0"/>
              <w:marBottom w:val="0"/>
              <w:divBdr>
                <w:top w:val="none" w:sz="0" w:space="0" w:color="auto"/>
                <w:left w:val="none" w:sz="0" w:space="0" w:color="auto"/>
                <w:bottom w:val="none" w:sz="0" w:space="0" w:color="auto"/>
                <w:right w:val="none" w:sz="0" w:space="0" w:color="auto"/>
              </w:divBdr>
            </w:div>
            <w:div w:id="1525555116">
              <w:marLeft w:val="0"/>
              <w:marRight w:val="0"/>
              <w:marTop w:val="0"/>
              <w:marBottom w:val="0"/>
              <w:divBdr>
                <w:top w:val="none" w:sz="0" w:space="0" w:color="auto"/>
                <w:left w:val="none" w:sz="0" w:space="0" w:color="auto"/>
                <w:bottom w:val="none" w:sz="0" w:space="0" w:color="auto"/>
                <w:right w:val="none" w:sz="0" w:space="0" w:color="auto"/>
              </w:divBdr>
            </w:div>
            <w:div w:id="165216490">
              <w:marLeft w:val="0"/>
              <w:marRight w:val="0"/>
              <w:marTop w:val="0"/>
              <w:marBottom w:val="0"/>
              <w:divBdr>
                <w:top w:val="none" w:sz="0" w:space="0" w:color="auto"/>
                <w:left w:val="none" w:sz="0" w:space="0" w:color="auto"/>
                <w:bottom w:val="none" w:sz="0" w:space="0" w:color="auto"/>
                <w:right w:val="none" w:sz="0" w:space="0" w:color="auto"/>
              </w:divBdr>
            </w:div>
            <w:div w:id="322007402">
              <w:marLeft w:val="0"/>
              <w:marRight w:val="0"/>
              <w:marTop w:val="0"/>
              <w:marBottom w:val="0"/>
              <w:divBdr>
                <w:top w:val="none" w:sz="0" w:space="0" w:color="auto"/>
                <w:left w:val="none" w:sz="0" w:space="0" w:color="auto"/>
                <w:bottom w:val="none" w:sz="0" w:space="0" w:color="auto"/>
                <w:right w:val="none" w:sz="0" w:space="0" w:color="auto"/>
              </w:divBdr>
            </w:div>
            <w:div w:id="170030576">
              <w:marLeft w:val="0"/>
              <w:marRight w:val="0"/>
              <w:marTop w:val="0"/>
              <w:marBottom w:val="0"/>
              <w:divBdr>
                <w:top w:val="none" w:sz="0" w:space="0" w:color="auto"/>
                <w:left w:val="none" w:sz="0" w:space="0" w:color="auto"/>
                <w:bottom w:val="none" w:sz="0" w:space="0" w:color="auto"/>
                <w:right w:val="none" w:sz="0" w:space="0" w:color="auto"/>
              </w:divBdr>
            </w:div>
            <w:div w:id="384187411">
              <w:marLeft w:val="0"/>
              <w:marRight w:val="0"/>
              <w:marTop w:val="0"/>
              <w:marBottom w:val="0"/>
              <w:divBdr>
                <w:top w:val="none" w:sz="0" w:space="0" w:color="auto"/>
                <w:left w:val="none" w:sz="0" w:space="0" w:color="auto"/>
                <w:bottom w:val="none" w:sz="0" w:space="0" w:color="auto"/>
                <w:right w:val="none" w:sz="0" w:space="0" w:color="auto"/>
              </w:divBdr>
            </w:div>
            <w:div w:id="767384590">
              <w:marLeft w:val="0"/>
              <w:marRight w:val="0"/>
              <w:marTop w:val="0"/>
              <w:marBottom w:val="0"/>
              <w:divBdr>
                <w:top w:val="none" w:sz="0" w:space="0" w:color="auto"/>
                <w:left w:val="none" w:sz="0" w:space="0" w:color="auto"/>
                <w:bottom w:val="none" w:sz="0" w:space="0" w:color="auto"/>
                <w:right w:val="none" w:sz="0" w:space="0" w:color="auto"/>
              </w:divBdr>
            </w:div>
            <w:div w:id="921253599">
              <w:marLeft w:val="0"/>
              <w:marRight w:val="0"/>
              <w:marTop w:val="0"/>
              <w:marBottom w:val="0"/>
              <w:divBdr>
                <w:top w:val="none" w:sz="0" w:space="0" w:color="auto"/>
                <w:left w:val="none" w:sz="0" w:space="0" w:color="auto"/>
                <w:bottom w:val="none" w:sz="0" w:space="0" w:color="auto"/>
                <w:right w:val="none" w:sz="0" w:space="0" w:color="auto"/>
              </w:divBdr>
            </w:div>
            <w:div w:id="329873790">
              <w:marLeft w:val="0"/>
              <w:marRight w:val="0"/>
              <w:marTop w:val="0"/>
              <w:marBottom w:val="0"/>
              <w:divBdr>
                <w:top w:val="none" w:sz="0" w:space="0" w:color="auto"/>
                <w:left w:val="none" w:sz="0" w:space="0" w:color="auto"/>
                <w:bottom w:val="none" w:sz="0" w:space="0" w:color="auto"/>
                <w:right w:val="none" w:sz="0" w:space="0" w:color="auto"/>
              </w:divBdr>
            </w:div>
            <w:div w:id="129248908">
              <w:marLeft w:val="0"/>
              <w:marRight w:val="0"/>
              <w:marTop w:val="0"/>
              <w:marBottom w:val="0"/>
              <w:divBdr>
                <w:top w:val="none" w:sz="0" w:space="0" w:color="auto"/>
                <w:left w:val="none" w:sz="0" w:space="0" w:color="auto"/>
                <w:bottom w:val="none" w:sz="0" w:space="0" w:color="auto"/>
                <w:right w:val="none" w:sz="0" w:space="0" w:color="auto"/>
              </w:divBdr>
            </w:div>
            <w:div w:id="957223149">
              <w:marLeft w:val="0"/>
              <w:marRight w:val="0"/>
              <w:marTop w:val="0"/>
              <w:marBottom w:val="0"/>
              <w:divBdr>
                <w:top w:val="none" w:sz="0" w:space="0" w:color="auto"/>
                <w:left w:val="none" w:sz="0" w:space="0" w:color="auto"/>
                <w:bottom w:val="none" w:sz="0" w:space="0" w:color="auto"/>
                <w:right w:val="none" w:sz="0" w:space="0" w:color="auto"/>
              </w:divBdr>
            </w:div>
            <w:div w:id="1753433298">
              <w:marLeft w:val="0"/>
              <w:marRight w:val="0"/>
              <w:marTop w:val="0"/>
              <w:marBottom w:val="0"/>
              <w:divBdr>
                <w:top w:val="none" w:sz="0" w:space="0" w:color="auto"/>
                <w:left w:val="none" w:sz="0" w:space="0" w:color="auto"/>
                <w:bottom w:val="none" w:sz="0" w:space="0" w:color="auto"/>
                <w:right w:val="none" w:sz="0" w:space="0" w:color="auto"/>
              </w:divBdr>
            </w:div>
            <w:div w:id="917861858">
              <w:marLeft w:val="0"/>
              <w:marRight w:val="0"/>
              <w:marTop w:val="0"/>
              <w:marBottom w:val="0"/>
              <w:divBdr>
                <w:top w:val="none" w:sz="0" w:space="0" w:color="auto"/>
                <w:left w:val="none" w:sz="0" w:space="0" w:color="auto"/>
                <w:bottom w:val="none" w:sz="0" w:space="0" w:color="auto"/>
                <w:right w:val="none" w:sz="0" w:space="0" w:color="auto"/>
              </w:divBdr>
            </w:div>
            <w:div w:id="363748187">
              <w:marLeft w:val="0"/>
              <w:marRight w:val="0"/>
              <w:marTop w:val="0"/>
              <w:marBottom w:val="0"/>
              <w:divBdr>
                <w:top w:val="none" w:sz="0" w:space="0" w:color="auto"/>
                <w:left w:val="none" w:sz="0" w:space="0" w:color="auto"/>
                <w:bottom w:val="none" w:sz="0" w:space="0" w:color="auto"/>
                <w:right w:val="none" w:sz="0" w:space="0" w:color="auto"/>
              </w:divBdr>
            </w:div>
            <w:div w:id="1200167722">
              <w:marLeft w:val="0"/>
              <w:marRight w:val="0"/>
              <w:marTop w:val="0"/>
              <w:marBottom w:val="0"/>
              <w:divBdr>
                <w:top w:val="none" w:sz="0" w:space="0" w:color="auto"/>
                <w:left w:val="none" w:sz="0" w:space="0" w:color="auto"/>
                <w:bottom w:val="none" w:sz="0" w:space="0" w:color="auto"/>
                <w:right w:val="none" w:sz="0" w:space="0" w:color="auto"/>
              </w:divBdr>
            </w:div>
            <w:div w:id="1018654070">
              <w:marLeft w:val="0"/>
              <w:marRight w:val="0"/>
              <w:marTop w:val="0"/>
              <w:marBottom w:val="0"/>
              <w:divBdr>
                <w:top w:val="none" w:sz="0" w:space="0" w:color="auto"/>
                <w:left w:val="none" w:sz="0" w:space="0" w:color="auto"/>
                <w:bottom w:val="none" w:sz="0" w:space="0" w:color="auto"/>
                <w:right w:val="none" w:sz="0" w:space="0" w:color="auto"/>
              </w:divBdr>
            </w:div>
            <w:div w:id="1874536678">
              <w:marLeft w:val="0"/>
              <w:marRight w:val="0"/>
              <w:marTop w:val="0"/>
              <w:marBottom w:val="0"/>
              <w:divBdr>
                <w:top w:val="none" w:sz="0" w:space="0" w:color="auto"/>
                <w:left w:val="none" w:sz="0" w:space="0" w:color="auto"/>
                <w:bottom w:val="none" w:sz="0" w:space="0" w:color="auto"/>
                <w:right w:val="none" w:sz="0" w:space="0" w:color="auto"/>
              </w:divBdr>
            </w:div>
            <w:div w:id="506292827">
              <w:marLeft w:val="0"/>
              <w:marRight w:val="0"/>
              <w:marTop w:val="0"/>
              <w:marBottom w:val="0"/>
              <w:divBdr>
                <w:top w:val="none" w:sz="0" w:space="0" w:color="auto"/>
                <w:left w:val="none" w:sz="0" w:space="0" w:color="auto"/>
                <w:bottom w:val="none" w:sz="0" w:space="0" w:color="auto"/>
                <w:right w:val="none" w:sz="0" w:space="0" w:color="auto"/>
              </w:divBdr>
            </w:div>
            <w:div w:id="1474829499">
              <w:marLeft w:val="0"/>
              <w:marRight w:val="0"/>
              <w:marTop w:val="0"/>
              <w:marBottom w:val="0"/>
              <w:divBdr>
                <w:top w:val="none" w:sz="0" w:space="0" w:color="auto"/>
                <w:left w:val="none" w:sz="0" w:space="0" w:color="auto"/>
                <w:bottom w:val="none" w:sz="0" w:space="0" w:color="auto"/>
                <w:right w:val="none" w:sz="0" w:space="0" w:color="auto"/>
              </w:divBdr>
            </w:div>
            <w:div w:id="1003125611">
              <w:marLeft w:val="0"/>
              <w:marRight w:val="0"/>
              <w:marTop w:val="0"/>
              <w:marBottom w:val="0"/>
              <w:divBdr>
                <w:top w:val="none" w:sz="0" w:space="0" w:color="auto"/>
                <w:left w:val="none" w:sz="0" w:space="0" w:color="auto"/>
                <w:bottom w:val="none" w:sz="0" w:space="0" w:color="auto"/>
                <w:right w:val="none" w:sz="0" w:space="0" w:color="auto"/>
              </w:divBdr>
            </w:div>
            <w:div w:id="1690570887">
              <w:marLeft w:val="0"/>
              <w:marRight w:val="0"/>
              <w:marTop w:val="0"/>
              <w:marBottom w:val="0"/>
              <w:divBdr>
                <w:top w:val="none" w:sz="0" w:space="0" w:color="auto"/>
                <w:left w:val="none" w:sz="0" w:space="0" w:color="auto"/>
                <w:bottom w:val="none" w:sz="0" w:space="0" w:color="auto"/>
                <w:right w:val="none" w:sz="0" w:space="0" w:color="auto"/>
              </w:divBdr>
            </w:div>
            <w:div w:id="661542843">
              <w:marLeft w:val="0"/>
              <w:marRight w:val="0"/>
              <w:marTop w:val="0"/>
              <w:marBottom w:val="0"/>
              <w:divBdr>
                <w:top w:val="none" w:sz="0" w:space="0" w:color="auto"/>
                <w:left w:val="none" w:sz="0" w:space="0" w:color="auto"/>
                <w:bottom w:val="none" w:sz="0" w:space="0" w:color="auto"/>
                <w:right w:val="none" w:sz="0" w:space="0" w:color="auto"/>
              </w:divBdr>
            </w:div>
            <w:div w:id="1148128302">
              <w:marLeft w:val="0"/>
              <w:marRight w:val="0"/>
              <w:marTop w:val="0"/>
              <w:marBottom w:val="0"/>
              <w:divBdr>
                <w:top w:val="none" w:sz="0" w:space="0" w:color="auto"/>
                <w:left w:val="none" w:sz="0" w:space="0" w:color="auto"/>
                <w:bottom w:val="none" w:sz="0" w:space="0" w:color="auto"/>
                <w:right w:val="none" w:sz="0" w:space="0" w:color="auto"/>
              </w:divBdr>
            </w:div>
            <w:div w:id="1349020362">
              <w:marLeft w:val="0"/>
              <w:marRight w:val="0"/>
              <w:marTop w:val="0"/>
              <w:marBottom w:val="0"/>
              <w:divBdr>
                <w:top w:val="none" w:sz="0" w:space="0" w:color="auto"/>
                <w:left w:val="none" w:sz="0" w:space="0" w:color="auto"/>
                <w:bottom w:val="none" w:sz="0" w:space="0" w:color="auto"/>
                <w:right w:val="none" w:sz="0" w:space="0" w:color="auto"/>
              </w:divBdr>
            </w:div>
            <w:div w:id="2017265117">
              <w:marLeft w:val="0"/>
              <w:marRight w:val="0"/>
              <w:marTop w:val="0"/>
              <w:marBottom w:val="0"/>
              <w:divBdr>
                <w:top w:val="none" w:sz="0" w:space="0" w:color="auto"/>
                <w:left w:val="none" w:sz="0" w:space="0" w:color="auto"/>
                <w:bottom w:val="none" w:sz="0" w:space="0" w:color="auto"/>
                <w:right w:val="none" w:sz="0" w:space="0" w:color="auto"/>
              </w:divBdr>
            </w:div>
            <w:div w:id="1763336399">
              <w:marLeft w:val="0"/>
              <w:marRight w:val="0"/>
              <w:marTop w:val="0"/>
              <w:marBottom w:val="0"/>
              <w:divBdr>
                <w:top w:val="none" w:sz="0" w:space="0" w:color="auto"/>
                <w:left w:val="none" w:sz="0" w:space="0" w:color="auto"/>
                <w:bottom w:val="none" w:sz="0" w:space="0" w:color="auto"/>
                <w:right w:val="none" w:sz="0" w:space="0" w:color="auto"/>
              </w:divBdr>
            </w:div>
            <w:div w:id="140930312">
              <w:marLeft w:val="0"/>
              <w:marRight w:val="0"/>
              <w:marTop w:val="0"/>
              <w:marBottom w:val="0"/>
              <w:divBdr>
                <w:top w:val="none" w:sz="0" w:space="0" w:color="auto"/>
                <w:left w:val="none" w:sz="0" w:space="0" w:color="auto"/>
                <w:bottom w:val="none" w:sz="0" w:space="0" w:color="auto"/>
                <w:right w:val="none" w:sz="0" w:space="0" w:color="auto"/>
              </w:divBdr>
            </w:div>
            <w:div w:id="1698503769">
              <w:marLeft w:val="0"/>
              <w:marRight w:val="0"/>
              <w:marTop w:val="0"/>
              <w:marBottom w:val="0"/>
              <w:divBdr>
                <w:top w:val="none" w:sz="0" w:space="0" w:color="auto"/>
                <w:left w:val="none" w:sz="0" w:space="0" w:color="auto"/>
                <w:bottom w:val="none" w:sz="0" w:space="0" w:color="auto"/>
                <w:right w:val="none" w:sz="0" w:space="0" w:color="auto"/>
              </w:divBdr>
            </w:div>
            <w:div w:id="534972435">
              <w:marLeft w:val="0"/>
              <w:marRight w:val="0"/>
              <w:marTop w:val="0"/>
              <w:marBottom w:val="0"/>
              <w:divBdr>
                <w:top w:val="none" w:sz="0" w:space="0" w:color="auto"/>
                <w:left w:val="none" w:sz="0" w:space="0" w:color="auto"/>
                <w:bottom w:val="none" w:sz="0" w:space="0" w:color="auto"/>
                <w:right w:val="none" w:sz="0" w:space="0" w:color="auto"/>
              </w:divBdr>
            </w:div>
            <w:div w:id="1340038641">
              <w:marLeft w:val="0"/>
              <w:marRight w:val="0"/>
              <w:marTop w:val="0"/>
              <w:marBottom w:val="0"/>
              <w:divBdr>
                <w:top w:val="none" w:sz="0" w:space="0" w:color="auto"/>
                <w:left w:val="none" w:sz="0" w:space="0" w:color="auto"/>
                <w:bottom w:val="none" w:sz="0" w:space="0" w:color="auto"/>
                <w:right w:val="none" w:sz="0" w:space="0" w:color="auto"/>
              </w:divBdr>
            </w:div>
            <w:div w:id="240606686">
              <w:marLeft w:val="0"/>
              <w:marRight w:val="0"/>
              <w:marTop w:val="0"/>
              <w:marBottom w:val="0"/>
              <w:divBdr>
                <w:top w:val="none" w:sz="0" w:space="0" w:color="auto"/>
                <w:left w:val="none" w:sz="0" w:space="0" w:color="auto"/>
                <w:bottom w:val="none" w:sz="0" w:space="0" w:color="auto"/>
                <w:right w:val="none" w:sz="0" w:space="0" w:color="auto"/>
              </w:divBdr>
            </w:div>
            <w:div w:id="800538120">
              <w:marLeft w:val="0"/>
              <w:marRight w:val="0"/>
              <w:marTop w:val="0"/>
              <w:marBottom w:val="0"/>
              <w:divBdr>
                <w:top w:val="none" w:sz="0" w:space="0" w:color="auto"/>
                <w:left w:val="none" w:sz="0" w:space="0" w:color="auto"/>
                <w:bottom w:val="none" w:sz="0" w:space="0" w:color="auto"/>
                <w:right w:val="none" w:sz="0" w:space="0" w:color="auto"/>
              </w:divBdr>
            </w:div>
            <w:div w:id="1088771941">
              <w:marLeft w:val="0"/>
              <w:marRight w:val="0"/>
              <w:marTop w:val="0"/>
              <w:marBottom w:val="0"/>
              <w:divBdr>
                <w:top w:val="none" w:sz="0" w:space="0" w:color="auto"/>
                <w:left w:val="none" w:sz="0" w:space="0" w:color="auto"/>
                <w:bottom w:val="none" w:sz="0" w:space="0" w:color="auto"/>
                <w:right w:val="none" w:sz="0" w:space="0" w:color="auto"/>
              </w:divBdr>
            </w:div>
            <w:div w:id="1909343937">
              <w:marLeft w:val="0"/>
              <w:marRight w:val="0"/>
              <w:marTop w:val="0"/>
              <w:marBottom w:val="0"/>
              <w:divBdr>
                <w:top w:val="none" w:sz="0" w:space="0" w:color="auto"/>
                <w:left w:val="none" w:sz="0" w:space="0" w:color="auto"/>
                <w:bottom w:val="none" w:sz="0" w:space="0" w:color="auto"/>
                <w:right w:val="none" w:sz="0" w:space="0" w:color="auto"/>
              </w:divBdr>
            </w:div>
            <w:div w:id="1726563050">
              <w:marLeft w:val="0"/>
              <w:marRight w:val="0"/>
              <w:marTop w:val="0"/>
              <w:marBottom w:val="0"/>
              <w:divBdr>
                <w:top w:val="none" w:sz="0" w:space="0" w:color="auto"/>
                <w:left w:val="none" w:sz="0" w:space="0" w:color="auto"/>
                <w:bottom w:val="none" w:sz="0" w:space="0" w:color="auto"/>
                <w:right w:val="none" w:sz="0" w:space="0" w:color="auto"/>
              </w:divBdr>
            </w:div>
            <w:div w:id="732043790">
              <w:marLeft w:val="0"/>
              <w:marRight w:val="0"/>
              <w:marTop w:val="0"/>
              <w:marBottom w:val="0"/>
              <w:divBdr>
                <w:top w:val="none" w:sz="0" w:space="0" w:color="auto"/>
                <w:left w:val="none" w:sz="0" w:space="0" w:color="auto"/>
                <w:bottom w:val="none" w:sz="0" w:space="0" w:color="auto"/>
                <w:right w:val="none" w:sz="0" w:space="0" w:color="auto"/>
              </w:divBdr>
            </w:div>
            <w:div w:id="469900734">
              <w:marLeft w:val="0"/>
              <w:marRight w:val="0"/>
              <w:marTop w:val="0"/>
              <w:marBottom w:val="0"/>
              <w:divBdr>
                <w:top w:val="none" w:sz="0" w:space="0" w:color="auto"/>
                <w:left w:val="none" w:sz="0" w:space="0" w:color="auto"/>
                <w:bottom w:val="none" w:sz="0" w:space="0" w:color="auto"/>
                <w:right w:val="none" w:sz="0" w:space="0" w:color="auto"/>
              </w:divBdr>
            </w:div>
            <w:div w:id="275645803">
              <w:marLeft w:val="0"/>
              <w:marRight w:val="0"/>
              <w:marTop w:val="0"/>
              <w:marBottom w:val="0"/>
              <w:divBdr>
                <w:top w:val="none" w:sz="0" w:space="0" w:color="auto"/>
                <w:left w:val="none" w:sz="0" w:space="0" w:color="auto"/>
                <w:bottom w:val="none" w:sz="0" w:space="0" w:color="auto"/>
                <w:right w:val="none" w:sz="0" w:space="0" w:color="auto"/>
              </w:divBdr>
            </w:div>
            <w:div w:id="1988363480">
              <w:marLeft w:val="0"/>
              <w:marRight w:val="0"/>
              <w:marTop w:val="0"/>
              <w:marBottom w:val="0"/>
              <w:divBdr>
                <w:top w:val="none" w:sz="0" w:space="0" w:color="auto"/>
                <w:left w:val="none" w:sz="0" w:space="0" w:color="auto"/>
                <w:bottom w:val="none" w:sz="0" w:space="0" w:color="auto"/>
                <w:right w:val="none" w:sz="0" w:space="0" w:color="auto"/>
              </w:divBdr>
            </w:div>
            <w:div w:id="1743797176">
              <w:marLeft w:val="0"/>
              <w:marRight w:val="0"/>
              <w:marTop w:val="0"/>
              <w:marBottom w:val="0"/>
              <w:divBdr>
                <w:top w:val="none" w:sz="0" w:space="0" w:color="auto"/>
                <w:left w:val="none" w:sz="0" w:space="0" w:color="auto"/>
                <w:bottom w:val="none" w:sz="0" w:space="0" w:color="auto"/>
                <w:right w:val="none" w:sz="0" w:space="0" w:color="auto"/>
              </w:divBdr>
            </w:div>
            <w:div w:id="645085313">
              <w:marLeft w:val="0"/>
              <w:marRight w:val="0"/>
              <w:marTop w:val="0"/>
              <w:marBottom w:val="0"/>
              <w:divBdr>
                <w:top w:val="none" w:sz="0" w:space="0" w:color="auto"/>
                <w:left w:val="none" w:sz="0" w:space="0" w:color="auto"/>
                <w:bottom w:val="none" w:sz="0" w:space="0" w:color="auto"/>
                <w:right w:val="none" w:sz="0" w:space="0" w:color="auto"/>
              </w:divBdr>
            </w:div>
            <w:div w:id="1009018414">
              <w:marLeft w:val="0"/>
              <w:marRight w:val="0"/>
              <w:marTop w:val="0"/>
              <w:marBottom w:val="0"/>
              <w:divBdr>
                <w:top w:val="none" w:sz="0" w:space="0" w:color="auto"/>
                <w:left w:val="none" w:sz="0" w:space="0" w:color="auto"/>
                <w:bottom w:val="none" w:sz="0" w:space="0" w:color="auto"/>
                <w:right w:val="none" w:sz="0" w:space="0" w:color="auto"/>
              </w:divBdr>
            </w:div>
            <w:div w:id="289214324">
              <w:marLeft w:val="0"/>
              <w:marRight w:val="0"/>
              <w:marTop w:val="0"/>
              <w:marBottom w:val="0"/>
              <w:divBdr>
                <w:top w:val="none" w:sz="0" w:space="0" w:color="auto"/>
                <w:left w:val="none" w:sz="0" w:space="0" w:color="auto"/>
                <w:bottom w:val="none" w:sz="0" w:space="0" w:color="auto"/>
                <w:right w:val="none" w:sz="0" w:space="0" w:color="auto"/>
              </w:divBdr>
            </w:div>
            <w:div w:id="1329748457">
              <w:marLeft w:val="0"/>
              <w:marRight w:val="0"/>
              <w:marTop w:val="0"/>
              <w:marBottom w:val="0"/>
              <w:divBdr>
                <w:top w:val="none" w:sz="0" w:space="0" w:color="auto"/>
                <w:left w:val="none" w:sz="0" w:space="0" w:color="auto"/>
                <w:bottom w:val="none" w:sz="0" w:space="0" w:color="auto"/>
                <w:right w:val="none" w:sz="0" w:space="0" w:color="auto"/>
              </w:divBdr>
            </w:div>
            <w:div w:id="1962344918">
              <w:marLeft w:val="0"/>
              <w:marRight w:val="0"/>
              <w:marTop w:val="0"/>
              <w:marBottom w:val="0"/>
              <w:divBdr>
                <w:top w:val="none" w:sz="0" w:space="0" w:color="auto"/>
                <w:left w:val="none" w:sz="0" w:space="0" w:color="auto"/>
                <w:bottom w:val="none" w:sz="0" w:space="0" w:color="auto"/>
                <w:right w:val="none" w:sz="0" w:space="0" w:color="auto"/>
              </w:divBdr>
            </w:div>
            <w:div w:id="1801726400">
              <w:marLeft w:val="0"/>
              <w:marRight w:val="0"/>
              <w:marTop w:val="0"/>
              <w:marBottom w:val="0"/>
              <w:divBdr>
                <w:top w:val="none" w:sz="0" w:space="0" w:color="auto"/>
                <w:left w:val="none" w:sz="0" w:space="0" w:color="auto"/>
                <w:bottom w:val="none" w:sz="0" w:space="0" w:color="auto"/>
                <w:right w:val="none" w:sz="0" w:space="0" w:color="auto"/>
              </w:divBdr>
            </w:div>
            <w:div w:id="1314675756">
              <w:marLeft w:val="0"/>
              <w:marRight w:val="0"/>
              <w:marTop w:val="0"/>
              <w:marBottom w:val="0"/>
              <w:divBdr>
                <w:top w:val="none" w:sz="0" w:space="0" w:color="auto"/>
                <w:left w:val="none" w:sz="0" w:space="0" w:color="auto"/>
                <w:bottom w:val="none" w:sz="0" w:space="0" w:color="auto"/>
                <w:right w:val="none" w:sz="0" w:space="0" w:color="auto"/>
              </w:divBdr>
            </w:div>
            <w:div w:id="643581319">
              <w:marLeft w:val="0"/>
              <w:marRight w:val="0"/>
              <w:marTop w:val="0"/>
              <w:marBottom w:val="0"/>
              <w:divBdr>
                <w:top w:val="none" w:sz="0" w:space="0" w:color="auto"/>
                <w:left w:val="none" w:sz="0" w:space="0" w:color="auto"/>
                <w:bottom w:val="none" w:sz="0" w:space="0" w:color="auto"/>
                <w:right w:val="none" w:sz="0" w:space="0" w:color="auto"/>
              </w:divBdr>
            </w:div>
            <w:div w:id="1738820558">
              <w:marLeft w:val="0"/>
              <w:marRight w:val="0"/>
              <w:marTop w:val="0"/>
              <w:marBottom w:val="0"/>
              <w:divBdr>
                <w:top w:val="none" w:sz="0" w:space="0" w:color="auto"/>
                <w:left w:val="none" w:sz="0" w:space="0" w:color="auto"/>
                <w:bottom w:val="none" w:sz="0" w:space="0" w:color="auto"/>
                <w:right w:val="none" w:sz="0" w:space="0" w:color="auto"/>
              </w:divBdr>
            </w:div>
            <w:div w:id="932517320">
              <w:marLeft w:val="0"/>
              <w:marRight w:val="0"/>
              <w:marTop w:val="0"/>
              <w:marBottom w:val="0"/>
              <w:divBdr>
                <w:top w:val="none" w:sz="0" w:space="0" w:color="auto"/>
                <w:left w:val="none" w:sz="0" w:space="0" w:color="auto"/>
                <w:bottom w:val="none" w:sz="0" w:space="0" w:color="auto"/>
                <w:right w:val="none" w:sz="0" w:space="0" w:color="auto"/>
              </w:divBdr>
            </w:div>
            <w:div w:id="970214553">
              <w:marLeft w:val="0"/>
              <w:marRight w:val="0"/>
              <w:marTop w:val="0"/>
              <w:marBottom w:val="0"/>
              <w:divBdr>
                <w:top w:val="none" w:sz="0" w:space="0" w:color="auto"/>
                <w:left w:val="none" w:sz="0" w:space="0" w:color="auto"/>
                <w:bottom w:val="none" w:sz="0" w:space="0" w:color="auto"/>
                <w:right w:val="none" w:sz="0" w:space="0" w:color="auto"/>
              </w:divBdr>
            </w:div>
            <w:div w:id="668991830">
              <w:marLeft w:val="0"/>
              <w:marRight w:val="0"/>
              <w:marTop w:val="0"/>
              <w:marBottom w:val="0"/>
              <w:divBdr>
                <w:top w:val="none" w:sz="0" w:space="0" w:color="auto"/>
                <w:left w:val="none" w:sz="0" w:space="0" w:color="auto"/>
                <w:bottom w:val="none" w:sz="0" w:space="0" w:color="auto"/>
                <w:right w:val="none" w:sz="0" w:space="0" w:color="auto"/>
              </w:divBdr>
            </w:div>
            <w:div w:id="1307126343">
              <w:marLeft w:val="0"/>
              <w:marRight w:val="0"/>
              <w:marTop w:val="0"/>
              <w:marBottom w:val="0"/>
              <w:divBdr>
                <w:top w:val="none" w:sz="0" w:space="0" w:color="auto"/>
                <w:left w:val="none" w:sz="0" w:space="0" w:color="auto"/>
                <w:bottom w:val="none" w:sz="0" w:space="0" w:color="auto"/>
                <w:right w:val="none" w:sz="0" w:space="0" w:color="auto"/>
              </w:divBdr>
            </w:div>
            <w:div w:id="118452710">
              <w:marLeft w:val="0"/>
              <w:marRight w:val="0"/>
              <w:marTop w:val="0"/>
              <w:marBottom w:val="0"/>
              <w:divBdr>
                <w:top w:val="none" w:sz="0" w:space="0" w:color="auto"/>
                <w:left w:val="none" w:sz="0" w:space="0" w:color="auto"/>
                <w:bottom w:val="none" w:sz="0" w:space="0" w:color="auto"/>
                <w:right w:val="none" w:sz="0" w:space="0" w:color="auto"/>
              </w:divBdr>
            </w:div>
            <w:div w:id="1091045796">
              <w:marLeft w:val="0"/>
              <w:marRight w:val="0"/>
              <w:marTop w:val="0"/>
              <w:marBottom w:val="0"/>
              <w:divBdr>
                <w:top w:val="none" w:sz="0" w:space="0" w:color="auto"/>
                <w:left w:val="none" w:sz="0" w:space="0" w:color="auto"/>
                <w:bottom w:val="none" w:sz="0" w:space="0" w:color="auto"/>
                <w:right w:val="none" w:sz="0" w:space="0" w:color="auto"/>
              </w:divBdr>
            </w:div>
            <w:div w:id="16284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5106">
      <w:bodyDiv w:val="1"/>
      <w:marLeft w:val="0"/>
      <w:marRight w:val="0"/>
      <w:marTop w:val="0"/>
      <w:marBottom w:val="0"/>
      <w:divBdr>
        <w:top w:val="none" w:sz="0" w:space="0" w:color="auto"/>
        <w:left w:val="none" w:sz="0" w:space="0" w:color="auto"/>
        <w:bottom w:val="none" w:sz="0" w:space="0" w:color="auto"/>
        <w:right w:val="none" w:sz="0" w:space="0" w:color="auto"/>
      </w:divBdr>
    </w:div>
    <w:div w:id="424346120">
      <w:bodyDiv w:val="1"/>
      <w:marLeft w:val="0"/>
      <w:marRight w:val="0"/>
      <w:marTop w:val="0"/>
      <w:marBottom w:val="0"/>
      <w:divBdr>
        <w:top w:val="none" w:sz="0" w:space="0" w:color="auto"/>
        <w:left w:val="none" w:sz="0" w:space="0" w:color="auto"/>
        <w:bottom w:val="none" w:sz="0" w:space="0" w:color="auto"/>
        <w:right w:val="none" w:sz="0" w:space="0" w:color="auto"/>
      </w:divBdr>
    </w:div>
    <w:div w:id="429088560">
      <w:bodyDiv w:val="1"/>
      <w:marLeft w:val="0"/>
      <w:marRight w:val="0"/>
      <w:marTop w:val="0"/>
      <w:marBottom w:val="0"/>
      <w:divBdr>
        <w:top w:val="none" w:sz="0" w:space="0" w:color="auto"/>
        <w:left w:val="none" w:sz="0" w:space="0" w:color="auto"/>
        <w:bottom w:val="none" w:sz="0" w:space="0" w:color="auto"/>
        <w:right w:val="none" w:sz="0" w:space="0" w:color="auto"/>
      </w:divBdr>
    </w:div>
    <w:div w:id="447509888">
      <w:bodyDiv w:val="1"/>
      <w:marLeft w:val="0"/>
      <w:marRight w:val="0"/>
      <w:marTop w:val="0"/>
      <w:marBottom w:val="0"/>
      <w:divBdr>
        <w:top w:val="none" w:sz="0" w:space="0" w:color="auto"/>
        <w:left w:val="none" w:sz="0" w:space="0" w:color="auto"/>
        <w:bottom w:val="none" w:sz="0" w:space="0" w:color="auto"/>
        <w:right w:val="none" w:sz="0" w:space="0" w:color="auto"/>
      </w:divBdr>
    </w:div>
    <w:div w:id="463739555">
      <w:bodyDiv w:val="1"/>
      <w:marLeft w:val="0"/>
      <w:marRight w:val="0"/>
      <w:marTop w:val="0"/>
      <w:marBottom w:val="0"/>
      <w:divBdr>
        <w:top w:val="none" w:sz="0" w:space="0" w:color="auto"/>
        <w:left w:val="none" w:sz="0" w:space="0" w:color="auto"/>
        <w:bottom w:val="none" w:sz="0" w:space="0" w:color="auto"/>
        <w:right w:val="none" w:sz="0" w:space="0" w:color="auto"/>
      </w:divBdr>
    </w:div>
    <w:div w:id="530187474">
      <w:bodyDiv w:val="1"/>
      <w:marLeft w:val="0"/>
      <w:marRight w:val="0"/>
      <w:marTop w:val="0"/>
      <w:marBottom w:val="0"/>
      <w:divBdr>
        <w:top w:val="none" w:sz="0" w:space="0" w:color="auto"/>
        <w:left w:val="none" w:sz="0" w:space="0" w:color="auto"/>
        <w:bottom w:val="none" w:sz="0" w:space="0" w:color="auto"/>
        <w:right w:val="none" w:sz="0" w:space="0" w:color="auto"/>
      </w:divBdr>
      <w:divsChild>
        <w:div w:id="185096900">
          <w:marLeft w:val="0"/>
          <w:marRight w:val="0"/>
          <w:marTop w:val="0"/>
          <w:marBottom w:val="0"/>
          <w:divBdr>
            <w:top w:val="none" w:sz="0" w:space="0" w:color="auto"/>
            <w:left w:val="none" w:sz="0" w:space="0" w:color="auto"/>
            <w:bottom w:val="none" w:sz="0" w:space="0" w:color="auto"/>
            <w:right w:val="none" w:sz="0" w:space="0" w:color="auto"/>
          </w:divBdr>
          <w:divsChild>
            <w:div w:id="1311520592">
              <w:marLeft w:val="0"/>
              <w:marRight w:val="0"/>
              <w:marTop w:val="0"/>
              <w:marBottom w:val="0"/>
              <w:divBdr>
                <w:top w:val="none" w:sz="0" w:space="0" w:color="auto"/>
                <w:left w:val="none" w:sz="0" w:space="0" w:color="auto"/>
                <w:bottom w:val="none" w:sz="0" w:space="0" w:color="auto"/>
                <w:right w:val="none" w:sz="0" w:space="0" w:color="auto"/>
              </w:divBdr>
              <w:divsChild>
                <w:div w:id="1900246927">
                  <w:marLeft w:val="0"/>
                  <w:marRight w:val="0"/>
                  <w:marTop w:val="0"/>
                  <w:marBottom w:val="0"/>
                  <w:divBdr>
                    <w:top w:val="none" w:sz="0" w:space="0" w:color="auto"/>
                    <w:left w:val="none" w:sz="0" w:space="0" w:color="auto"/>
                    <w:bottom w:val="none" w:sz="0" w:space="0" w:color="auto"/>
                    <w:right w:val="none" w:sz="0" w:space="0" w:color="auto"/>
                  </w:divBdr>
                  <w:divsChild>
                    <w:div w:id="18907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891528">
          <w:marLeft w:val="0"/>
          <w:marRight w:val="0"/>
          <w:marTop w:val="0"/>
          <w:marBottom w:val="0"/>
          <w:divBdr>
            <w:top w:val="none" w:sz="0" w:space="0" w:color="auto"/>
            <w:left w:val="none" w:sz="0" w:space="0" w:color="auto"/>
            <w:bottom w:val="none" w:sz="0" w:space="0" w:color="auto"/>
            <w:right w:val="none" w:sz="0" w:space="0" w:color="auto"/>
          </w:divBdr>
          <w:divsChild>
            <w:div w:id="795638363">
              <w:marLeft w:val="0"/>
              <w:marRight w:val="0"/>
              <w:marTop w:val="0"/>
              <w:marBottom w:val="0"/>
              <w:divBdr>
                <w:top w:val="none" w:sz="0" w:space="0" w:color="auto"/>
                <w:left w:val="none" w:sz="0" w:space="0" w:color="auto"/>
                <w:bottom w:val="none" w:sz="0" w:space="0" w:color="auto"/>
                <w:right w:val="none" w:sz="0" w:space="0" w:color="auto"/>
              </w:divBdr>
              <w:divsChild>
                <w:div w:id="1439063782">
                  <w:marLeft w:val="0"/>
                  <w:marRight w:val="0"/>
                  <w:marTop w:val="0"/>
                  <w:marBottom w:val="0"/>
                  <w:divBdr>
                    <w:top w:val="none" w:sz="0" w:space="0" w:color="auto"/>
                    <w:left w:val="none" w:sz="0" w:space="0" w:color="auto"/>
                    <w:bottom w:val="none" w:sz="0" w:space="0" w:color="auto"/>
                    <w:right w:val="none" w:sz="0" w:space="0" w:color="auto"/>
                  </w:divBdr>
                  <w:divsChild>
                    <w:div w:id="7108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987589">
      <w:bodyDiv w:val="1"/>
      <w:marLeft w:val="0"/>
      <w:marRight w:val="0"/>
      <w:marTop w:val="0"/>
      <w:marBottom w:val="0"/>
      <w:divBdr>
        <w:top w:val="none" w:sz="0" w:space="0" w:color="auto"/>
        <w:left w:val="none" w:sz="0" w:space="0" w:color="auto"/>
        <w:bottom w:val="none" w:sz="0" w:space="0" w:color="auto"/>
        <w:right w:val="none" w:sz="0" w:space="0" w:color="auto"/>
      </w:divBdr>
    </w:div>
    <w:div w:id="548809813">
      <w:bodyDiv w:val="1"/>
      <w:marLeft w:val="0"/>
      <w:marRight w:val="0"/>
      <w:marTop w:val="0"/>
      <w:marBottom w:val="0"/>
      <w:divBdr>
        <w:top w:val="none" w:sz="0" w:space="0" w:color="auto"/>
        <w:left w:val="none" w:sz="0" w:space="0" w:color="auto"/>
        <w:bottom w:val="none" w:sz="0" w:space="0" w:color="auto"/>
        <w:right w:val="none" w:sz="0" w:space="0" w:color="auto"/>
      </w:divBdr>
    </w:div>
    <w:div w:id="572350524">
      <w:bodyDiv w:val="1"/>
      <w:marLeft w:val="0"/>
      <w:marRight w:val="0"/>
      <w:marTop w:val="0"/>
      <w:marBottom w:val="0"/>
      <w:divBdr>
        <w:top w:val="none" w:sz="0" w:space="0" w:color="auto"/>
        <w:left w:val="none" w:sz="0" w:space="0" w:color="auto"/>
        <w:bottom w:val="none" w:sz="0" w:space="0" w:color="auto"/>
        <w:right w:val="none" w:sz="0" w:space="0" w:color="auto"/>
      </w:divBdr>
    </w:div>
    <w:div w:id="599335172">
      <w:bodyDiv w:val="1"/>
      <w:marLeft w:val="0"/>
      <w:marRight w:val="0"/>
      <w:marTop w:val="0"/>
      <w:marBottom w:val="0"/>
      <w:divBdr>
        <w:top w:val="none" w:sz="0" w:space="0" w:color="auto"/>
        <w:left w:val="none" w:sz="0" w:space="0" w:color="auto"/>
        <w:bottom w:val="none" w:sz="0" w:space="0" w:color="auto"/>
        <w:right w:val="none" w:sz="0" w:space="0" w:color="auto"/>
      </w:divBdr>
    </w:div>
    <w:div w:id="602497352">
      <w:bodyDiv w:val="1"/>
      <w:marLeft w:val="0"/>
      <w:marRight w:val="0"/>
      <w:marTop w:val="0"/>
      <w:marBottom w:val="0"/>
      <w:divBdr>
        <w:top w:val="none" w:sz="0" w:space="0" w:color="auto"/>
        <w:left w:val="none" w:sz="0" w:space="0" w:color="auto"/>
        <w:bottom w:val="none" w:sz="0" w:space="0" w:color="auto"/>
        <w:right w:val="none" w:sz="0" w:space="0" w:color="auto"/>
      </w:divBdr>
    </w:div>
    <w:div w:id="612327827">
      <w:bodyDiv w:val="1"/>
      <w:marLeft w:val="0"/>
      <w:marRight w:val="0"/>
      <w:marTop w:val="0"/>
      <w:marBottom w:val="0"/>
      <w:divBdr>
        <w:top w:val="none" w:sz="0" w:space="0" w:color="auto"/>
        <w:left w:val="none" w:sz="0" w:space="0" w:color="auto"/>
        <w:bottom w:val="none" w:sz="0" w:space="0" w:color="auto"/>
        <w:right w:val="none" w:sz="0" w:space="0" w:color="auto"/>
      </w:divBdr>
    </w:div>
    <w:div w:id="613823759">
      <w:bodyDiv w:val="1"/>
      <w:marLeft w:val="0"/>
      <w:marRight w:val="0"/>
      <w:marTop w:val="0"/>
      <w:marBottom w:val="0"/>
      <w:divBdr>
        <w:top w:val="none" w:sz="0" w:space="0" w:color="auto"/>
        <w:left w:val="none" w:sz="0" w:space="0" w:color="auto"/>
        <w:bottom w:val="none" w:sz="0" w:space="0" w:color="auto"/>
        <w:right w:val="none" w:sz="0" w:space="0" w:color="auto"/>
      </w:divBdr>
    </w:div>
    <w:div w:id="620915219">
      <w:bodyDiv w:val="1"/>
      <w:marLeft w:val="0"/>
      <w:marRight w:val="0"/>
      <w:marTop w:val="0"/>
      <w:marBottom w:val="0"/>
      <w:divBdr>
        <w:top w:val="none" w:sz="0" w:space="0" w:color="auto"/>
        <w:left w:val="none" w:sz="0" w:space="0" w:color="auto"/>
        <w:bottom w:val="none" w:sz="0" w:space="0" w:color="auto"/>
        <w:right w:val="none" w:sz="0" w:space="0" w:color="auto"/>
      </w:divBdr>
    </w:div>
    <w:div w:id="622267678">
      <w:bodyDiv w:val="1"/>
      <w:marLeft w:val="0"/>
      <w:marRight w:val="0"/>
      <w:marTop w:val="0"/>
      <w:marBottom w:val="0"/>
      <w:divBdr>
        <w:top w:val="none" w:sz="0" w:space="0" w:color="auto"/>
        <w:left w:val="none" w:sz="0" w:space="0" w:color="auto"/>
        <w:bottom w:val="none" w:sz="0" w:space="0" w:color="auto"/>
        <w:right w:val="none" w:sz="0" w:space="0" w:color="auto"/>
      </w:divBdr>
      <w:divsChild>
        <w:div w:id="1942957404">
          <w:marLeft w:val="0"/>
          <w:marRight w:val="0"/>
          <w:marTop w:val="0"/>
          <w:marBottom w:val="0"/>
          <w:divBdr>
            <w:top w:val="none" w:sz="0" w:space="0" w:color="auto"/>
            <w:left w:val="none" w:sz="0" w:space="0" w:color="auto"/>
            <w:bottom w:val="none" w:sz="0" w:space="0" w:color="auto"/>
            <w:right w:val="none" w:sz="0" w:space="0" w:color="auto"/>
          </w:divBdr>
          <w:divsChild>
            <w:div w:id="385035427">
              <w:marLeft w:val="0"/>
              <w:marRight w:val="0"/>
              <w:marTop w:val="0"/>
              <w:marBottom w:val="0"/>
              <w:divBdr>
                <w:top w:val="none" w:sz="0" w:space="0" w:color="auto"/>
                <w:left w:val="none" w:sz="0" w:space="0" w:color="auto"/>
                <w:bottom w:val="none" w:sz="0" w:space="0" w:color="auto"/>
                <w:right w:val="none" w:sz="0" w:space="0" w:color="auto"/>
              </w:divBdr>
              <w:divsChild>
                <w:div w:id="1092894818">
                  <w:marLeft w:val="0"/>
                  <w:marRight w:val="0"/>
                  <w:marTop w:val="0"/>
                  <w:marBottom w:val="0"/>
                  <w:divBdr>
                    <w:top w:val="none" w:sz="0" w:space="0" w:color="auto"/>
                    <w:left w:val="none" w:sz="0" w:space="0" w:color="auto"/>
                    <w:bottom w:val="none" w:sz="0" w:space="0" w:color="auto"/>
                    <w:right w:val="none" w:sz="0" w:space="0" w:color="auto"/>
                  </w:divBdr>
                  <w:divsChild>
                    <w:div w:id="204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9643">
          <w:marLeft w:val="0"/>
          <w:marRight w:val="0"/>
          <w:marTop w:val="0"/>
          <w:marBottom w:val="0"/>
          <w:divBdr>
            <w:top w:val="none" w:sz="0" w:space="0" w:color="auto"/>
            <w:left w:val="none" w:sz="0" w:space="0" w:color="auto"/>
            <w:bottom w:val="none" w:sz="0" w:space="0" w:color="auto"/>
            <w:right w:val="none" w:sz="0" w:space="0" w:color="auto"/>
          </w:divBdr>
          <w:divsChild>
            <w:div w:id="1720932796">
              <w:marLeft w:val="0"/>
              <w:marRight w:val="0"/>
              <w:marTop w:val="0"/>
              <w:marBottom w:val="0"/>
              <w:divBdr>
                <w:top w:val="none" w:sz="0" w:space="0" w:color="auto"/>
                <w:left w:val="none" w:sz="0" w:space="0" w:color="auto"/>
                <w:bottom w:val="none" w:sz="0" w:space="0" w:color="auto"/>
                <w:right w:val="none" w:sz="0" w:space="0" w:color="auto"/>
              </w:divBdr>
              <w:divsChild>
                <w:div w:id="527841363">
                  <w:marLeft w:val="0"/>
                  <w:marRight w:val="0"/>
                  <w:marTop w:val="0"/>
                  <w:marBottom w:val="0"/>
                  <w:divBdr>
                    <w:top w:val="none" w:sz="0" w:space="0" w:color="auto"/>
                    <w:left w:val="none" w:sz="0" w:space="0" w:color="auto"/>
                    <w:bottom w:val="none" w:sz="0" w:space="0" w:color="auto"/>
                    <w:right w:val="none" w:sz="0" w:space="0" w:color="auto"/>
                  </w:divBdr>
                  <w:divsChild>
                    <w:div w:id="10807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427">
      <w:bodyDiv w:val="1"/>
      <w:marLeft w:val="0"/>
      <w:marRight w:val="0"/>
      <w:marTop w:val="0"/>
      <w:marBottom w:val="0"/>
      <w:divBdr>
        <w:top w:val="none" w:sz="0" w:space="0" w:color="auto"/>
        <w:left w:val="none" w:sz="0" w:space="0" w:color="auto"/>
        <w:bottom w:val="none" w:sz="0" w:space="0" w:color="auto"/>
        <w:right w:val="none" w:sz="0" w:space="0" w:color="auto"/>
      </w:divBdr>
    </w:div>
    <w:div w:id="689910900">
      <w:bodyDiv w:val="1"/>
      <w:marLeft w:val="0"/>
      <w:marRight w:val="0"/>
      <w:marTop w:val="0"/>
      <w:marBottom w:val="0"/>
      <w:divBdr>
        <w:top w:val="none" w:sz="0" w:space="0" w:color="auto"/>
        <w:left w:val="none" w:sz="0" w:space="0" w:color="auto"/>
        <w:bottom w:val="none" w:sz="0" w:space="0" w:color="auto"/>
        <w:right w:val="none" w:sz="0" w:space="0" w:color="auto"/>
      </w:divBdr>
      <w:divsChild>
        <w:div w:id="223487747">
          <w:marLeft w:val="0"/>
          <w:marRight w:val="0"/>
          <w:marTop w:val="0"/>
          <w:marBottom w:val="0"/>
          <w:divBdr>
            <w:top w:val="none" w:sz="0" w:space="0" w:color="auto"/>
            <w:left w:val="none" w:sz="0" w:space="0" w:color="auto"/>
            <w:bottom w:val="none" w:sz="0" w:space="0" w:color="auto"/>
            <w:right w:val="none" w:sz="0" w:space="0" w:color="auto"/>
          </w:divBdr>
          <w:divsChild>
            <w:div w:id="1777939773">
              <w:marLeft w:val="0"/>
              <w:marRight w:val="0"/>
              <w:marTop w:val="0"/>
              <w:marBottom w:val="0"/>
              <w:divBdr>
                <w:top w:val="none" w:sz="0" w:space="0" w:color="auto"/>
                <w:left w:val="none" w:sz="0" w:space="0" w:color="auto"/>
                <w:bottom w:val="none" w:sz="0" w:space="0" w:color="auto"/>
                <w:right w:val="none" w:sz="0" w:space="0" w:color="auto"/>
              </w:divBdr>
              <w:divsChild>
                <w:div w:id="1998679717">
                  <w:marLeft w:val="0"/>
                  <w:marRight w:val="0"/>
                  <w:marTop w:val="0"/>
                  <w:marBottom w:val="0"/>
                  <w:divBdr>
                    <w:top w:val="none" w:sz="0" w:space="0" w:color="auto"/>
                    <w:left w:val="none" w:sz="0" w:space="0" w:color="auto"/>
                    <w:bottom w:val="none" w:sz="0" w:space="0" w:color="auto"/>
                    <w:right w:val="none" w:sz="0" w:space="0" w:color="auto"/>
                  </w:divBdr>
                  <w:divsChild>
                    <w:div w:id="670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58994">
          <w:marLeft w:val="0"/>
          <w:marRight w:val="0"/>
          <w:marTop w:val="0"/>
          <w:marBottom w:val="0"/>
          <w:divBdr>
            <w:top w:val="none" w:sz="0" w:space="0" w:color="auto"/>
            <w:left w:val="none" w:sz="0" w:space="0" w:color="auto"/>
            <w:bottom w:val="none" w:sz="0" w:space="0" w:color="auto"/>
            <w:right w:val="none" w:sz="0" w:space="0" w:color="auto"/>
          </w:divBdr>
          <w:divsChild>
            <w:div w:id="2119329833">
              <w:marLeft w:val="0"/>
              <w:marRight w:val="0"/>
              <w:marTop w:val="0"/>
              <w:marBottom w:val="0"/>
              <w:divBdr>
                <w:top w:val="none" w:sz="0" w:space="0" w:color="auto"/>
                <w:left w:val="none" w:sz="0" w:space="0" w:color="auto"/>
                <w:bottom w:val="none" w:sz="0" w:space="0" w:color="auto"/>
                <w:right w:val="none" w:sz="0" w:space="0" w:color="auto"/>
              </w:divBdr>
              <w:divsChild>
                <w:div w:id="881329789">
                  <w:marLeft w:val="0"/>
                  <w:marRight w:val="0"/>
                  <w:marTop w:val="0"/>
                  <w:marBottom w:val="0"/>
                  <w:divBdr>
                    <w:top w:val="none" w:sz="0" w:space="0" w:color="auto"/>
                    <w:left w:val="none" w:sz="0" w:space="0" w:color="auto"/>
                    <w:bottom w:val="none" w:sz="0" w:space="0" w:color="auto"/>
                    <w:right w:val="none" w:sz="0" w:space="0" w:color="auto"/>
                  </w:divBdr>
                  <w:divsChild>
                    <w:div w:id="10454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163036">
      <w:bodyDiv w:val="1"/>
      <w:marLeft w:val="0"/>
      <w:marRight w:val="0"/>
      <w:marTop w:val="0"/>
      <w:marBottom w:val="0"/>
      <w:divBdr>
        <w:top w:val="none" w:sz="0" w:space="0" w:color="auto"/>
        <w:left w:val="none" w:sz="0" w:space="0" w:color="auto"/>
        <w:bottom w:val="none" w:sz="0" w:space="0" w:color="auto"/>
        <w:right w:val="none" w:sz="0" w:space="0" w:color="auto"/>
      </w:divBdr>
      <w:divsChild>
        <w:div w:id="256865389">
          <w:marLeft w:val="0"/>
          <w:marRight w:val="0"/>
          <w:marTop w:val="0"/>
          <w:marBottom w:val="0"/>
          <w:divBdr>
            <w:top w:val="none" w:sz="0" w:space="0" w:color="auto"/>
            <w:left w:val="none" w:sz="0" w:space="0" w:color="auto"/>
            <w:bottom w:val="none" w:sz="0" w:space="0" w:color="auto"/>
            <w:right w:val="none" w:sz="0" w:space="0" w:color="auto"/>
          </w:divBdr>
          <w:divsChild>
            <w:div w:id="1682123089">
              <w:marLeft w:val="0"/>
              <w:marRight w:val="0"/>
              <w:marTop w:val="0"/>
              <w:marBottom w:val="0"/>
              <w:divBdr>
                <w:top w:val="none" w:sz="0" w:space="0" w:color="auto"/>
                <w:left w:val="none" w:sz="0" w:space="0" w:color="auto"/>
                <w:bottom w:val="none" w:sz="0" w:space="0" w:color="auto"/>
                <w:right w:val="none" w:sz="0" w:space="0" w:color="auto"/>
              </w:divBdr>
              <w:divsChild>
                <w:div w:id="880364318">
                  <w:marLeft w:val="0"/>
                  <w:marRight w:val="0"/>
                  <w:marTop w:val="0"/>
                  <w:marBottom w:val="0"/>
                  <w:divBdr>
                    <w:top w:val="none" w:sz="0" w:space="0" w:color="auto"/>
                    <w:left w:val="none" w:sz="0" w:space="0" w:color="auto"/>
                    <w:bottom w:val="none" w:sz="0" w:space="0" w:color="auto"/>
                    <w:right w:val="none" w:sz="0" w:space="0" w:color="auto"/>
                  </w:divBdr>
                  <w:divsChild>
                    <w:div w:id="3018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36348">
          <w:marLeft w:val="0"/>
          <w:marRight w:val="0"/>
          <w:marTop w:val="0"/>
          <w:marBottom w:val="0"/>
          <w:divBdr>
            <w:top w:val="none" w:sz="0" w:space="0" w:color="auto"/>
            <w:left w:val="none" w:sz="0" w:space="0" w:color="auto"/>
            <w:bottom w:val="none" w:sz="0" w:space="0" w:color="auto"/>
            <w:right w:val="none" w:sz="0" w:space="0" w:color="auto"/>
          </w:divBdr>
          <w:divsChild>
            <w:div w:id="762143891">
              <w:marLeft w:val="0"/>
              <w:marRight w:val="0"/>
              <w:marTop w:val="0"/>
              <w:marBottom w:val="0"/>
              <w:divBdr>
                <w:top w:val="none" w:sz="0" w:space="0" w:color="auto"/>
                <w:left w:val="none" w:sz="0" w:space="0" w:color="auto"/>
                <w:bottom w:val="none" w:sz="0" w:space="0" w:color="auto"/>
                <w:right w:val="none" w:sz="0" w:space="0" w:color="auto"/>
              </w:divBdr>
              <w:divsChild>
                <w:div w:id="1297688139">
                  <w:marLeft w:val="0"/>
                  <w:marRight w:val="0"/>
                  <w:marTop w:val="0"/>
                  <w:marBottom w:val="0"/>
                  <w:divBdr>
                    <w:top w:val="none" w:sz="0" w:space="0" w:color="auto"/>
                    <w:left w:val="none" w:sz="0" w:space="0" w:color="auto"/>
                    <w:bottom w:val="none" w:sz="0" w:space="0" w:color="auto"/>
                    <w:right w:val="none" w:sz="0" w:space="0" w:color="auto"/>
                  </w:divBdr>
                  <w:divsChild>
                    <w:div w:id="6497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21952">
      <w:bodyDiv w:val="1"/>
      <w:marLeft w:val="0"/>
      <w:marRight w:val="0"/>
      <w:marTop w:val="0"/>
      <w:marBottom w:val="0"/>
      <w:divBdr>
        <w:top w:val="none" w:sz="0" w:space="0" w:color="auto"/>
        <w:left w:val="none" w:sz="0" w:space="0" w:color="auto"/>
        <w:bottom w:val="none" w:sz="0" w:space="0" w:color="auto"/>
        <w:right w:val="none" w:sz="0" w:space="0" w:color="auto"/>
      </w:divBdr>
    </w:div>
    <w:div w:id="759839967">
      <w:bodyDiv w:val="1"/>
      <w:marLeft w:val="0"/>
      <w:marRight w:val="0"/>
      <w:marTop w:val="0"/>
      <w:marBottom w:val="0"/>
      <w:divBdr>
        <w:top w:val="none" w:sz="0" w:space="0" w:color="auto"/>
        <w:left w:val="none" w:sz="0" w:space="0" w:color="auto"/>
        <w:bottom w:val="none" w:sz="0" w:space="0" w:color="auto"/>
        <w:right w:val="none" w:sz="0" w:space="0" w:color="auto"/>
      </w:divBdr>
    </w:div>
    <w:div w:id="779908501">
      <w:bodyDiv w:val="1"/>
      <w:marLeft w:val="0"/>
      <w:marRight w:val="0"/>
      <w:marTop w:val="0"/>
      <w:marBottom w:val="0"/>
      <w:divBdr>
        <w:top w:val="none" w:sz="0" w:space="0" w:color="auto"/>
        <w:left w:val="none" w:sz="0" w:space="0" w:color="auto"/>
        <w:bottom w:val="none" w:sz="0" w:space="0" w:color="auto"/>
        <w:right w:val="none" w:sz="0" w:space="0" w:color="auto"/>
      </w:divBdr>
    </w:div>
    <w:div w:id="780882572">
      <w:bodyDiv w:val="1"/>
      <w:marLeft w:val="0"/>
      <w:marRight w:val="0"/>
      <w:marTop w:val="0"/>
      <w:marBottom w:val="0"/>
      <w:divBdr>
        <w:top w:val="none" w:sz="0" w:space="0" w:color="auto"/>
        <w:left w:val="none" w:sz="0" w:space="0" w:color="auto"/>
        <w:bottom w:val="none" w:sz="0" w:space="0" w:color="auto"/>
        <w:right w:val="none" w:sz="0" w:space="0" w:color="auto"/>
      </w:divBdr>
    </w:div>
    <w:div w:id="781613127">
      <w:bodyDiv w:val="1"/>
      <w:marLeft w:val="0"/>
      <w:marRight w:val="0"/>
      <w:marTop w:val="0"/>
      <w:marBottom w:val="0"/>
      <w:divBdr>
        <w:top w:val="none" w:sz="0" w:space="0" w:color="auto"/>
        <w:left w:val="none" w:sz="0" w:space="0" w:color="auto"/>
        <w:bottom w:val="none" w:sz="0" w:space="0" w:color="auto"/>
        <w:right w:val="none" w:sz="0" w:space="0" w:color="auto"/>
      </w:divBdr>
    </w:div>
    <w:div w:id="883365561">
      <w:bodyDiv w:val="1"/>
      <w:marLeft w:val="0"/>
      <w:marRight w:val="0"/>
      <w:marTop w:val="0"/>
      <w:marBottom w:val="0"/>
      <w:divBdr>
        <w:top w:val="none" w:sz="0" w:space="0" w:color="auto"/>
        <w:left w:val="none" w:sz="0" w:space="0" w:color="auto"/>
        <w:bottom w:val="none" w:sz="0" w:space="0" w:color="auto"/>
        <w:right w:val="none" w:sz="0" w:space="0" w:color="auto"/>
      </w:divBdr>
      <w:divsChild>
        <w:div w:id="424770786">
          <w:marLeft w:val="0"/>
          <w:marRight w:val="0"/>
          <w:marTop w:val="0"/>
          <w:marBottom w:val="0"/>
          <w:divBdr>
            <w:top w:val="none" w:sz="0" w:space="0" w:color="auto"/>
            <w:left w:val="none" w:sz="0" w:space="0" w:color="auto"/>
            <w:bottom w:val="none" w:sz="0" w:space="0" w:color="auto"/>
            <w:right w:val="none" w:sz="0" w:space="0" w:color="auto"/>
          </w:divBdr>
          <w:divsChild>
            <w:div w:id="800537108">
              <w:marLeft w:val="0"/>
              <w:marRight w:val="0"/>
              <w:marTop w:val="0"/>
              <w:marBottom w:val="0"/>
              <w:divBdr>
                <w:top w:val="none" w:sz="0" w:space="0" w:color="auto"/>
                <w:left w:val="none" w:sz="0" w:space="0" w:color="auto"/>
                <w:bottom w:val="none" w:sz="0" w:space="0" w:color="auto"/>
                <w:right w:val="none" w:sz="0" w:space="0" w:color="auto"/>
              </w:divBdr>
              <w:divsChild>
                <w:div w:id="1519463742">
                  <w:marLeft w:val="0"/>
                  <w:marRight w:val="0"/>
                  <w:marTop w:val="0"/>
                  <w:marBottom w:val="0"/>
                  <w:divBdr>
                    <w:top w:val="none" w:sz="0" w:space="0" w:color="auto"/>
                    <w:left w:val="none" w:sz="0" w:space="0" w:color="auto"/>
                    <w:bottom w:val="none" w:sz="0" w:space="0" w:color="auto"/>
                    <w:right w:val="none" w:sz="0" w:space="0" w:color="auto"/>
                  </w:divBdr>
                  <w:divsChild>
                    <w:div w:id="136697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7945">
          <w:marLeft w:val="0"/>
          <w:marRight w:val="0"/>
          <w:marTop w:val="0"/>
          <w:marBottom w:val="0"/>
          <w:divBdr>
            <w:top w:val="none" w:sz="0" w:space="0" w:color="auto"/>
            <w:left w:val="none" w:sz="0" w:space="0" w:color="auto"/>
            <w:bottom w:val="none" w:sz="0" w:space="0" w:color="auto"/>
            <w:right w:val="none" w:sz="0" w:space="0" w:color="auto"/>
          </w:divBdr>
          <w:divsChild>
            <w:div w:id="1096485718">
              <w:marLeft w:val="0"/>
              <w:marRight w:val="0"/>
              <w:marTop w:val="0"/>
              <w:marBottom w:val="0"/>
              <w:divBdr>
                <w:top w:val="none" w:sz="0" w:space="0" w:color="auto"/>
                <w:left w:val="none" w:sz="0" w:space="0" w:color="auto"/>
                <w:bottom w:val="none" w:sz="0" w:space="0" w:color="auto"/>
                <w:right w:val="none" w:sz="0" w:space="0" w:color="auto"/>
              </w:divBdr>
              <w:divsChild>
                <w:div w:id="1777171226">
                  <w:marLeft w:val="0"/>
                  <w:marRight w:val="0"/>
                  <w:marTop w:val="0"/>
                  <w:marBottom w:val="0"/>
                  <w:divBdr>
                    <w:top w:val="none" w:sz="0" w:space="0" w:color="auto"/>
                    <w:left w:val="none" w:sz="0" w:space="0" w:color="auto"/>
                    <w:bottom w:val="none" w:sz="0" w:space="0" w:color="auto"/>
                    <w:right w:val="none" w:sz="0" w:space="0" w:color="auto"/>
                  </w:divBdr>
                  <w:divsChild>
                    <w:div w:id="3220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82661">
      <w:bodyDiv w:val="1"/>
      <w:marLeft w:val="0"/>
      <w:marRight w:val="0"/>
      <w:marTop w:val="0"/>
      <w:marBottom w:val="0"/>
      <w:divBdr>
        <w:top w:val="none" w:sz="0" w:space="0" w:color="auto"/>
        <w:left w:val="none" w:sz="0" w:space="0" w:color="auto"/>
        <w:bottom w:val="none" w:sz="0" w:space="0" w:color="auto"/>
        <w:right w:val="none" w:sz="0" w:space="0" w:color="auto"/>
      </w:divBdr>
      <w:divsChild>
        <w:div w:id="1927037060">
          <w:marLeft w:val="0"/>
          <w:marRight w:val="0"/>
          <w:marTop w:val="0"/>
          <w:marBottom w:val="0"/>
          <w:divBdr>
            <w:top w:val="none" w:sz="0" w:space="0" w:color="auto"/>
            <w:left w:val="none" w:sz="0" w:space="0" w:color="auto"/>
            <w:bottom w:val="none" w:sz="0" w:space="0" w:color="auto"/>
            <w:right w:val="none" w:sz="0" w:space="0" w:color="auto"/>
          </w:divBdr>
        </w:div>
      </w:divsChild>
    </w:div>
    <w:div w:id="886839890">
      <w:bodyDiv w:val="1"/>
      <w:marLeft w:val="0"/>
      <w:marRight w:val="0"/>
      <w:marTop w:val="0"/>
      <w:marBottom w:val="0"/>
      <w:divBdr>
        <w:top w:val="none" w:sz="0" w:space="0" w:color="auto"/>
        <w:left w:val="none" w:sz="0" w:space="0" w:color="auto"/>
        <w:bottom w:val="none" w:sz="0" w:space="0" w:color="auto"/>
        <w:right w:val="none" w:sz="0" w:space="0" w:color="auto"/>
      </w:divBdr>
    </w:div>
    <w:div w:id="910623248">
      <w:bodyDiv w:val="1"/>
      <w:marLeft w:val="0"/>
      <w:marRight w:val="0"/>
      <w:marTop w:val="0"/>
      <w:marBottom w:val="0"/>
      <w:divBdr>
        <w:top w:val="none" w:sz="0" w:space="0" w:color="auto"/>
        <w:left w:val="none" w:sz="0" w:space="0" w:color="auto"/>
        <w:bottom w:val="none" w:sz="0" w:space="0" w:color="auto"/>
        <w:right w:val="none" w:sz="0" w:space="0" w:color="auto"/>
      </w:divBdr>
    </w:div>
    <w:div w:id="917404553">
      <w:bodyDiv w:val="1"/>
      <w:marLeft w:val="0"/>
      <w:marRight w:val="0"/>
      <w:marTop w:val="0"/>
      <w:marBottom w:val="0"/>
      <w:divBdr>
        <w:top w:val="none" w:sz="0" w:space="0" w:color="auto"/>
        <w:left w:val="none" w:sz="0" w:space="0" w:color="auto"/>
        <w:bottom w:val="none" w:sz="0" w:space="0" w:color="auto"/>
        <w:right w:val="none" w:sz="0" w:space="0" w:color="auto"/>
      </w:divBdr>
    </w:div>
    <w:div w:id="925771648">
      <w:bodyDiv w:val="1"/>
      <w:marLeft w:val="0"/>
      <w:marRight w:val="0"/>
      <w:marTop w:val="0"/>
      <w:marBottom w:val="0"/>
      <w:divBdr>
        <w:top w:val="none" w:sz="0" w:space="0" w:color="auto"/>
        <w:left w:val="none" w:sz="0" w:space="0" w:color="auto"/>
        <w:bottom w:val="none" w:sz="0" w:space="0" w:color="auto"/>
        <w:right w:val="none" w:sz="0" w:space="0" w:color="auto"/>
      </w:divBdr>
    </w:div>
    <w:div w:id="939222174">
      <w:bodyDiv w:val="1"/>
      <w:marLeft w:val="0"/>
      <w:marRight w:val="0"/>
      <w:marTop w:val="0"/>
      <w:marBottom w:val="0"/>
      <w:divBdr>
        <w:top w:val="none" w:sz="0" w:space="0" w:color="auto"/>
        <w:left w:val="none" w:sz="0" w:space="0" w:color="auto"/>
        <w:bottom w:val="none" w:sz="0" w:space="0" w:color="auto"/>
        <w:right w:val="none" w:sz="0" w:space="0" w:color="auto"/>
      </w:divBdr>
    </w:div>
    <w:div w:id="951739514">
      <w:bodyDiv w:val="1"/>
      <w:marLeft w:val="0"/>
      <w:marRight w:val="0"/>
      <w:marTop w:val="0"/>
      <w:marBottom w:val="0"/>
      <w:divBdr>
        <w:top w:val="none" w:sz="0" w:space="0" w:color="auto"/>
        <w:left w:val="none" w:sz="0" w:space="0" w:color="auto"/>
        <w:bottom w:val="none" w:sz="0" w:space="0" w:color="auto"/>
        <w:right w:val="none" w:sz="0" w:space="0" w:color="auto"/>
      </w:divBdr>
    </w:div>
    <w:div w:id="1014114750">
      <w:bodyDiv w:val="1"/>
      <w:marLeft w:val="0"/>
      <w:marRight w:val="0"/>
      <w:marTop w:val="0"/>
      <w:marBottom w:val="0"/>
      <w:divBdr>
        <w:top w:val="none" w:sz="0" w:space="0" w:color="auto"/>
        <w:left w:val="none" w:sz="0" w:space="0" w:color="auto"/>
        <w:bottom w:val="none" w:sz="0" w:space="0" w:color="auto"/>
        <w:right w:val="none" w:sz="0" w:space="0" w:color="auto"/>
      </w:divBdr>
    </w:div>
    <w:div w:id="1038432878">
      <w:bodyDiv w:val="1"/>
      <w:marLeft w:val="0"/>
      <w:marRight w:val="0"/>
      <w:marTop w:val="0"/>
      <w:marBottom w:val="0"/>
      <w:divBdr>
        <w:top w:val="none" w:sz="0" w:space="0" w:color="auto"/>
        <w:left w:val="none" w:sz="0" w:space="0" w:color="auto"/>
        <w:bottom w:val="none" w:sz="0" w:space="0" w:color="auto"/>
        <w:right w:val="none" w:sz="0" w:space="0" w:color="auto"/>
      </w:divBdr>
    </w:div>
    <w:div w:id="1051151710">
      <w:bodyDiv w:val="1"/>
      <w:marLeft w:val="0"/>
      <w:marRight w:val="0"/>
      <w:marTop w:val="0"/>
      <w:marBottom w:val="0"/>
      <w:divBdr>
        <w:top w:val="none" w:sz="0" w:space="0" w:color="auto"/>
        <w:left w:val="none" w:sz="0" w:space="0" w:color="auto"/>
        <w:bottom w:val="none" w:sz="0" w:space="0" w:color="auto"/>
        <w:right w:val="none" w:sz="0" w:space="0" w:color="auto"/>
      </w:divBdr>
    </w:div>
    <w:div w:id="1053697045">
      <w:bodyDiv w:val="1"/>
      <w:marLeft w:val="0"/>
      <w:marRight w:val="0"/>
      <w:marTop w:val="0"/>
      <w:marBottom w:val="0"/>
      <w:divBdr>
        <w:top w:val="none" w:sz="0" w:space="0" w:color="auto"/>
        <w:left w:val="none" w:sz="0" w:space="0" w:color="auto"/>
        <w:bottom w:val="none" w:sz="0" w:space="0" w:color="auto"/>
        <w:right w:val="none" w:sz="0" w:space="0" w:color="auto"/>
      </w:divBdr>
    </w:div>
    <w:div w:id="1059090259">
      <w:bodyDiv w:val="1"/>
      <w:marLeft w:val="0"/>
      <w:marRight w:val="0"/>
      <w:marTop w:val="0"/>
      <w:marBottom w:val="0"/>
      <w:divBdr>
        <w:top w:val="none" w:sz="0" w:space="0" w:color="auto"/>
        <w:left w:val="none" w:sz="0" w:space="0" w:color="auto"/>
        <w:bottom w:val="none" w:sz="0" w:space="0" w:color="auto"/>
        <w:right w:val="none" w:sz="0" w:space="0" w:color="auto"/>
      </w:divBdr>
    </w:div>
    <w:div w:id="1079401272">
      <w:bodyDiv w:val="1"/>
      <w:marLeft w:val="0"/>
      <w:marRight w:val="0"/>
      <w:marTop w:val="0"/>
      <w:marBottom w:val="0"/>
      <w:divBdr>
        <w:top w:val="none" w:sz="0" w:space="0" w:color="auto"/>
        <w:left w:val="none" w:sz="0" w:space="0" w:color="auto"/>
        <w:bottom w:val="none" w:sz="0" w:space="0" w:color="auto"/>
        <w:right w:val="none" w:sz="0" w:space="0" w:color="auto"/>
      </w:divBdr>
    </w:div>
    <w:div w:id="1098142555">
      <w:bodyDiv w:val="1"/>
      <w:marLeft w:val="0"/>
      <w:marRight w:val="0"/>
      <w:marTop w:val="0"/>
      <w:marBottom w:val="0"/>
      <w:divBdr>
        <w:top w:val="none" w:sz="0" w:space="0" w:color="auto"/>
        <w:left w:val="none" w:sz="0" w:space="0" w:color="auto"/>
        <w:bottom w:val="none" w:sz="0" w:space="0" w:color="auto"/>
        <w:right w:val="none" w:sz="0" w:space="0" w:color="auto"/>
      </w:divBdr>
    </w:div>
    <w:div w:id="1194617451">
      <w:bodyDiv w:val="1"/>
      <w:marLeft w:val="0"/>
      <w:marRight w:val="0"/>
      <w:marTop w:val="0"/>
      <w:marBottom w:val="0"/>
      <w:divBdr>
        <w:top w:val="none" w:sz="0" w:space="0" w:color="auto"/>
        <w:left w:val="none" w:sz="0" w:space="0" w:color="auto"/>
        <w:bottom w:val="none" w:sz="0" w:space="0" w:color="auto"/>
        <w:right w:val="none" w:sz="0" w:space="0" w:color="auto"/>
      </w:divBdr>
      <w:divsChild>
        <w:div w:id="1299845213">
          <w:marLeft w:val="0"/>
          <w:marRight w:val="0"/>
          <w:marTop w:val="0"/>
          <w:marBottom w:val="0"/>
          <w:divBdr>
            <w:top w:val="none" w:sz="0" w:space="0" w:color="auto"/>
            <w:left w:val="none" w:sz="0" w:space="0" w:color="auto"/>
            <w:bottom w:val="none" w:sz="0" w:space="0" w:color="auto"/>
            <w:right w:val="none" w:sz="0" w:space="0" w:color="auto"/>
          </w:divBdr>
        </w:div>
      </w:divsChild>
    </w:div>
    <w:div w:id="1199006946">
      <w:bodyDiv w:val="1"/>
      <w:marLeft w:val="0"/>
      <w:marRight w:val="0"/>
      <w:marTop w:val="0"/>
      <w:marBottom w:val="0"/>
      <w:divBdr>
        <w:top w:val="none" w:sz="0" w:space="0" w:color="auto"/>
        <w:left w:val="none" w:sz="0" w:space="0" w:color="auto"/>
        <w:bottom w:val="none" w:sz="0" w:space="0" w:color="auto"/>
        <w:right w:val="none" w:sz="0" w:space="0" w:color="auto"/>
      </w:divBdr>
    </w:div>
    <w:div w:id="1199124677">
      <w:bodyDiv w:val="1"/>
      <w:marLeft w:val="0"/>
      <w:marRight w:val="0"/>
      <w:marTop w:val="0"/>
      <w:marBottom w:val="0"/>
      <w:divBdr>
        <w:top w:val="none" w:sz="0" w:space="0" w:color="auto"/>
        <w:left w:val="none" w:sz="0" w:space="0" w:color="auto"/>
        <w:bottom w:val="none" w:sz="0" w:space="0" w:color="auto"/>
        <w:right w:val="none" w:sz="0" w:space="0" w:color="auto"/>
      </w:divBdr>
    </w:div>
    <w:div w:id="1204514303">
      <w:bodyDiv w:val="1"/>
      <w:marLeft w:val="0"/>
      <w:marRight w:val="0"/>
      <w:marTop w:val="0"/>
      <w:marBottom w:val="0"/>
      <w:divBdr>
        <w:top w:val="none" w:sz="0" w:space="0" w:color="auto"/>
        <w:left w:val="none" w:sz="0" w:space="0" w:color="auto"/>
        <w:bottom w:val="none" w:sz="0" w:space="0" w:color="auto"/>
        <w:right w:val="none" w:sz="0" w:space="0" w:color="auto"/>
      </w:divBdr>
    </w:div>
    <w:div w:id="1294941261">
      <w:bodyDiv w:val="1"/>
      <w:marLeft w:val="0"/>
      <w:marRight w:val="0"/>
      <w:marTop w:val="0"/>
      <w:marBottom w:val="0"/>
      <w:divBdr>
        <w:top w:val="none" w:sz="0" w:space="0" w:color="auto"/>
        <w:left w:val="none" w:sz="0" w:space="0" w:color="auto"/>
        <w:bottom w:val="none" w:sz="0" w:space="0" w:color="auto"/>
        <w:right w:val="none" w:sz="0" w:space="0" w:color="auto"/>
      </w:divBdr>
      <w:divsChild>
        <w:div w:id="1320574256">
          <w:marLeft w:val="0"/>
          <w:marRight w:val="0"/>
          <w:marTop w:val="0"/>
          <w:marBottom w:val="0"/>
          <w:divBdr>
            <w:top w:val="none" w:sz="0" w:space="0" w:color="auto"/>
            <w:left w:val="none" w:sz="0" w:space="0" w:color="auto"/>
            <w:bottom w:val="none" w:sz="0" w:space="0" w:color="auto"/>
            <w:right w:val="none" w:sz="0" w:space="0" w:color="auto"/>
          </w:divBdr>
          <w:divsChild>
            <w:div w:id="1686594482">
              <w:marLeft w:val="0"/>
              <w:marRight w:val="0"/>
              <w:marTop w:val="0"/>
              <w:marBottom w:val="0"/>
              <w:divBdr>
                <w:top w:val="none" w:sz="0" w:space="0" w:color="auto"/>
                <w:left w:val="none" w:sz="0" w:space="0" w:color="auto"/>
                <w:bottom w:val="none" w:sz="0" w:space="0" w:color="auto"/>
                <w:right w:val="none" w:sz="0" w:space="0" w:color="auto"/>
              </w:divBdr>
              <w:divsChild>
                <w:div w:id="640379380">
                  <w:marLeft w:val="0"/>
                  <w:marRight w:val="0"/>
                  <w:marTop w:val="0"/>
                  <w:marBottom w:val="0"/>
                  <w:divBdr>
                    <w:top w:val="none" w:sz="0" w:space="0" w:color="auto"/>
                    <w:left w:val="none" w:sz="0" w:space="0" w:color="auto"/>
                    <w:bottom w:val="none" w:sz="0" w:space="0" w:color="auto"/>
                    <w:right w:val="none" w:sz="0" w:space="0" w:color="auto"/>
                  </w:divBdr>
                  <w:divsChild>
                    <w:div w:id="13202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925892">
          <w:marLeft w:val="0"/>
          <w:marRight w:val="0"/>
          <w:marTop w:val="0"/>
          <w:marBottom w:val="0"/>
          <w:divBdr>
            <w:top w:val="none" w:sz="0" w:space="0" w:color="auto"/>
            <w:left w:val="none" w:sz="0" w:space="0" w:color="auto"/>
            <w:bottom w:val="none" w:sz="0" w:space="0" w:color="auto"/>
            <w:right w:val="none" w:sz="0" w:space="0" w:color="auto"/>
          </w:divBdr>
          <w:divsChild>
            <w:div w:id="712929189">
              <w:marLeft w:val="0"/>
              <w:marRight w:val="0"/>
              <w:marTop w:val="0"/>
              <w:marBottom w:val="0"/>
              <w:divBdr>
                <w:top w:val="none" w:sz="0" w:space="0" w:color="auto"/>
                <w:left w:val="none" w:sz="0" w:space="0" w:color="auto"/>
                <w:bottom w:val="none" w:sz="0" w:space="0" w:color="auto"/>
                <w:right w:val="none" w:sz="0" w:space="0" w:color="auto"/>
              </w:divBdr>
              <w:divsChild>
                <w:div w:id="1657802210">
                  <w:marLeft w:val="0"/>
                  <w:marRight w:val="0"/>
                  <w:marTop w:val="0"/>
                  <w:marBottom w:val="0"/>
                  <w:divBdr>
                    <w:top w:val="none" w:sz="0" w:space="0" w:color="auto"/>
                    <w:left w:val="none" w:sz="0" w:space="0" w:color="auto"/>
                    <w:bottom w:val="none" w:sz="0" w:space="0" w:color="auto"/>
                    <w:right w:val="none" w:sz="0" w:space="0" w:color="auto"/>
                  </w:divBdr>
                  <w:divsChild>
                    <w:div w:id="8119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29841">
      <w:bodyDiv w:val="1"/>
      <w:marLeft w:val="0"/>
      <w:marRight w:val="0"/>
      <w:marTop w:val="0"/>
      <w:marBottom w:val="0"/>
      <w:divBdr>
        <w:top w:val="none" w:sz="0" w:space="0" w:color="auto"/>
        <w:left w:val="none" w:sz="0" w:space="0" w:color="auto"/>
        <w:bottom w:val="none" w:sz="0" w:space="0" w:color="auto"/>
        <w:right w:val="none" w:sz="0" w:space="0" w:color="auto"/>
      </w:divBdr>
      <w:divsChild>
        <w:div w:id="578713350">
          <w:marLeft w:val="0"/>
          <w:marRight w:val="0"/>
          <w:marTop w:val="0"/>
          <w:marBottom w:val="0"/>
          <w:divBdr>
            <w:top w:val="none" w:sz="0" w:space="0" w:color="auto"/>
            <w:left w:val="none" w:sz="0" w:space="0" w:color="auto"/>
            <w:bottom w:val="none" w:sz="0" w:space="0" w:color="auto"/>
            <w:right w:val="none" w:sz="0" w:space="0" w:color="auto"/>
          </w:divBdr>
        </w:div>
      </w:divsChild>
    </w:div>
    <w:div w:id="1358116122">
      <w:bodyDiv w:val="1"/>
      <w:marLeft w:val="0"/>
      <w:marRight w:val="0"/>
      <w:marTop w:val="0"/>
      <w:marBottom w:val="0"/>
      <w:divBdr>
        <w:top w:val="none" w:sz="0" w:space="0" w:color="auto"/>
        <w:left w:val="none" w:sz="0" w:space="0" w:color="auto"/>
        <w:bottom w:val="none" w:sz="0" w:space="0" w:color="auto"/>
        <w:right w:val="none" w:sz="0" w:space="0" w:color="auto"/>
      </w:divBdr>
    </w:div>
    <w:div w:id="1384908213">
      <w:bodyDiv w:val="1"/>
      <w:marLeft w:val="0"/>
      <w:marRight w:val="0"/>
      <w:marTop w:val="0"/>
      <w:marBottom w:val="0"/>
      <w:divBdr>
        <w:top w:val="none" w:sz="0" w:space="0" w:color="auto"/>
        <w:left w:val="none" w:sz="0" w:space="0" w:color="auto"/>
        <w:bottom w:val="none" w:sz="0" w:space="0" w:color="auto"/>
        <w:right w:val="none" w:sz="0" w:space="0" w:color="auto"/>
      </w:divBdr>
    </w:div>
    <w:div w:id="1441759062">
      <w:bodyDiv w:val="1"/>
      <w:marLeft w:val="0"/>
      <w:marRight w:val="0"/>
      <w:marTop w:val="0"/>
      <w:marBottom w:val="0"/>
      <w:divBdr>
        <w:top w:val="none" w:sz="0" w:space="0" w:color="auto"/>
        <w:left w:val="none" w:sz="0" w:space="0" w:color="auto"/>
        <w:bottom w:val="none" w:sz="0" w:space="0" w:color="auto"/>
        <w:right w:val="none" w:sz="0" w:space="0" w:color="auto"/>
      </w:divBdr>
    </w:div>
    <w:div w:id="1443108656">
      <w:bodyDiv w:val="1"/>
      <w:marLeft w:val="0"/>
      <w:marRight w:val="0"/>
      <w:marTop w:val="0"/>
      <w:marBottom w:val="0"/>
      <w:divBdr>
        <w:top w:val="none" w:sz="0" w:space="0" w:color="auto"/>
        <w:left w:val="none" w:sz="0" w:space="0" w:color="auto"/>
        <w:bottom w:val="none" w:sz="0" w:space="0" w:color="auto"/>
        <w:right w:val="none" w:sz="0" w:space="0" w:color="auto"/>
      </w:divBdr>
    </w:div>
    <w:div w:id="1448936633">
      <w:bodyDiv w:val="1"/>
      <w:marLeft w:val="0"/>
      <w:marRight w:val="0"/>
      <w:marTop w:val="0"/>
      <w:marBottom w:val="0"/>
      <w:divBdr>
        <w:top w:val="none" w:sz="0" w:space="0" w:color="auto"/>
        <w:left w:val="none" w:sz="0" w:space="0" w:color="auto"/>
        <w:bottom w:val="none" w:sz="0" w:space="0" w:color="auto"/>
        <w:right w:val="none" w:sz="0" w:space="0" w:color="auto"/>
      </w:divBdr>
    </w:div>
    <w:div w:id="1454666542">
      <w:bodyDiv w:val="1"/>
      <w:marLeft w:val="0"/>
      <w:marRight w:val="0"/>
      <w:marTop w:val="0"/>
      <w:marBottom w:val="0"/>
      <w:divBdr>
        <w:top w:val="none" w:sz="0" w:space="0" w:color="auto"/>
        <w:left w:val="none" w:sz="0" w:space="0" w:color="auto"/>
        <w:bottom w:val="none" w:sz="0" w:space="0" w:color="auto"/>
        <w:right w:val="none" w:sz="0" w:space="0" w:color="auto"/>
      </w:divBdr>
    </w:div>
    <w:div w:id="1456023129">
      <w:bodyDiv w:val="1"/>
      <w:marLeft w:val="0"/>
      <w:marRight w:val="0"/>
      <w:marTop w:val="0"/>
      <w:marBottom w:val="0"/>
      <w:divBdr>
        <w:top w:val="none" w:sz="0" w:space="0" w:color="auto"/>
        <w:left w:val="none" w:sz="0" w:space="0" w:color="auto"/>
        <w:bottom w:val="none" w:sz="0" w:space="0" w:color="auto"/>
        <w:right w:val="none" w:sz="0" w:space="0" w:color="auto"/>
      </w:divBdr>
      <w:divsChild>
        <w:div w:id="1351878600">
          <w:marLeft w:val="0"/>
          <w:marRight w:val="0"/>
          <w:marTop w:val="0"/>
          <w:marBottom w:val="0"/>
          <w:divBdr>
            <w:top w:val="none" w:sz="0" w:space="0" w:color="auto"/>
            <w:left w:val="none" w:sz="0" w:space="0" w:color="auto"/>
            <w:bottom w:val="none" w:sz="0" w:space="0" w:color="auto"/>
            <w:right w:val="none" w:sz="0" w:space="0" w:color="auto"/>
          </w:divBdr>
          <w:divsChild>
            <w:div w:id="880289059">
              <w:marLeft w:val="0"/>
              <w:marRight w:val="0"/>
              <w:marTop w:val="0"/>
              <w:marBottom w:val="0"/>
              <w:divBdr>
                <w:top w:val="none" w:sz="0" w:space="0" w:color="auto"/>
                <w:left w:val="none" w:sz="0" w:space="0" w:color="auto"/>
                <w:bottom w:val="none" w:sz="0" w:space="0" w:color="auto"/>
                <w:right w:val="none" w:sz="0" w:space="0" w:color="auto"/>
              </w:divBdr>
              <w:divsChild>
                <w:div w:id="496308730">
                  <w:marLeft w:val="0"/>
                  <w:marRight w:val="0"/>
                  <w:marTop w:val="0"/>
                  <w:marBottom w:val="0"/>
                  <w:divBdr>
                    <w:top w:val="none" w:sz="0" w:space="0" w:color="auto"/>
                    <w:left w:val="none" w:sz="0" w:space="0" w:color="auto"/>
                    <w:bottom w:val="none" w:sz="0" w:space="0" w:color="auto"/>
                    <w:right w:val="none" w:sz="0" w:space="0" w:color="auto"/>
                  </w:divBdr>
                  <w:divsChild>
                    <w:div w:id="15892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5797">
          <w:marLeft w:val="0"/>
          <w:marRight w:val="0"/>
          <w:marTop w:val="0"/>
          <w:marBottom w:val="0"/>
          <w:divBdr>
            <w:top w:val="none" w:sz="0" w:space="0" w:color="auto"/>
            <w:left w:val="none" w:sz="0" w:space="0" w:color="auto"/>
            <w:bottom w:val="none" w:sz="0" w:space="0" w:color="auto"/>
            <w:right w:val="none" w:sz="0" w:space="0" w:color="auto"/>
          </w:divBdr>
          <w:divsChild>
            <w:div w:id="641345413">
              <w:marLeft w:val="0"/>
              <w:marRight w:val="0"/>
              <w:marTop w:val="0"/>
              <w:marBottom w:val="0"/>
              <w:divBdr>
                <w:top w:val="none" w:sz="0" w:space="0" w:color="auto"/>
                <w:left w:val="none" w:sz="0" w:space="0" w:color="auto"/>
                <w:bottom w:val="none" w:sz="0" w:space="0" w:color="auto"/>
                <w:right w:val="none" w:sz="0" w:space="0" w:color="auto"/>
              </w:divBdr>
              <w:divsChild>
                <w:div w:id="1348141330">
                  <w:marLeft w:val="0"/>
                  <w:marRight w:val="0"/>
                  <w:marTop w:val="0"/>
                  <w:marBottom w:val="0"/>
                  <w:divBdr>
                    <w:top w:val="none" w:sz="0" w:space="0" w:color="auto"/>
                    <w:left w:val="none" w:sz="0" w:space="0" w:color="auto"/>
                    <w:bottom w:val="none" w:sz="0" w:space="0" w:color="auto"/>
                    <w:right w:val="none" w:sz="0" w:space="0" w:color="auto"/>
                  </w:divBdr>
                  <w:divsChild>
                    <w:div w:id="20794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902993">
      <w:bodyDiv w:val="1"/>
      <w:marLeft w:val="0"/>
      <w:marRight w:val="0"/>
      <w:marTop w:val="0"/>
      <w:marBottom w:val="0"/>
      <w:divBdr>
        <w:top w:val="none" w:sz="0" w:space="0" w:color="auto"/>
        <w:left w:val="none" w:sz="0" w:space="0" w:color="auto"/>
        <w:bottom w:val="none" w:sz="0" w:space="0" w:color="auto"/>
        <w:right w:val="none" w:sz="0" w:space="0" w:color="auto"/>
      </w:divBdr>
    </w:div>
    <w:div w:id="1542206574">
      <w:bodyDiv w:val="1"/>
      <w:marLeft w:val="0"/>
      <w:marRight w:val="0"/>
      <w:marTop w:val="0"/>
      <w:marBottom w:val="0"/>
      <w:divBdr>
        <w:top w:val="none" w:sz="0" w:space="0" w:color="auto"/>
        <w:left w:val="none" w:sz="0" w:space="0" w:color="auto"/>
        <w:bottom w:val="none" w:sz="0" w:space="0" w:color="auto"/>
        <w:right w:val="none" w:sz="0" w:space="0" w:color="auto"/>
      </w:divBdr>
      <w:divsChild>
        <w:div w:id="1280333949">
          <w:marLeft w:val="0"/>
          <w:marRight w:val="0"/>
          <w:marTop w:val="0"/>
          <w:marBottom w:val="0"/>
          <w:divBdr>
            <w:top w:val="none" w:sz="0" w:space="0" w:color="auto"/>
            <w:left w:val="none" w:sz="0" w:space="0" w:color="auto"/>
            <w:bottom w:val="none" w:sz="0" w:space="0" w:color="auto"/>
            <w:right w:val="none" w:sz="0" w:space="0" w:color="auto"/>
          </w:divBdr>
        </w:div>
      </w:divsChild>
    </w:div>
    <w:div w:id="1605917816">
      <w:bodyDiv w:val="1"/>
      <w:marLeft w:val="0"/>
      <w:marRight w:val="0"/>
      <w:marTop w:val="0"/>
      <w:marBottom w:val="0"/>
      <w:divBdr>
        <w:top w:val="none" w:sz="0" w:space="0" w:color="auto"/>
        <w:left w:val="none" w:sz="0" w:space="0" w:color="auto"/>
        <w:bottom w:val="none" w:sz="0" w:space="0" w:color="auto"/>
        <w:right w:val="none" w:sz="0" w:space="0" w:color="auto"/>
      </w:divBdr>
    </w:div>
    <w:div w:id="1609502234">
      <w:bodyDiv w:val="1"/>
      <w:marLeft w:val="0"/>
      <w:marRight w:val="0"/>
      <w:marTop w:val="0"/>
      <w:marBottom w:val="0"/>
      <w:divBdr>
        <w:top w:val="none" w:sz="0" w:space="0" w:color="auto"/>
        <w:left w:val="none" w:sz="0" w:space="0" w:color="auto"/>
        <w:bottom w:val="none" w:sz="0" w:space="0" w:color="auto"/>
        <w:right w:val="none" w:sz="0" w:space="0" w:color="auto"/>
      </w:divBdr>
    </w:div>
    <w:div w:id="1652441948">
      <w:bodyDiv w:val="1"/>
      <w:marLeft w:val="0"/>
      <w:marRight w:val="0"/>
      <w:marTop w:val="0"/>
      <w:marBottom w:val="0"/>
      <w:divBdr>
        <w:top w:val="none" w:sz="0" w:space="0" w:color="auto"/>
        <w:left w:val="none" w:sz="0" w:space="0" w:color="auto"/>
        <w:bottom w:val="none" w:sz="0" w:space="0" w:color="auto"/>
        <w:right w:val="none" w:sz="0" w:space="0" w:color="auto"/>
      </w:divBdr>
    </w:div>
    <w:div w:id="1653949487">
      <w:bodyDiv w:val="1"/>
      <w:marLeft w:val="0"/>
      <w:marRight w:val="0"/>
      <w:marTop w:val="0"/>
      <w:marBottom w:val="0"/>
      <w:divBdr>
        <w:top w:val="none" w:sz="0" w:space="0" w:color="auto"/>
        <w:left w:val="none" w:sz="0" w:space="0" w:color="auto"/>
        <w:bottom w:val="none" w:sz="0" w:space="0" w:color="auto"/>
        <w:right w:val="none" w:sz="0" w:space="0" w:color="auto"/>
      </w:divBdr>
      <w:divsChild>
        <w:div w:id="286159597">
          <w:marLeft w:val="0"/>
          <w:marRight w:val="0"/>
          <w:marTop w:val="0"/>
          <w:marBottom w:val="0"/>
          <w:divBdr>
            <w:top w:val="none" w:sz="0" w:space="0" w:color="auto"/>
            <w:left w:val="none" w:sz="0" w:space="0" w:color="auto"/>
            <w:bottom w:val="none" w:sz="0" w:space="0" w:color="auto"/>
            <w:right w:val="none" w:sz="0" w:space="0" w:color="auto"/>
          </w:divBdr>
          <w:divsChild>
            <w:div w:id="693963514">
              <w:marLeft w:val="0"/>
              <w:marRight w:val="0"/>
              <w:marTop w:val="0"/>
              <w:marBottom w:val="0"/>
              <w:divBdr>
                <w:top w:val="none" w:sz="0" w:space="0" w:color="auto"/>
                <w:left w:val="none" w:sz="0" w:space="0" w:color="auto"/>
                <w:bottom w:val="none" w:sz="0" w:space="0" w:color="auto"/>
                <w:right w:val="none" w:sz="0" w:space="0" w:color="auto"/>
              </w:divBdr>
              <w:divsChild>
                <w:div w:id="1580410804">
                  <w:marLeft w:val="0"/>
                  <w:marRight w:val="0"/>
                  <w:marTop w:val="0"/>
                  <w:marBottom w:val="0"/>
                  <w:divBdr>
                    <w:top w:val="none" w:sz="0" w:space="0" w:color="auto"/>
                    <w:left w:val="none" w:sz="0" w:space="0" w:color="auto"/>
                    <w:bottom w:val="none" w:sz="0" w:space="0" w:color="auto"/>
                    <w:right w:val="none" w:sz="0" w:space="0" w:color="auto"/>
                  </w:divBdr>
                  <w:divsChild>
                    <w:div w:id="1763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6213">
          <w:marLeft w:val="0"/>
          <w:marRight w:val="0"/>
          <w:marTop w:val="0"/>
          <w:marBottom w:val="0"/>
          <w:divBdr>
            <w:top w:val="none" w:sz="0" w:space="0" w:color="auto"/>
            <w:left w:val="none" w:sz="0" w:space="0" w:color="auto"/>
            <w:bottom w:val="none" w:sz="0" w:space="0" w:color="auto"/>
            <w:right w:val="none" w:sz="0" w:space="0" w:color="auto"/>
          </w:divBdr>
          <w:divsChild>
            <w:div w:id="1124232958">
              <w:marLeft w:val="0"/>
              <w:marRight w:val="0"/>
              <w:marTop w:val="0"/>
              <w:marBottom w:val="0"/>
              <w:divBdr>
                <w:top w:val="none" w:sz="0" w:space="0" w:color="auto"/>
                <w:left w:val="none" w:sz="0" w:space="0" w:color="auto"/>
                <w:bottom w:val="none" w:sz="0" w:space="0" w:color="auto"/>
                <w:right w:val="none" w:sz="0" w:space="0" w:color="auto"/>
              </w:divBdr>
              <w:divsChild>
                <w:div w:id="763763505">
                  <w:marLeft w:val="0"/>
                  <w:marRight w:val="0"/>
                  <w:marTop w:val="0"/>
                  <w:marBottom w:val="0"/>
                  <w:divBdr>
                    <w:top w:val="none" w:sz="0" w:space="0" w:color="auto"/>
                    <w:left w:val="none" w:sz="0" w:space="0" w:color="auto"/>
                    <w:bottom w:val="none" w:sz="0" w:space="0" w:color="auto"/>
                    <w:right w:val="none" w:sz="0" w:space="0" w:color="auto"/>
                  </w:divBdr>
                  <w:divsChild>
                    <w:div w:id="6256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5198">
      <w:bodyDiv w:val="1"/>
      <w:marLeft w:val="0"/>
      <w:marRight w:val="0"/>
      <w:marTop w:val="0"/>
      <w:marBottom w:val="0"/>
      <w:divBdr>
        <w:top w:val="none" w:sz="0" w:space="0" w:color="auto"/>
        <w:left w:val="none" w:sz="0" w:space="0" w:color="auto"/>
        <w:bottom w:val="none" w:sz="0" w:space="0" w:color="auto"/>
        <w:right w:val="none" w:sz="0" w:space="0" w:color="auto"/>
      </w:divBdr>
    </w:div>
    <w:div w:id="1663240100">
      <w:bodyDiv w:val="1"/>
      <w:marLeft w:val="0"/>
      <w:marRight w:val="0"/>
      <w:marTop w:val="0"/>
      <w:marBottom w:val="0"/>
      <w:divBdr>
        <w:top w:val="none" w:sz="0" w:space="0" w:color="auto"/>
        <w:left w:val="none" w:sz="0" w:space="0" w:color="auto"/>
        <w:bottom w:val="none" w:sz="0" w:space="0" w:color="auto"/>
        <w:right w:val="none" w:sz="0" w:space="0" w:color="auto"/>
      </w:divBdr>
    </w:div>
    <w:div w:id="1681736281">
      <w:bodyDiv w:val="1"/>
      <w:marLeft w:val="0"/>
      <w:marRight w:val="0"/>
      <w:marTop w:val="0"/>
      <w:marBottom w:val="0"/>
      <w:divBdr>
        <w:top w:val="none" w:sz="0" w:space="0" w:color="auto"/>
        <w:left w:val="none" w:sz="0" w:space="0" w:color="auto"/>
        <w:bottom w:val="none" w:sz="0" w:space="0" w:color="auto"/>
        <w:right w:val="none" w:sz="0" w:space="0" w:color="auto"/>
      </w:divBdr>
    </w:div>
    <w:div w:id="1683895050">
      <w:bodyDiv w:val="1"/>
      <w:marLeft w:val="0"/>
      <w:marRight w:val="0"/>
      <w:marTop w:val="0"/>
      <w:marBottom w:val="0"/>
      <w:divBdr>
        <w:top w:val="none" w:sz="0" w:space="0" w:color="auto"/>
        <w:left w:val="none" w:sz="0" w:space="0" w:color="auto"/>
        <w:bottom w:val="none" w:sz="0" w:space="0" w:color="auto"/>
        <w:right w:val="none" w:sz="0" w:space="0" w:color="auto"/>
      </w:divBdr>
    </w:div>
    <w:div w:id="1697611093">
      <w:bodyDiv w:val="1"/>
      <w:marLeft w:val="0"/>
      <w:marRight w:val="0"/>
      <w:marTop w:val="0"/>
      <w:marBottom w:val="0"/>
      <w:divBdr>
        <w:top w:val="none" w:sz="0" w:space="0" w:color="auto"/>
        <w:left w:val="none" w:sz="0" w:space="0" w:color="auto"/>
        <w:bottom w:val="none" w:sz="0" w:space="0" w:color="auto"/>
        <w:right w:val="none" w:sz="0" w:space="0" w:color="auto"/>
      </w:divBdr>
    </w:div>
    <w:div w:id="1698501704">
      <w:bodyDiv w:val="1"/>
      <w:marLeft w:val="0"/>
      <w:marRight w:val="0"/>
      <w:marTop w:val="0"/>
      <w:marBottom w:val="0"/>
      <w:divBdr>
        <w:top w:val="none" w:sz="0" w:space="0" w:color="auto"/>
        <w:left w:val="none" w:sz="0" w:space="0" w:color="auto"/>
        <w:bottom w:val="none" w:sz="0" w:space="0" w:color="auto"/>
        <w:right w:val="none" w:sz="0" w:space="0" w:color="auto"/>
      </w:divBdr>
    </w:div>
    <w:div w:id="1719862141">
      <w:bodyDiv w:val="1"/>
      <w:marLeft w:val="0"/>
      <w:marRight w:val="0"/>
      <w:marTop w:val="0"/>
      <w:marBottom w:val="0"/>
      <w:divBdr>
        <w:top w:val="none" w:sz="0" w:space="0" w:color="auto"/>
        <w:left w:val="none" w:sz="0" w:space="0" w:color="auto"/>
        <w:bottom w:val="none" w:sz="0" w:space="0" w:color="auto"/>
        <w:right w:val="none" w:sz="0" w:space="0" w:color="auto"/>
      </w:divBdr>
    </w:div>
    <w:div w:id="1740863531">
      <w:bodyDiv w:val="1"/>
      <w:marLeft w:val="0"/>
      <w:marRight w:val="0"/>
      <w:marTop w:val="0"/>
      <w:marBottom w:val="0"/>
      <w:divBdr>
        <w:top w:val="none" w:sz="0" w:space="0" w:color="auto"/>
        <w:left w:val="none" w:sz="0" w:space="0" w:color="auto"/>
        <w:bottom w:val="none" w:sz="0" w:space="0" w:color="auto"/>
        <w:right w:val="none" w:sz="0" w:space="0" w:color="auto"/>
      </w:divBdr>
    </w:div>
    <w:div w:id="1744984787">
      <w:bodyDiv w:val="1"/>
      <w:marLeft w:val="0"/>
      <w:marRight w:val="0"/>
      <w:marTop w:val="0"/>
      <w:marBottom w:val="0"/>
      <w:divBdr>
        <w:top w:val="none" w:sz="0" w:space="0" w:color="auto"/>
        <w:left w:val="none" w:sz="0" w:space="0" w:color="auto"/>
        <w:bottom w:val="none" w:sz="0" w:space="0" w:color="auto"/>
        <w:right w:val="none" w:sz="0" w:space="0" w:color="auto"/>
      </w:divBdr>
    </w:div>
    <w:div w:id="1776829473">
      <w:bodyDiv w:val="1"/>
      <w:marLeft w:val="0"/>
      <w:marRight w:val="0"/>
      <w:marTop w:val="0"/>
      <w:marBottom w:val="0"/>
      <w:divBdr>
        <w:top w:val="none" w:sz="0" w:space="0" w:color="auto"/>
        <w:left w:val="none" w:sz="0" w:space="0" w:color="auto"/>
        <w:bottom w:val="none" w:sz="0" w:space="0" w:color="auto"/>
        <w:right w:val="none" w:sz="0" w:space="0" w:color="auto"/>
      </w:divBdr>
    </w:div>
    <w:div w:id="1826051062">
      <w:bodyDiv w:val="1"/>
      <w:marLeft w:val="0"/>
      <w:marRight w:val="0"/>
      <w:marTop w:val="0"/>
      <w:marBottom w:val="0"/>
      <w:divBdr>
        <w:top w:val="none" w:sz="0" w:space="0" w:color="auto"/>
        <w:left w:val="none" w:sz="0" w:space="0" w:color="auto"/>
        <w:bottom w:val="none" w:sz="0" w:space="0" w:color="auto"/>
        <w:right w:val="none" w:sz="0" w:space="0" w:color="auto"/>
      </w:divBdr>
    </w:div>
    <w:div w:id="1833905397">
      <w:bodyDiv w:val="1"/>
      <w:marLeft w:val="0"/>
      <w:marRight w:val="0"/>
      <w:marTop w:val="0"/>
      <w:marBottom w:val="0"/>
      <w:divBdr>
        <w:top w:val="none" w:sz="0" w:space="0" w:color="auto"/>
        <w:left w:val="none" w:sz="0" w:space="0" w:color="auto"/>
        <w:bottom w:val="none" w:sz="0" w:space="0" w:color="auto"/>
        <w:right w:val="none" w:sz="0" w:space="0" w:color="auto"/>
      </w:divBdr>
    </w:div>
    <w:div w:id="1837260168">
      <w:bodyDiv w:val="1"/>
      <w:marLeft w:val="0"/>
      <w:marRight w:val="0"/>
      <w:marTop w:val="0"/>
      <w:marBottom w:val="0"/>
      <w:divBdr>
        <w:top w:val="none" w:sz="0" w:space="0" w:color="auto"/>
        <w:left w:val="none" w:sz="0" w:space="0" w:color="auto"/>
        <w:bottom w:val="none" w:sz="0" w:space="0" w:color="auto"/>
        <w:right w:val="none" w:sz="0" w:space="0" w:color="auto"/>
      </w:divBdr>
    </w:div>
    <w:div w:id="1858038368">
      <w:bodyDiv w:val="1"/>
      <w:marLeft w:val="0"/>
      <w:marRight w:val="0"/>
      <w:marTop w:val="0"/>
      <w:marBottom w:val="0"/>
      <w:divBdr>
        <w:top w:val="none" w:sz="0" w:space="0" w:color="auto"/>
        <w:left w:val="none" w:sz="0" w:space="0" w:color="auto"/>
        <w:bottom w:val="none" w:sz="0" w:space="0" w:color="auto"/>
        <w:right w:val="none" w:sz="0" w:space="0" w:color="auto"/>
      </w:divBdr>
    </w:div>
    <w:div w:id="1876119565">
      <w:bodyDiv w:val="1"/>
      <w:marLeft w:val="0"/>
      <w:marRight w:val="0"/>
      <w:marTop w:val="0"/>
      <w:marBottom w:val="0"/>
      <w:divBdr>
        <w:top w:val="none" w:sz="0" w:space="0" w:color="auto"/>
        <w:left w:val="none" w:sz="0" w:space="0" w:color="auto"/>
        <w:bottom w:val="none" w:sz="0" w:space="0" w:color="auto"/>
        <w:right w:val="none" w:sz="0" w:space="0" w:color="auto"/>
      </w:divBdr>
    </w:div>
    <w:div w:id="1908496493">
      <w:bodyDiv w:val="1"/>
      <w:marLeft w:val="0"/>
      <w:marRight w:val="0"/>
      <w:marTop w:val="0"/>
      <w:marBottom w:val="0"/>
      <w:divBdr>
        <w:top w:val="none" w:sz="0" w:space="0" w:color="auto"/>
        <w:left w:val="none" w:sz="0" w:space="0" w:color="auto"/>
        <w:bottom w:val="none" w:sz="0" w:space="0" w:color="auto"/>
        <w:right w:val="none" w:sz="0" w:space="0" w:color="auto"/>
      </w:divBdr>
    </w:div>
    <w:div w:id="1927886064">
      <w:bodyDiv w:val="1"/>
      <w:marLeft w:val="0"/>
      <w:marRight w:val="0"/>
      <w:marTop w:val="0"/>
      <w:marBottom w:val="0"/>
      <w:divBdr>
        <w:top w:val="none" w:sz="0" w:space="0" w:color="auto"/>
        <w:left w:val="none" w:sz="0" w:space="0" w:color="auto"/>
        <w:bottom w:val="none" w:sz="0" w:space="0" w:color="auto"/>
        <w:right w:val="none" w:sz="0" w:space="0" w:color="auto"/>
      </w:divBdr>
    </w:div>
    <w:div w:id="1944411049">
      <w:bodyDiv w:val="1"/>
      <w:marLeft w:val="0"/>
      <w:marRight w:val="0"/>
      <w:marTop w:val="0"/>
      <w:marBottom w:val="0"/>
      <w:divBdr>
        <w:top w:val="none" w:sz="0" w:space="0" w:color="auto"/>
        <w:left w:val="none" w:sz="0" w:space="0" w:color="auto"/>
        <w:bottom w:val="none" w:sz="0" w:space="0" w:color="auto"/>
        <w:right w:val="none" w:sz="0" w:space="0" w:color="auto"/>
      </w:divBdr>
    </w:div>
    <w:div w:id="1971354520">
      <w:bodyDiv w:val="1"/>
      <w:marLeft w:val="0"/>
      <w:marRight w:val="0"/>
      <w:marTop w:val="0"/>
      <w:marBottom w:val="0"/>
      <w:divBdr>
        <w:top w:val="none" w:sz="0" w:space="0" w:color="auto"/>
        <w:left w:val="none" w:sz="0" w:space="0" w:color="auto"/>
        <w:bottom w:val="none" w:sz="0" w:space="0" w:color="auto"/>
        <w:right w:val="none" w:sz="0" w:space="0" w:color="auto"/>
      </w:divBdr>
    </w:div>
    <w:div w:id="1977056547">
      <w:bodyDiv w:val="1"/>
      <w:marLeft w:val="0"/>
      <w:marRight w:val="0"/>
      <w:marTop w:val="0"/>
      <w:marBottom w:val="0"/>
      <w:divBdr>
        <w:top w:val="none" w:sz="0" w:space="0" w:color="auto"/>
        <w:left w:val="none" w:sz="0" w:space="0" w:color="auto"/>
        <w:bottom w:val="none" w:sz="0" w:space="0" w:color="auto"/>
        <w:right w:val="none" w:sz="0" w:space="0" w:color="auto"/>
      </w:divBdr>
    </w:div>
    <w:div w:id="1981418435">
      <w:bodyDiv w:val="1"/>
      <w:marLeft w:val="0"/>
      <w:marRight w:val="0"/>
      <w:marTop w:val="0"/>
      <w:marBottom w:val="0"/>
      <w:divBdr>
        <w:top w:val="none" w:sz="0" w:space="0" w:color="auto"/>
        <w:left w:val="none" w:sz="0" w:space="0" w:color="auto"/>
        <w:bottom w:val="none" w:sz="0" w:space="0" w:color="auto"/>
        <w:right w:val="none" w:sz="0" w:space="0" w:color="auto"/>
      </w:divBdr>
    </w:div>
    <w:div w:id="1999454511">
      <w:bodyDiv w:val="1"/>
      <w:marLeft w:val="0"/>
      <w:marRight w:val="0"/>
      <w:marTop w:val="0"/>
      <w:marBottom w:val="0"/>
      <w:divBdr>
        <w:top w:val="none" w:sz="0" w:space="0" w:color="auto"/>
        <w:left w:val="none" w:sz="0" w:space="0" w:color="auto"/>
        <w:bottom w:val="none" w:sz="0" w:space="0" w:color="auto"/>
        <w:right w:val="none" w:sz="0" w:space="0" w:color="auto"/>
      </w:divBdr>
    </w:div>
    <w:div w:id="2039114889">
      <w:bodyDiv w:val="1"/>
      <w:marLeft w:val="0"/>
      <w:marRight w:val="0"/>
      <w:marTop w:val="0"/>
      <w:marBottom w:val="0"/>
      <w:divBdr>
        <w:top w:val="none" w:sz="0" w:space="0" w:color="auto"/>
        <w:left w:val="none" w:sz="0" w:space="0" w:color="auto"/>
        <w:bottom w:val="none" w:sz="0" w:space="0" w:color="auto"/>
        <w:right w:val="none" w:sz="0" w:space="0" w:color="auto"/>
      </w:divBdr>
    </w:div>
    <w:div w:id="2047948695">
      <w:bodyDiv w:val="1"/>
      <w:marLeft w:val="0"/>
      <w:marRight w:val="0"/>
      <w:marTop w:val="0"/>
      <w:marBottom w:val="0"/>
      <w:divBdr>
        <w:top w:val="none" w:sz="0" w:space="0" w:color="auto"/>
        <w:left w:val="none" w:sz="0" w:space="0" w:color="auto"/>
        <w:bottom w:val="none" w:sz="0" w:space="0" w:color="auto"/>
        <w:right w:val="none" w:sz="0" w:space="0" w:color="auto"/>
      </w:divBdr>
    </w:div>
    <w:div w:id="2080907006">
      <w:bodyDiv w:val="1"/>
      <w:marLeft w:val="0"/>
      <w:marRight w:val="0"/>
      <w:marTop w:val="0"/>
      <w:marBottom w:val="0"/>
      <w:divBdr>
        <w:top w:val="none" w:sz="0" w:space="0" w:color="auto"/>
        <w:left w:val="none" w:sz="0" w:space="0" w:color="auto"/>
        <w:bottom w:val="none" w:sz="0" w:space="0" w:color="auto"/>
        <w:right w:val="none" w:sz="0" w:space="0" w:color="auto"/>
      </w:divBdr>
      <w:divsChild>
        <w:div w:id="1804083429">
          <w:marLeft w:val="0"/>
          <w:marRight w:val="0"/>
          <w:marTop w:val="0"/>
          <w:marBottom w:val="0"/>
          <w:divBdr>
            <w:top w:val="none" w:sz="0" w:space="0" w:color="auto"/>
            <w:left w:val="none" w:sz="0" w:space="0" w:color="auto"/>
            <w:bottom w:val="none" w:sz="0" w:space="0" w:color="auto"/>
            <w:right w:val="none" w:sz="0" w:space="0" w:color="auto"/>
          </w:divBdr>
          <w:divsChild>
            <w:div w:id="1548293668">
              <w:marLeft w:val="0"/>
              <w:marRight w:val="0"/>
              <w:marTop w:val="0"/>
              <w:marBottom w:val="0"/>
              <w:divBdr>
                <w:top w:val="none" w:sz="0" w:space="0" w:color="auto"/>
                <w:left w:val="none" w:sz="0" w:space="0" w:color="auto"/>
                <w:bottom w:val="none" w:sz="0" w:space="0" w:color="auto"/>
                <w:right w:val="none" w:sz="0" w:space="0" w:color="auto"/>
              </w:divBdr>
              <w:divsChild>
                <w:div w:id="1644846399">
                  <w:marLeft w:val="0"/>
                  <w:marRight w:val="0"/>
                  <w:marTop w:val="0"/>
                  <w:marBottom w:val="0"/>
                  <w:divBdr>
                    <w:top w:val="none" w:sz="0" w:space="0" w:color="auto"/>
                    <w:left w:val="none" w:sz="0" w:space="0" w:color="auto"/>
                    <w:bottom w:val="none" w:sz="0" w:space="0" w:color="auto"/>
                    <w:right w:val="none" w:sz="0" w:space="0" w:color="auto"/>
                  </w:divBdr>
                  <w:divsChild>
                    <w:div w:id="426007120">
                      <w:marLeft w:val="0"/>
                      <w:marRight w:val="0"/>
                      <w:marTop w:val="0"/>
                      <w:marBottom w:val="0"/>
                      <w:divBdr>
                        <w:top w:val="none" w:sz="0" w:space="0" w:color="auto"/>
                        <w:left w:val="none" w:sz="0" w:space="0" w:color="auto"/>
                        <w:bottom w:val="none" w:sz="0" w:space="0" w:color="auto"/>
                        <w:right w:val="none" w:sz="0" w:space="0" w:color="auto"/>
                      </w:divBdr>
                      <w:divsChild>
                        <w:div w:id="777682730">
                          <w:marLeft w:val="0"/>
                          <w:marRight w:val="0"/>
                          <w:marTop w:val="0"/>
                          <w:marBottom w:val="0"/>
                          <w:divBdr>
                            <w:top w:val="none" w:sz="0" w:space="0" w:color="auto"/>
                            <w:left w:val="none" w:sz="0" w:space="0" w:color="auto"/>
                            <w:bottom w:val="none" w:sz="0" w:space="0" w:color="auto"/>
                            <w:right w:val="none" w:sz="0" w:space="0" w:color="auto"/>
                          </w:divBdr>
                          <w:divsChild>
                            <w:div w:id="4147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510895">
      <w:bodyDiv w:val="1"/>
      <w:marLeft w:val="0"/>
      <w:marRight w:val="0"/>
      <w:marTop w:val="0"/>
      <w:marBottom w:val="0"/>
      <w:divBdr>
        <w:top w:val="none" w:sz="0" w:space="0" w:color="auto"/>
        <w:left w:val="none" w:sz="0" w:space="0" w:color="auto"/>
        <w:bottom w:val="none" w:sz="0" w:space="0" w:color="auto"/>
        <w:right w:val="none" w:sz="0" w:space="0" w:color="auto"/>
      </w:divBdr>
      <w:divsChild>
        <w:div w:id="2121562820">
          <w:marLeft w:val="0"/>
          <w:marRight w:val="0"/>
          <w:marTop w:val="0"/>
          <w:marBottom w:val="0"/>
          <w:divBdr>
            <w:top w:val="none" w:sz="0" w:space="0" w:color="auto"/>
            <w:left w:val="none" w:sz="0" w:space="0" w:color="auto"/>
            <w:bottom w:val="none" w:sz="0" w:space="0" w:color="auto"/>
            <w:right w:val="none" w:sz="0" w:space="0" w:color="auto"/>
          </w:divBdr>
          <w:divsChild>
            <w:div w:id="489365166">
              <w:marLeft w:val="0"/>
              <w:marRight w:val="0"/>
              <w:marTop w:val="0"/>
              <w:marBottom w:val="0"/>
              <w:divBdr>
                <w:top w:val="none" w:sz="0" w:space="0" w:color="auto"/>
                <w:left w:val="none" w:sz="0" w:space="0" w:color="auto"/>
                <w:bottom w:val="none" w:sz="0" w:space="0" w:color="auto"/>
                <w:right w:val="none" w:sz="0" w:space="0" w:color="auto"/>
              </w:divBdr>
              <w:divsChild>
                <w:div w:id="1992978067">
                  <w:marLeft w:val="0"/>
                  <w:marRight w:val="0"/>
                  <w:marTop w:val="0"/>
                  <w:marBottom w:val="0"/>
                  <w:divBdr>
                    <w:top w:val="none" w:sz="0" w:space="0" w:color="auto"/>
                    <w:left w:val="none" w:sz="0" w:space="0" w:color="auto"/>
                    <w:bottom w:val="none" w:sz="0" w:space="0" w:color="auto"/>
                    <w:right w:val="none" w:sz="0" w:space="0" w:color="auto"/>
                  </w:divBdr>
                  <w:divsChild>
                    <w:div w:id="139470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27679">
          <w:marLeft w:val="0"/>
          <w:marRight w:val="0"/>
          <w:marTop w:val="0"/>
          <w:marBottom w:val="0"/>
          <w:divBdr>
            <w:top w:val="none" w:sz="0" w:space="0" w:color="auto"/>
            <w:left w:val="none" w:sz="0" w:space="0" w:color="auto"/>
            <w:bottom w:val="none" w:sz="0" w:space="0" w:color="auto"/>
            <w:right w:val="none" w:sz="0" w:space="0" w:color="auto"/>
          </w:divBdr>
          <w:divsChild>
            <w:div w:id="873541061">
              <w:marLeft w:val="0"/>
              <w:marRight w:val="0"/>
              <w:marTop w:val="0"/>
              <w:marBottom w:val="0"/>
              <w:divBdr>
                <w:top w:val="none" w:sz="0" w:space="0" w:color="auto"/>
                <w:left w:val="none" w:sz="0" w:space="0" w:color="auto"/>
                <w:bottom w:val="none" w:sz="0" w:space="0" w:color="auto"/>
                <w:right w:val="none" w:sz="0" w:space="0" w:color="auto"/>
              </w:divBdr>
              <w:divsChild>
                <w:div w:id="1070663505">
                  <w:marLeft w:val="0"/>
                  <w:marRight w:val="0"/>
                  <w:marTop w:val="0"/>
                  <w:marBottom w:val="0"/>
                  <w:divBdr>
                    <w:top w:val="none" w:sz="0" w:space="0" w:color="auto"/>
                    <w:left w:val="none" w:sz="0" w:space="0" w:color="auto"/>
                    <w:bottom w:val="none" w:sz="0" w:space="0" w:color="auto"/>
                    <w:right w:val="none" w:sz="0" w:space="0" w:color="auto"/>
                  </w:divBdr>
                  <w:divsChild>
                    <w:div w:id="12596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258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watch?v=5b6QyCo6zyY"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4F49A-A1BE-48E5-920E-E5356BC33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34</Pages>
  <Words>7218</Words>
  <Characters>41144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ISHU gupta</cp:lastModifiedBy>
  <cp:revision>26</cp:revision>
  <dcterms:created xsi:type="dcterms:W3CDTF">2024-11-30T18:34:00Z</dcterms:created>
  <dcterms:modified xsi:type="dcterms:W3CDTF">2024-12-01T09:09:00Z</dcterms:modified>
</cp:coreProperties>
</file>